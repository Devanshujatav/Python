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A4F27" w14:textId="4A26AE9A" w:rsidR="005C61AC" w:rsidRPr="005D482E" w:rsidRDefault="005C61AC" w:rsidP="005D482E">
      <w:pPr>
        <w:pStyle w:val="Heading1"/>
        <w:rPr>
          <w:sz w:val="44"/>
          <w:szCs w:val="44"/>
          <w:lang w:val="en-IN"/>
        </w:rPr>
      </w:pPr>
      <w:r w:rsidRPr="005D482E">
        <w:rPr>
          <w:sz w:val="44"/>
          <w:szCs w:val="44"/>
          <w:lang w:val="en-IN"/>
        </w:rPr>
        <w:t>VARIABLES</w:t>
      </w:r>
    </w:p>
    <w:p w14:paraId="3EBB4769" w14:textId="77777777" w:rsidR="005C61AC" w:rsidRDefault="005C61AC" w:rsidP="005C61AC">
      <w:pPr>
        <w:rPr>
          <w:sz w:val="28"/>
          <w:szCs w:val="28"/>
          <w:lang w:val="en-IN"/>
        </w:rPr>
      </w:pPr>
      <w:r w:rsidRPr="005C61AC">
        <w:rPr>
          <w:sz w:val="28"/>
          <w:szCs w:val="28"/>
          <w:lang w:val="en-IN"/>
        </w:rPr>
        <w:t>In Python, a variable is a named storage location used to store data values. It's like a container that holds a specific piece of information. When you declare a variable, you specify its name and the type of data it will store.</w:t>
      </w:r>
    </w:p>
    <w:p w14:paraId="661DE985" w14:textId="77777777" w:rsidR="005C61AC" w:rsidRPr="005C61AC" w:rsidRDefault="005C61AC" w:rsidP="005C61AC">
      <w:pPr>
        <w:rPr>
          <w:sz w:val="28"/>
          <w:szCs w:val="28"/>
          <w:lang w:val="en-IN"/>
        </w:rPr>
      </w:pPr>
    </w:p>
    <w:p w14:paraId="31AF627C" w14:textId="4863C90C" w:rsidR="005C61AC" w:rsidRPr="005C61AC" w:rsidRDefault="005C61AC" w:rsidP="005C61AC">
      <w:pPr>
        <w:rPr>
          <w:sz w:val="28"/>
          <w:szCs w:val="28"/>
          <w:lang w:val="en-IN"/>
        </w:rPr>
      </w:pPr>
      <w:r w:rsidRPr="005C61AC">
        <w:rPr>
          <w:b/>
          <w:bCs/>
          <w:sz w:val="28"/>
          <w:szCs w:val="28"/>
          <w:lang w:val="en-IN"/>
        </w:rPr>
        <w:t>Key Concepts:</w:t>
      </w:r>
    </w:p>
    <w:p w14:paraId="3061F2A2" w14:textId="77777777" w:rsidR="005C61AC" w:rsidRPr="005C61AC" w:rsidRDefault="005C61AC">
      <w:pPr>
        <w:numPr>
          <w:ilvl w:val="0"/>
          <w:numId w:val="1"/>
        </w:numPr>
        <w:rPr>
          <w:sz w:val="28"/>
          <w:szCs w:val="28"/>
          <w:lang w:val="en-IN"/>
        </w:rPr>
      </w:pPr>
      <w:r w:rsidRPr="005C61AC">
        <w:rPr>
          <w:b/>
          <w:bCs/>
          <w:sz w:val="28"/>
          <w:szCs w:val="28"/>
          <w:lang w:val="en-IN"/>
        </w:rPr>
        <w:t>Name:</w:t>
      </w:r>
      <w:r w:rsidRPr="005C61AC">
        <w:rPr>
          <w:sz w:val="28"/>
          <w:szCs w:val="28"/>
          <w:lang w:val="en-IN"/>
        </w:rPr>
        <w:t xml:space="preserve"> The identifier you choose to refer to the variable. It should follow Python's naming conventions (e.g., start with a letter or underscore, use only letters, numbers, and underscores).</w:t>
      </w:r>
    </w:p>
    <w:p w14:paraId="38A6048C" w14:textId="77777777" w:rsidR="005C61AC" w:rsidRPr="005C61AC" w:rsidRDefault="005C61AC">
      <w:pPr>
        <w:numPr>
          <w:ilvl w:val="0"/>
          <w:numId w:val="1"/>
        </w:numPr>
        <w:rPr>
          <w:sz w:val="28"/>
          <w:szCs w:val="28"/>
          <w:lang w:val="en-IN"/>
        </w:rPr>
      </w:pPr>
      <w:r w:rsidRPr="005C61AC">
        <w:rPr>
          <w:b/>
          <w:bCs/>
          <w:sz w:val="28"/>
          <w:szCs w:val="28"/>
          <w:lang w:val="en-IN"/>
        </w:rPr>
        <w:t>Value:</w:t>
      </w:r>
      <w:r w:rsidRPr="005C61AC">
        <w:rPr>
          <w:sz w:val="28"/>
          <w:szCs w:val="28"/>
          <w:lang w:val="en-IN"/>
        </w:rPr>
        <w:t xml:space="preserve"> The data stored within the variable. It can be of various types, such as numbers (integers, floats), strings (text), lists, dictionaries, and more.</w:t>
      </w:r>
    </w:p>
    <w:p w14:paraId="54094494" w14:textId="77777777" w:rsidR="005C61AC" w:rsidRDefault="005C61AC">
      <w:pPr>
        <w:numPr>
          <w:ilvl w:val="0"/>
          <w:numId w:val="1"/>
        </w:numPr>
        <w:rPr>
          <w:sz w:val="28"/>
          <w:szCs w:val="28"/>
          <w:lang w:val="en-IN"/>
        </w:rPr>
      </w:pPr>
      <w:r w:rsidRPr="005C61AC">
        <w:rPr>
          <w:b/>
          <w:bCs/>
          <w:sz w:val="28"/>
          <w:szCs w:val="28"/>
          <w:lang w:val="en-IN"/>
        </w:rPr>
        <w:t>Type:</w:t>
      </w:r>
      <w:r w:rsidRPr="005C61AC">
        <w:rPr>
          <w:sz w:val="28"/>
          <w:szCs w:val="28"/>
          <w:lang w:val="en-IN"/>
        </w:rPr>
        <w:t xml:space="preserve"> The kind of data the variable can hold. Python is dynamically typed, meaning you don't need to explicitly declare the type when creating a variable. The type is inferred based on the value assigned to it.</w:t>
      </w:r>
    </w:p>
    <w:p w14:paraId="6FAA8C7D" w14:textId="77777777" w:rsidR="005C61AC" w:rsidRPr="005C61AC" w:rsidRDefault="005C61AC" w:rsidP="005C61AC">
      <w:pPr>
        <w:rPr>
          <w:sz w:val="28"/>
          <w:szCs w:val="28"/>
          <w:lang w:val="en-IN"/>
        </w:rPr>
      </w:pPr>
    </w:p>
    <w:p w14:paraId="0298B3D1" w14:textId="77777777" w:rsidR="005C61AC" w:rsidRPr="005C61AC" w:rsidRDefault="005C61AC" w:rsidP="005C61AC">
      <w:pPr>
        <w:rPr>
          <w:sz w:val="28"/>
          <w:szCs w:val="28"/>
          <w:lang w:val="en-IN"/>
        </w:rPr>
      </w:pPr>
      <w:r w:rsidRPr="005C61AC">
        <w:rPr>
          <w:b/>
          <w:bCs/>
          <w:sz w:val="28"/>
          <w:szCs w:val="28"/>
          <w:lang w:val="en-IN"/>
        </w:rPr>
        <w:t>Assignment:</w:t>
      </w:r>
    </w:p>
    <w:p w14:paraId="3737086E" w14:textId="77777777" w:rsidR="005C61AC" w:rsidRPr="005C61AC" w:rsidRDefault="005C61AC" w:rsidP="005C61AC">
      <w:pPr>
        <w:rPr>
          <w:sz w:val="28"/>
          <w:szCs w:val="28"/>
          <w:lang w:val="en-IN"/>
        </w:rPr>
      </w:pPr>
      <w:r w:rsidRPr="005C61AC">
        <w:rPr>
          <w:sz w:val="28"/>
          <w:szCs w:val="28"/>
          <w:lang w:val="en-IN"/>
        </w:rPr>
        <w:t>To assign a value to a variable, use the assignment operator (=). The variable name is placed on the left, and the value to be stored is placed on the right.</w:t>
      </w:r>
    </w:p>
    <w:p w14:paraId="31C3BF44" w14:textId="77777777" w:rsidR="005C61AC" w:rsidRDefault="005C61AC">
      <w:pPr>
        <w:rPr>
          <w:sz w:val="28"/>
          <w:szCs w:val="28"/>
          <w:lang w:val="en-IN"/>
        </w:rPr>
      </w:pPr>
    </w:p>
    <w:p w14:paraId="36802A79" w14:textId="7ACE536B" w:rsidR="005C61AC" w:rsidRDefault="005C61AC">
      <w:pPr>
        <w:rPr>
          <w:sz w:val="28"/>
          <w:szCs w:val="28"/>
          <w:lang w:val="en-IN"/>
        </w:rPr>
      </w:pPr>
      <w:r w:rsidRPr="005C61AC">
        <w:rPr>
          <w:noProof/>
          <w:sz w:val="28"/>
          <w:szCs w:val="28"/>
          <w:lang w:val="en-IN"/>
        </w:rPr>
        <w:drawing>
          <wp:inline distT="0" distB="0" distL="0" distR="0" wp14:anchorId="58632F19" wp14:editId="35F9A38F">
            <wp:extent cx="5943600" cy="1143635"/>
            <wp:effectExtent l="0" t="0" r="0" b="0"/>
            <wp:docPr id="561236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236994" name=""/>
                    <pic:cNvPicPr/>
                  </pic:nvPicPr>
                  <pic:blipFill>
                    <a:blip r:embed="rId11"/>
                    <a:stretch>
                      <a:fillRect/>
                    </a:stretch>
                  </pic:blipFill>
                  <pic:spPr>
                    <a:xfrm>
                      <a:off x="0" y="0"/>
                      <a:ext cx="5943600" cy="1143635"/>
                    </a:xfrm>
                    <a:prstGeom prst="rect">
                      <a:avLst/>
                    </a:prstGeom>
                  </pic:spPr>
                </pic:pic>
              </a:graphicData>
            </a:graphic>
          </wp:inline>
        </w:drawing>
      </w:r>
    </w:p>
    <w:p w14:paraId="7447D121" w14:textId="77777777" w:rsidR="00F92762" w:rsidRDefault="00F92762">
      <w:pPr>
        <w:rPr>
          <w:sz w:val="28"/>
          <w:szCs w:val="28"/>
          <w:lang w:val="en-IN"/>
        </w:rPr>
      </w:pPr>
    </w:p>
    <w:p w14:paraId="7F9EED61" w14:textId="77777777" w:rsidR="00F92762" w:rsidRPr="00F92762" w:rsidRDefault="00F92762" w:rsidP="00F92762">
      <w:pPr>
        <w:rPr>
          <w:sz w:val="28"/>
          <w:szCs w:val="28"/>
          <w:lang w:val="en-IN"/>
        </w:rPr>
      </w:pPr>
      <w:r w:rsidRPr="00F92762">
        <w:rPr>
          <w:b/>
          <w:bCs/>
          <w:sz w:val="28"/>
          <w:szCs w:val="28"/>
          <w:lang w:val="en-IN"/>
        </w:rPr>
        <w:t>Variable Usage:</w:t>
      </w:r>
    </w:p>
    <w:p w14:paraId="0F05A391" w14:textId="77777777" w:rsidR="00F92762" w:rsidRPr="00F92762" w:rsidRDefault="00F92762" w:rsidP="00F92762">
      <w:pPr>
        <w:rPr>
          <w:sz w:val="28"/>
          <w:szCs w:val="28"/>
          <w:lang w:val="en-IN"/>
        </w:rPr>
      </w:pPr>
      <w:r w:rsidRPr="00F92762">
        <w:rPr>
          <w:sz w:val="28"/>
          <w:szCs w:val="28"/>
          <w:lang w:val="en-IN"/>
        </w:rPr>
        <w:t>Once a variable is assigned a value, you can use it in expressions, calculations, and other operations.</w:t>
      </w:r>
    </w:p>
    <w:p w14:paraId="59CAFCD7" w14:textId="7D1FF09D" w:rsidR="00F92762" w:rsidRDefault="00F92762">
      <w:pPr>
        <w:rPr>
          <w:sz w:val="28"/>
          <w:szCs w:val="28"/>
          <w:lang w:val="en-IN"/>
        </w:rPr>
      </w:pPr>
      <w:r>
        <w:rPr>
          <w:sz w:val="28"/>
          <w:szCs w:val="28"/>
          <w:lang w:val="en-IN"/>
        </w:rPr>
        <w:t xml:space="preserve"> </w:t>
      </w:r>
      <w:r>
        <w:rPr>
          <w:sz w:val="28"/>
          <w:szCs w:val="28"/>
          <w:lang w:val="en-IN"/>
        </w:rPr>
        <w:tab/>
      </w:r>
    </w:p>
    <w:p w14:paraId="43528BCF" w14:textId="180170C4" w:rsidR="00F92762" w:rsidRDefault="00F92762">
      <w:pPr>
        <w:rPr>
          <w:sz w:val="28"/>
          <w:szCs w:val="28"/>
          <w:lang w:val="en-IN"/>
        </w:rPr>
      </w:pPr>
      <w:r w:rsidRPr="00F92762">
        <w:rPr>
          <w:noProof/>
          <w:sz w:val="28"/>
          <w:szCs w:val="28"/>
          <w:lang w:val="en-IN"/>
        </w:rPr>
        <w:drawing>
          <wp:inline distT="0" distB="0" distL="0" distR="0" wp14:anchorId="0A4FC861" wp14:editId="174630CD">
            <wp:extent cx="5943600" cy="558800"/>
            <wp:effectExtent l="0" t="0" r="0" b="0"/>
            <wp:docPr id="465980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980501" name=""/>
                    <pic:cNvPicPr/>
                  </pic:nvPicPr>
                  <pic:blipFill>
                    <a:blip r:embed="rId12"/>
                    <a:stretch>
                      <a:fillRect/>
                    </a:stretch>
                  </pic:blipFill>
                  <pic:spPr>
                    <a:xfrm>
                      <a:off x="0" y="0"/>
                      <a:ext cx="5943600" cy="558800"/>
                    </a:xfrm>
                    <a:prstGeom prst="rect">
                      <a:avLst/>
                    </a:prstGeom>
                  </pic:spPr>
                </pic:pic>
              </a:graphicData>
            </a:graphic>
          </wp:inline>
        </w:drawing>
      </w:r>
    </w:p>
    <w:p w14:paraId="525C56D9" w14:textId="77777777" w:rsidR="00F92762" w:rsidRDefault="00F92762">
      <w:pPr>
        <w:rPr>
          <w:sz w:val="28"/>
          <w:szCs w:val="28"/>
          <w:lang w:val="en-IN"/>
        </w:rPr>
      </w:pPr>
    </w:p>
    <w:p w14:paraId="35DB4C6F" w14:textId="77777777" w:rsidR="00F92762" w:rsidRDefault="00F92762">
      <w:pPr>
        <w:rPr>
          <w:sz w:val="28"/>
          <w:szCs w:val="28"/>
          <w:lang w:val="en-IN"/>
        </w:rPr>
      </w:pPr>
    </w:p>
    <w:p w14:paraId="61AFF54F" w14:textId="77777777" w:rsidR="00F92762" w:rsidRPr="00F92762" w:rsidRDefault="00F92762" w:rsidP="00F92762">
      <w:pPr>
        <w:rPr>
          <w:sz w:val="28"/>
          <w:szCs w:val="28"/>
          <w:lang w:val="en-IN"/>
        </w:rPr>
      </w:pPr>
      <w:r w:rsidRPr="00F92762">
        <w:rPr>
          <w:b/>
          <w:bCs/>
          <w:sz w:val="28"/>
          <w:szCs w:val="28"/>
          <w:lang w:val="en-IN"/>
        </w:rPr>
        <w:t>Data Types:</w:t>
      </w:r>
    </w:p>
    <w:p w14:paraId="3662C625" w14:textId="77777777" w:rsidR="00F92762" w:rsidRPr="00F92762" w:rsidRDefault="00F92762" w:rsidP="00F92762">
      <w:pPr>
        <w:rPr>
          <w:sz w:val="28"/>
          <w:szCs w:val="28"/>
          <w:lang w:val="en-IN"/>
        </w:rPr>
      </w:pPr>
      <w:r w:rsidRPr="00F92762">
        <w:rPr>
          <w:sz w:val="28"/>
          <w:szCs w:val="28"/>
          <w:lang w:val="en-IN"/>
        </w:rPr>
        <w:lastRenderedPageBreak/>
        <w:t>Python supports various data types, each with its own characteristics and operations:</w:t>
      </w:r>
    </w:p>
    <w:p w14:paraId="0658493E" w14:textId="77777777" w:rsidR="00F92762" w:rsidRPr="00F92762" w:rsidRDefault="00F92762">
      <w:pPr>
        <w:numPr>
          <w:ilvl w:val="0"/>
          <w:numId w:val="2"/>
        </w:numPr>
        <w:rPr>
          <w:sz w:val="28"/>
          <w:szCs w:val="28"/>
          <w:lang w:val="en-IN"/>
        </w:rPr>
      </w:pPr>
      <w:r w:rsidRPr="00F92762">
        <w:rPr>
          <w:b/>
          <w:bCs/>
          <w:sz w:val="28"/>
          <w:szCs w:val="28"/>
          <w:lang w:val="en-IN"/>
        </w:rPr>
        <w:t>Numbers:</w:t>
      </w:r>
      <w:r w:rsidRPr="00F92762">
        <w:rPr>
          <w:sz w:val="28"/>
          <w:szCs w:val="28"/>
          <w:lang w:val="en-IN"/>
        </w:rPr>
        <w:t xml:space="preserve"> </w:t>
      </w:r>
    </w:p>
    <w:p w14:paraId="03FE9429" w14:textId="77777777" w:rsidR="00F92762" w:rsidRPr="00F92762" w:rsidRDefault="00F92762">
      <w:pPr>
        <w:numPr>
          <w:ilvl w:val="1"/>
          <w:numId w:val="2"/>
        </w:numPr>
        <w:rPr>
          <w:sz w:val="28"/>
          <w:szCs w:val="28"/>
          <w:lang w:val="en-IN"/>
        </w:rPr>
      </w:pPr>
      <w:r w:rsidRPr="00F92762">
        <w:rPr>
          <w:sz w:val="28"/>
          <w:szCs w:val="28"/>
          <w:lang w:val="en-IN"/>
        </w:rPr>
        <w:t>int: Integers (e.g., 1, -2, 0)</w:t>
      </w:r>
    </w:p>
    <w:p w14:paraId="5886AB0E" w14:textId="77777777" w:rsidR="00F92762" w:rsidRPr="00F92762" w:rsidRDefault="00F92762">
      <w:pPr>
        <w:numPr>
          <w:ilvl w:val="1"/>
          <w:numId w:val="2"/>
        </w:numPr>
        <w:rPr>
          <w:sz w:val="28"/>
          <w:szCs w:val="28"/>
          <w:lang w:val="en-IN"/>
        </w:rPr>
      </w:pPr>
      <w:r w:rsidRPr="00F92762">
        <w:rPr>
          <w:sz w:val="28"/>
          <w:szCs w:val="28"/>
          <w:lang w:val="en-IN"/>
        </w:rPr>
        <w:t>float: Floating-point numbers (e.g., 3.14, -2.5)</w:t>
      </w:r>
    </w:p>
    <w:p w14:paraId="415D20D6" w14:textId="77777777" w:rsidR="00F92762" w:rsidRPr="00F92762" w:rsidRDefault="00F92762">
      <w:pPr>
        <w:numPr>
          <w:ilvl w:val="1"/>
          <w:numId w:val="2"/>
        </w:numPr>
        <w:rPr>
          <w:sz w:val="28"/>
          <w:szCs w:val="28"/>
          <w:lang w:val="en-IN"/>
        </w:rPr>
      </w:pPr>
      <w:r w:rsidRPr="00F92762">
        <w:rPr>
          <w:sz w:val="28"/>
          <w:szCs w:val="28"/>
          <w:lang w:val="en-IN"/>
        </w:rPr>
        <w:t>complex: Complex numbers (e.g., 2+3j)</w:t>
      </w:r>
    </w:p>
    <w:p w14:paraId="2CC18909" w14:textId="77777777" w:rsidR="00F92762" w:rsidRPr="00F92762" w:rsidRDefault="00F92762">
      <w:pPr>
        <w:numPr>
          <w:ilvl w:val="0"/>
          <w:numId w:val="2"/>
        </w:numPr>
        <w:rPr>
          <w:sz w:val="28"/>
          <w:szCs w:val="28"/>
          <w:lang w:val="en-IN"/>
        </w:rPr>
      </w:pPr>
      <w:r w:rsidRPr="00F92762">
        <w:rPr>
          <w:b/>
          <w:bCs/>
          <w:sz w:val="28"/>
          <w:szCs w:val="28"/>
          <w:lang w:val="en-IN"/>
        </w:rPr>
        <w:t>Strings:</w:t>
      </w:r>
      <w:r w:rsidRPr="00F92762">
        <w:rPr>
          <w:sz w:val="28"/>
          <w:szCs w:val="28"/>
          <w:lang w:val="en-IN"/>
        </w:rPr>
        <w:t xml:space="preserve"> Sequences of characters (e.g., "Hello", "world")</w:t>
      </w:r>
    </w:p>
    <w:p w14:paraId="17B2E933" w14:textId="77777777" w:rsidR="00F92762" w:rsidRPr="00F92762" w:rsidRDefault="00F92762">
      <w:pPr>
        <w:numPr>
          <w:ilvl w:val="0"/>
          <w:numId w:val="2"/>
        </w:numPr>
        <w:rPr>
          <w:sz w:val="28"/>
          <w:szCs w:val="28"/>
          <w:lang w:val="en-IN"/>
        </w:rPr>
      </w:pPr>
      <w:r w:rsidRPr="00F92762">
        <w:rPr>
          <w:b/>
          <w:bCs/>
          <w:sz w:val="28"/>
          <w:szCs w:val="28"/>
          <w:lang w:val="en-IN"/>
        </w:rPr>
        <w:t>Lists:</w:t>
      </w:r>
      <w:r w:rsidRPr="00F92762">
        <w:rPr>
          <w:sz w:val="28"/>
          <w:szCs w:val="28"/>
          <w:lang w:val="en-IN"/>
        </w:rPr>
        <w:t xml:space="preserve"> Ordered collections of elements (e.g., [1, 2, 3], ["apple", "banana"])</w:t>
      </w:r>
    </w:p>
    <w:p w14:paraId="45A91594" w14:textId="77777777" w:rsidR="00F92762" w:rsidRPr="00F92762" w:rsidRDefault="00F92762">
      <w:pPr>
        <w:numPr>
          <w:ilvl w:val="0"/>
          <w:numId w:val="2"/>
        </w:numPr>
        <w:rPr>
          <w:sz w:val="28"/>
          <w:szCs w:val="28"/>
          <w:lang w:val="en-IN"/>
        </w:rPr>
      </w:pPr>
      <w:r w:rsidRPr="00F92762">
        <w:rPr>
          <w:b/>
          <w:bCs/>
          <w:sz w:val="28"/>
          <w:szCs w:val="28"/>
          <w:lang w:val="en-IN"/>
        </w:rPr>
        <w:t>Tuples:</w:t>
      </w:r>
      <w:r w:rsidRPr="00F92762">
        <w:rPr>
          <w:sz w:val="28"/>
          <w:szCs w:val="28"/>
          <w:lang w:val="en-IN"/>
        </w:rPr>
        <w:t xml:space="preserve"> Immutable ordered collections of elements (e.g., (1, 2, 3), ("apple", "banana"))</w:t>
      </w:r>
    </w:p>
    <w:p w14:paraId="02ADB69F" w14:textId="77777777" w:rsidR="00F92762" w:rsidRPr="00F92762" w:rsidRDefault="00F92762">
      <w:pPr>
        <w:numPr>
          <w:ilvl w:val="0"/>
          <w:numId w:val="2"/>
        </w:numPr>
        <w:rPr>
          <w:sz w:val="28"/>
          <w:szCs w:val="28"/>
          <w:lang w:val="en-IN"/>
        </w:rPr>
      </w:pPr>
      <w:r w:rsidRPr="00F92762">
        <w:rPr>
          <w:b/>
          <w:bCs/>
          <w:sz w:val="28"/>
          <w:szCs w:val="28"/>
          <w:lang w:val="en-IN"/>
        </w:rPr>
        <w:t>Dictionaries:</w:t>
      </w:r>
      <w:r w:rsidRPr="00F92762">
        <w:rPr>
          <w:sz w:val="28"/>
          <w:szCs w:val="28"/>
          <w:lang w:val="en-IN"/>
        </w:rPr>
        <w:t xml:space="preserve"> Unordered collections of key-value pairs (e.g., {"name": "Alice", "age": 30})</w:t>
      </w:r>
    </w:p>
    <w:p w14:paraId="5D439BCC" w14:textId="77777777" w:rsidR="00F92762" w:rsidRPr="00F92762" w:rsidRDefault="00F92762">
      <w:pPr>
        <w:numPr>
          <w:ilvl w:val="0"/>
          <w:numId w:val="2"/>
        </w:numPr>
        <w:rPr>
          <w:sz w:val="28"/>
          <w:szCs w:val="28"/>
          <w:lang w:val="en-IN"/>
        </w:rPr>
      </w:pPr>
      <w:r w:rsidRPr="00F92762">
        <w:rPr>
          <w:b/>
          <w:bCs/>
          <w:sz w:val="28"/>
          <w:szCs w:val="28"/>
          <w:lang w:val="en-IN"/>
        </w:rPr>
        <w:t>Sets:</w:t>
      </w:r>
      <w:r w:rsidRPr="00F92762">
        <w:rPr>
          <w:sz w:val="28"/>
          <w:szCs w:val="28"/>
          <w:lang w:val="en-IN"/>
        </w:rPr>
        <w:t xml:space="preserve"> Unordered collections of unique elements (e.g., {1, 2, 3}, {"apple", "banana"})</w:t>
      </w:r>
    </w:p>
    <w:p w14:paraId="05BCB722" w14:textId="77777777" w:rsidR="00F92762" w:rsidRDefault="00F92762">
      <w:pPr>
        <w:numPr>
          <w:ilvl w:val="0"/>
          <w:numId w:val="2"/>
        </w:numPr>
        <w:rPr>
          <w:sz w:val="28"/>
          <w:szCs w:val="28"/>
          <w:lang w:val="en-IN"/>
        </w:rPr>
      </w:pPr>
      <w:r w:rsidRPr="00F92762">
        <w:rPr>
          <w:b/>
          <w:bCs/>
          <w:sz w:val="28"/>
          <w:szCs w:val="28"/>
          <w:lang w:val="en-IN"/>
        </w:rPr>
        <w:t>Booleans:</w:t>
      </w:r>
      <w:r w:rsidRPr="00F92762">
        <w:rPr>
          <w:sz w:val="28"/>
          <w:szCs w:val="28"/>
          <w:lang w:val="en-IN"/>
        </w:rPr>
        <w:t xml:space="preserve"> True or False values (e.g., True, False)</w:t>
      </w:r>
    </w:p>
    <w:p w14:paraId="7D7B4CE3" w14:textId="77777777" w:rsidR="00F92762" w:rsidRPr="00F92762" w:rsidRDefault="00F92762" w:rsidP="00F92762">
      <w:pPr>
        <w:rPr>
          <w:sz w:val="28"/>
          <w:szCs w:val="28"/>
          <w:lang w:val="en-IN"/>
        </w:rPr>
      </w:pPr>
    </w:p>
    <w:p w14:paraId="33CA4B8D" w14:textId="77777777" w:rsidR="00F92762" w:rsidRPr="00F92762" w:rsidRDefault="00F92762" w:rsidP="00F92762">
      <w:pPr>
        <w:rPr>
          <w:sz w:val="28"/>
          <w:szCs w:val="28"/>
          <w:lang w:val="en-IN"/>
        </w:rPr>
      </w:pPr>
      <w:r w:rsidRPr="00F92762">
        <w:rPr>
          <w:b/>
          <w:bCs/>
          <w:sz w:val="28"/>
          <w:szCs w:val="28"/>
          <w:lang w:val="en-IN"/>
        </w:rPr>
        <w:t>Best Practices:</w:t>
      </w:r>
    </w:p>
    <w:p w14:paraId="72C11C8A" w14:textId="77777777" w:rsidR="00F92762" w:rsidRPr="00F92762" w:rsidRDefault="00F92762">
      <w:pPr>
        <w:numPr>
          <w:ilvl w:val="0"/>
          <w:numId w:val="3"/>
        </w:numPr>
        <w:rPr>
          <w:sz w:val="28"/>
          <w:szCs w:val="28"/>
          <w:lang w:val="en-IN"/>
        </w:rPr>
      </w:pPr>
      <w:r w:rsidRPr="00F92762">
        <w:rPr>
          <w:sz w:val="28"/>
          <w:szCs w:val="28"/>
          <w:lang w:val="en-IN"/>
        </w:rPr>
        <w:t>Use descriptive variable names that clearly indicate their purpose.</w:t>
      </w:r>
    </w:p>
    <w:p w14:paraId="7570BC70" w14:textId="77777777" w:rsidR="00F92762" w:rsidRPr="00F92762" w:rsidRDefault="00F92762">
      <w:pPr>
        <w:numPr>
          <w:ilvl w:val="0"/>
          <w:numId w:val="3"/>
        </w:numPr>
        <w:rPr>
          <w:sz w:val="28"/>
          <w:szCs w:val="28"/>
          <w:lang w:val="en-IN"/>
        </w:rPr>
      </w:pPr>
      <w:r w:rsidRPr="00F92762">
        <w:rPr>
          <w:sz w:val="28"/>
          <w:szCs w:val="28"/>
          <w:lang w:val="en-IN"/>
        </w:rPr>
        <w:t>Avoid using reserved words as variable names.</w:t>
      </w:r>
    </w:p>
    <w:p w14:paraId="00F9FA85" w14:textId="77777777" w:rsidR="00F92762" w:rsidRPr="00F92762" w:rsidRDefault="00F92762">
      <w:pPr>
        <w:numPr>
          <w:ilvl w:val="0"/>
          <w:numId w:val="3"/>
        </w:numPr>
        <w:rPr>
          <w:sz w:val="28"/>
          <w:szCs w:val="28"/>
          <w:lang w:val="en-IN"/>
        </w:rPr>
      </w:pPr>
      <w:r w:rsidRPr="00F92762">
        <w:rPr>
          <w:sz w:val="28"/>
          <w:szCs w:val="28"/>
          <w:lang w:val="en-IN"/>
        </w:rPr>
        <w:t xml:space="preserve">Follow Python's naming conventions (e.g., </w:t>
      </w:r>
      <w:proofErr w:type="spellStart"/>
      <w:r w:rsidRPr="00F92762">
        <w:rPr>
          <w:sz w:val="28"/>
          <w:szCs w:val="28"/>
          <w:lang w:val="en-IN"/>
        </w:rPr>
        <w:t>snake_case</w:t>
      </w:r>
      <w:proofErr w:type="spellEnd"/>
      <w:r w:rsidRPr="00F92762">
        <w:rPr>
          <w:sz w:val="28"/>
          <w:szCs w:val="28"/>
          <w:lang w:val="en-IN"/>
        </w:rPr>
        <w:t xml:space="preserve"> for variables).</w:t>
      </w:r>
    </w:p>
    <w:p w14:paraId="110C6E1A" w14:textId="77777777" w:rsidR="00F92762" w:rsidRPr="00F92762" w:rsidRDefault="00F92762">
      <w:pPr>
        <w:numPr>
          <w:ilvl w:val="0"/>
          <w:numId w:val="3"/>
        </w:numPr>
        <w:rPr>
          <w:sz w:val="28"/>
          <w:szCs w:val="28"/>
          <w:lang w:val="en-IN"/>
        </w:rPr>
      </w:pPr>
      <w:r w:rsidRPr="00F92762">
        <w:rPr>
          <w:sz w:val="28"/>
          <w:szCs w:val="28"/>
          <w:lang w:val="en-IN"/>
        </w:rPr>
        <w:t>Use appropriate data types for the values you're storing.</w:t>
      </w:r>
    </w:p>
    <w:p w14:paraId="24E88E40" w14:textId="77777777" w:rsidR="00F92762" w:rsidRPr="00F92762" w:rsidRDefault="00F92762">
      <w:pPr>
        <w:numPr>
          <w:ilvl w:val="0"/>
          <w:numId w:val="3"/>
        </w:numPr>
        <w:rPr>
          <w:sz w:val="28"/>
          <w:szCs w:val="28"/>
          <w:lang w:val="en-IN"/>
        </w:rPr>
      </w:pPr>
      <w:r w:rsidRPr="00F92762">
        <w:rPr>
          <w:sz w:val="28"/>
          <w:szCs w:val="28"/>
          <w:lang w:val="en-IN"/>
        </w:rPr>
        <w:t>Consider using type hints (PEP 484) for better code readability and maintainability, especially in larger projects.</w:t>
      </w:r>
    </w:p>
    <w:p w14:paraId="38B29DFC" w14:textId="77777777" w:rsidR="00F92762" w:rsidRDefault="00F92762">
      <w:pPr>
        <w:rPr>
          <w:sz w:val="28"/>
          <w:szCs w:val="28"/>
          <w:lang w:val="en-IN"/>
        </w:rPr>
      </w:pPr>
    </w:p>
    <w:p w14:paraId="16B59947" w14:textId="77777777" w:rsidR="00DF5A39" w:rsidRDefault="00DF5A39">
      <w:pPr>
        <w:rPr>
          <w:sz w:val="28"/>
          <w:szCs w:val="28"/>
          <w:lang w:val="en-IN"/>
        </w:rPr>
      </w:pPr>
    </w:p>
    <w:p w14:paraId="79E5C3A1" w14:textId="77777777" w:rsidR="00DF5A39" w:rsidRDefault="00DF5A39">
      <w:pPr>
        <w:rPr>
          <w:sz w:val="28"/>
          <w:szCs w:val="28"/>
          <w:lang w:val="en-IN"/>
        </w:rPr>
      </w:pPr>
    </w:p>
    <w:p w14:paraId="4ACFF4EE" w14:textId="77777777" w:rsidR="00DF5A39" w:rsidRDefault="00DF5A39">
      <w:pPr>
        <w:rPr>
          <w:sz w:val="28"/>
          <w:szCs w:val="28"/>
          <w:lang w:val="en-IN"/>
        </w:rPr>
      </w:pPr>
    </w:p>
    <w:p w14:paraId="018C8EB3" w14:textId="77777777" w:rsidR="00DF5A39" w:rsidRDefault="00DF5A39">
      <w:pPr>
        <w:rPr>
          <w:sz w:val="28"/>
          <w:szCs w:val="28"/>
          <w:lang w:val="en-IN"/>
        </w:rPr>
      </w:pPr>
    </w:p>
    <w:p w14:paraId="422FEDF4" w14:textId="77777777" w:rsidR="00DF5A39" w:rsidRDefault="00DF5A39">
      <w:pPr>
        <w:rPr>
          <w:sz w:val="28"/>
          <w:szCs w:val="28"/>
          <w:lang w:val="en-IN"/>
        </w:rPr>
      </w:pPr>
    </w:p>
    <w:p w14:paraId="7EC36351" w14:textId="77777777" w:rsidR="00DF5A39" w:rsidRDefault="00DF5A39">
      <w:pPr>
        <w:rPr>
          <w:sz w:val="28"/>
          <w:szCs w:val="28"/>
          <w:lang w:val="en-IN"/>
        </w:rPr>
      </w:pPr>
    </w:p>
    <w:p w14:paraId="5137F869" w14:textId="77777777" w:rsidR="00DF5A39" w:rsidRDefault="00DF5A39">
      <w:pPr>
        <w:rPr>
          <w:sz w:val="28"/>
          <w:szCs w:val="28"/>
          <w:lang w:val="en-IN"/>
        </w:rPr>
      </w:pPr>
    </w:p>
    <w:p w14:paraId="51521301" w14:textId="77777777" w:rsidR="00DF5A39" w:rsidRDefault="00DF5A39">
      <w:pPr>
        <w:rPr>
          <w:sz w:val="28"/>
          <w:szCs w:val="28"/>
          <w:lang w:val="en-IN"/>
        </w:rPr>
      </w:pPr>
    </w:p>
    <w:p w14:paraId="7B11C9E3" w14:textId="77777777" w:rsidR="00DF5A39" w:rsidRDefault="00DF5A39">
      <w:pPr>
        <w:rPr>
          <w:sz w:val="28"/>
          <w:szCs w:val="28"/>
          <w:lang w:val="en-IN"/>
        </w:rPr>
      </w:pPr>
    </w:p>
    <w:p w14:paraId="2EBBBC0B" w14:textId="77777777" w:rsidR="00DF5A39" w:rsidRDefault="00DF5A39">
      <w:pPr>
        <w:rPr>
          <w:sz w:val="28"/>
          <w:szCs w:val="28"/>
          <w:lang w:val="en-IN"/>
        </w:rPr>
      </w:pPr>
    </w:p>
    <w:p w14:paraId="226FC598" w14:textId="77777777" w:rsidR="00DF5A39" w:rsidRDefault="00DF5A39">
      <w:pPr>
        <w:rPr>
          <w:sz w:val="28"/>
          <w:szCs w:val="28"/>
          <w:lang w:val="en-IN"/>
        </w:rPr>
      </w:pPr>
    </w:p>
    <w:p w14:paraId="48DF351B" w14:textId="77777777" w:rsidR="00DF5A39" w:rsidRDefault="00DF5A39">
      <w:pPr>
        <w:rPr>
          <w:sz w:val="28"/>
          <w:szCs w:val="28"/>
          <w:lang w:val="en-IN"/>
        </w:rPr>
      </w:pPr>
    </w:p>
    <w:p w14:paraId="7E49A43E" w14:textId="4CA92AAE" w:rsidR="00DF5A39" w:rsidRDefault="00DF5A39">
      <w:pPr>
        <w:rPr>
          <w:sz w:val="44"/>
          <w:szCs w:val="44"/>
          <w:lang w:val="en-IN"/>
        </w:rPr>
      </w:pPr>
      <w:r w:rsidRPr="00DF5A39">
        <w:rPr>
          <w:sz w:val="44"/>
          <w:szCs w:val="44"/>
          <w:lang w:val="en-IN"/>
        </w:rPr>
        <w:t>DATATYPES:</w:t>
      </w:r>
    </w:p>
    <w:p w14:paraId="6EEC9385" w14:textId="77777777" w:rsidR="00DF5A39" w:rsidRDefault="00DF5A39">
      <w:pPr>
        <w:rPr>
          <w:sz w:val="44"/>
          <w:szCs w:val="44"/>
          <w:lang w:val="en-IN"/>
        </w:rPr>
      </w:pPr>
    </w:p>
    <w:p w14:paraId="0CC22D61" w14:textId="77777777" w:rsidR="00F80799" w:rsidRDefault="00F80799" w:rsidP="00F80799">
      <w:pPr>
        <w:rPr>
          <w:sz w:val="28"/>
          <w:szCs w:val="28"/>
          <w:lang w:val="en-IN"/>
        </w:rPr>
      </w:pPr>
      <w:r w:rsidRPr="00F80799">
        <w:rPr>
          <w:sz w:val="28"/>
          <w:szCs w:val="28"/>
          <w:lang w:val="en-IN"/>
        </w:rPr>
        <w:t xml:space="preserve">Python is a dynamically typed language, meaning you don't need to explicitly declare the data type of a variable before assigning a value to it. The type of a variable is determined at runtime based on the value it holds.   </w:t>
      </w:r>
    </w:p>
    <w:p w14:paraId="0AE73EC8" w14:textId="77777777" w:rsidR="00F80799" w:rsidRPr="00F80799" w:rsidRDefault="00F80799" w:rsidP="00F80799">
      <w:pPr>
        <w:rPr>
          <w:sz w:val="28"/>
          <w:szCs w:val="28"/>
          <w:lang w:val="en-IN"/>
        </w:rPr>
      </w:pPr>
    </w:p>
    <w:p w14:paraId="1053975E" w14:textId="77777777" w:rsidR="00F80799" w:rsidRPr="00F80799" w:rsidRDefault="00F80799" w:rsidP="00F80799">
      <w:pPr>
        <w:rPr>
          <w:sz w:val="28"/>
          <w:szCs w:val="28"/>
          <w:lang w:val="en-IN"/>
        </w:rPr>
      </w:pPr>
      <w:r w:rsidRPr="00F80799">
        <w:rPr>
          <w:b/>
          <w:bCs/>
          <w:sz w:val="28"/>
          <w:szCs w:val="28"/>
          <w:lang w:val="en-IN"/>
        </w:rPr>
        <w:t>Built-in Data Types:</w:t>
      </w:r>
    </w:p>
    <w:p w14:paraId="71E29C4E" w14:textId="77777777" w:rsidR="00F80799" w:rsidRPr="00F80799" w:rsidRDefault="00F80799">
      <w:pPr>
        <w:numPr>
          <w:ilvl w:val="0"/>
          <w:numId w:val="4"/>
        </w:numPr>
        <w:rPr>
          <w:sz w:val="28"/>
          <w:szCs w:val="28"/>
          <w:lang w:val="en-IN"/>
        </w:rPr>
      </w:pPr>
      <w:r w:rsidRPr="00F80799">
        <w:rPr>
          <w:b/>
          <w:bCs/>
          <w:sz w:val="28"/>
          <w:szCs w:val="28"/>
          <w:lang w:val="en-IN"/>
        </w:rPr>
        <w:t>Numbers:</w:t>
      </w:r>
      <w:r w:rsidRPr="00F80799">
        <w:rPr>
          <w:sz w:val="28"/>
          <w:szCs w:val="28"/>
          <w:lang w:val="en-IN"/>
        </w:rPr>
        <w:t xml:space="preserve"> </w:t>
      </w:r>
    </w:p>
    <w:p w14:paraId="1D934E28" w14:textId="77777777" w:rsidR="00F80799" w:rsidRPr="00F80799" w:rsidRDefault="00F80799">
      <w:pPr>
        <w:numPr>
          <w:ilvl w:val="1"/>
          <w:numId w:val="4"/>
        </w:numPr>
        <w:rPr>
          <w:sz w:val="28"/>
          <w:szCs w:val="28"/>
          <w:lang w:val="en-IN"/>
        </w:rPr>
      </w:pPr>
      <w:r w:rsidRPr="00F80799">
        <w:rPr>
          <w:sz w:val="28"/>
          <w:szCs w:val="28"/>
          <w:lang w:val="en-IN"/>
        </w:rPr>
        <w:t>int: Integers (e.g., 1, -2, 0)</w:t>
      </w:r>
    </w:p>
    <w:p w14:paraId="372A04B6" w14:textId="77777777" w:rsidR="00F80799" w:rsidRPr="00F80799" w:rsidRDefault="00F80799">
      <w:pPr>
        <w:numPr>
          <w:ilvl w:val="1"/>
          <w:numId w:val="4"/>
        </w:numPr>
        <w:rPr>
          <w:sz w:val="28"/>
          <w:szCs w:val="28"/>
          <w:lang w:val="en-IN"/>
        </w:rPr>
      </w:pPr>
      <w:r w:rsidRPr="00F80799">
        <w:rPr>
          <w:sz w:val="28"/>
          <w:szCs w:val="28"/>
          <w:lang w:val="en-IN"/>
        </w:rPr>
        <w:t>float: Floating-point numbers (e.g., 3.14, -2.5)</w:t>
      </w:r>
    </w:p>
    <w:p w14:paraId="62038C16" w14:textId="77777777" w:rsidR="00F80799" w:rsidRPr="00F80799" w:rsidRDefault="00F80799">
      <w:pPr>
        <w:numPr>
          <w:ilvl w:val="1"/>
          <w:numId w:val="4"/>
        </w:numPr>
        <w:rPr>
          <w:sz w:val="28"/>
          <w:szCs w:val="28"/>
          <w:lang w:val="en-IN"/>
        </w:rPr>
      </w:pPr>
      <w:r w:rsidRPr="00F80799">
        <w:rPr>
          <w:sz w:val="28"/>
          <w:szCs w:val="28"/>
          <w:lang w:val="en-IN"/>
        </w:rPr>
        <w:t>complex: Complex numbers (e.g., 2+3j)</w:t>
      </w:r>
    </w:p>
    <w:p w14:paraId="3D221D41" w14:textId="77777777" w:rsidR="00F80799" w:rsidRPr="00F80799" w:rsidRDefault="00F80799">
      <w:pPr>
        <w:numPr>
          <w:ilvl w:val="0"/>
          <w:numId w:val="4"/>
        </w:numPr>
        <w:rPr>
          <w:sz w:val="28"/>
          <w:szCs w:val="28"/>
          <w:lang w:val="en-IN"/>
        </w:rPr>
      </w:pPr>
      <w:r w:rsidRPr="00F80799">
        <w:rPr>
          <w:b/>
          <w:bCs/>
          <w:sz w:val="28"/>
          <w:szCs w:val="28"/>
          <w:lang w:val="en-IN"/>
        </w:rPr>
        <w:t>Strings:</w:t>
      </w:r>
      <w:r w:rsidRPr="00F80799">
        <w:rPr>
          <w:sz w:val="28"/>
          <w:szCs w:val="28"/>
          <w:lang w:val="en-IN"/>
        </w:rPr>
        <w:t xml:space="preserve"> Sequences of characters (e.g., "Hello", "world")</w:t>
      </w:r>
    </w:p>
    <w:p w14:paraId="60C92AB7" w14:textId="77777777" w:rsidR="00F80799" w:rsidRPr="00F80799" w:rsidRDefault="00F80799">
      <w:pPr>
        <w:numPr>
          <w:ilvl w:val="0"/>
          <w:numId w:val="4"/>
        </w:numPr>
        <w:rPr>
          <w:sz w:val="28"/>
          <w:szCs w:val="28"/>
          <w:lang w:val="en-IN"/>
        </w:rPr>
      </w:pPr>
      <w:r w:rsidRPr="00F80799">
        <w:rPr>
          <w:b/>
          <w:bCs/>
          <w:sz w:val="28"/>
          <w:szCs w:val="28"/>
          <w:lang w:val="en-IN"/>
        </w:rPr>
        <w:t>Lists:</w:t>
      </w:r>
      <w:r w:rsidRPr="00F80799">
        <w:rPr>
          <w:sz w:val="28"/>
          <w:szCs w:val="28"/>
          <w:lang w:val="en-IN"/>
        </w:rPr>
        <w:t xml:space="preserve"> Ordered collections of elements (e.g., [1, 2, 3], ["apple", "banana"])</w:t>
      </w:r>
    </w:p>
    <w:p w14:paraId="2078A219" w14:textId="77777777" w:rsidR="00F80799" w:rsidRPr="00F80799" w:rsidRDefault="00F80799">
      <w:pPr>
        <w:numPr>
          <w:ilvl w:val="0"/>
          <w:numId w:val="4"/>
        </w:numPr>
        <w:rPr>
          <w:sz w:val="28"/>
          <w:szCs w:val="28"/>
          <w:lang w:val="en-IN"/>
        </w:rPr>
      </w:pPr>
      <w:r w:rsidRPr="00F80799">
        <w:rPr>
          <w:b/>
          <w:bCs/>
          <w:sz w:val="28"/>
          <w:szCs w:val="28"/>
          <w:lang w:val="en-IN"/>
        </w:rPr>
        <w:t>Tuples:</w:t>
      </w:r>
      <w:r w:rsidRPr="00F80799">
        <w:rPr>
          <w:sz w:val="28"/>
          <w:szCs w:val="28"/>
          <w:lang w:val="en-IN"/>
        </w:rPr>
        <w:t xml:space="preserve"> Immutable ordered collections of elements (e.g., (1, 2, 3), ("apple", "banana"))</w:t>
      </w:r>
    </w:p>
    <w:p w14:paraId="4EEF56F9" w14:textId="77777777" w:rsidR="00F80799" w:rsidRPr="00F80799" w:rsidRDefault="00F80799">
      <w:pPr>
        <w:numPr>
          <w:ilvl w:val="0"/>
          <w:numId w:val="4"/>
        </w:numPr>
        <w:rPr>
          <w:sz w:val="28"/>
          <w:szCs w:val="28"/>
          <w:lang w:val="en-IN"/>
        </w:rPr>
      </w:pPr>
      <w:r w:rsidRPr="00F80799">
        <w:rPr>
          <w:b/>
          <w:bCs/>
          <w:sz w:val="28"/>
          <w:szCs w:val="28"/>
          <w:lang w:val="en-IN"/>
        </w:rPr>
        <w:t>Dictionaries:</w:t>
      </w:r>
      <w:r w:rsidRPr="00F80799">
        <w:rPr>
          <w:sz w:val="28"/>
          <w:szCs w:val="28"/>
          <w:lang w:val="en-IN"/>
        </w:rPr>
        <w:t xml:space="preserve"> Unordered collections of key-value pairs (e.g., {"name": "Alice", "age": 30})</w:t>
      </w:r>
    </w:p>
    <w:p w14:paraId="4EE869A5" w14:textId="77777777" w:rsidR="00F80799" w:rsidRPr="00F80799" w:rsidRDefault="00F80799">
      <w:pPr>
        <w:numPr>
          <w:ilvl w:val="0"/>
          <w:numId w:val="4"/>
        </w:numPr>
        <w:rPr>
          <w:sz w:val="28"/>
          <w:szCs w:val="28"/>
          <w:lang w:val="en-IN"/>
        </w:rPr>
      </w:pPr>
      <w:r w:rsidRPr="00F80799">
        <w:rPr>
          <w:b/>
          <w:bCs/>
          <w:sz w:val="28"/>
          <w:szCs w:val="28"/>
          <w:lang w:val="en-IN"/>
        </w:rPr>
        <w:t>Sets:</w:t>
      </w:r>
      <w:r w:rsidRPr="00F80799">
        <w:rPr>
          <w:sz w:val="28"/>
          <w:szCs w:val="28"/>
          <w:lang w:val="en-IN"/>
        </w:rPr>
        <w:t xml:space="preserve"> Unordered collections of unique elements (e.g., {1, 2, 3}, {"apple", "banana"})</w:t>
      </w:r>
    </w:p>
    <w:p w14:paraId="4529BAF4" w14:textId="77777777" w:rsidR="00F80799" w:rsidRDefault="00F80799">
      <w:pPr>
        <w:numPr>
          <w:ilvl w:val="0"/>
          <w:numId w:val="4"/>
        </w:numPr>
        <w:rPr>
          <w:sz w:val="28"/>
          <w:szCs w:val="28"/>
          <w:lang w:val="en-IN"/>
        </w:rPr>
      </w:pPr>
      <w:r w:rsidRPr="00F80799">
        <w:rPr>
          <w:b/>
          <w:bCs/>
          <w:sz w:val="28"/>
          <w:szCs w:val="28"/>
          <w:lang w:val="en-IN"/>
        </w:rPr>
        <w:t>Booleans:</w:t>
      </w:r>
      <w:r w:rsidRPr="00F80799">
        <w:rPr>
          <w:sz w:val="28"/>
          <w:szCs w:val="28"/>
          <w:lang w:val="en-IN"/>
        </w:rPr>
        <w:t xml:space="preserve"> True or False values (e.g., True, False)</w:t>
      </w:r>
    </w:p>
    <w:p w14:paraId="5B477ED0" w14:textId="77777777" w:rsidR="00F80799" w:rsidRPr="00F80799" w:rsidRDefault="00F80799" w:rsidP="00F80799">
      <w:pPr>
        <w:rPr>
          <w:sz w:val="28"/>
          <w:szCs w:val="28"/>
          <w:lang w:val="en-IN"/>
        </w:rPr>
      </w:pPr>
    </w:p>
    <w:p w14:paraId="6CF5FE93" w14:textId="77777777" w:rsidR="00F80799" w:rsidRPr="00F80799" w:rsidRDefault="00F80799" w:rsidP="00F80799">
      <w:pPr>
        <w:rPr>
          <w:sz w:val="28"/>
          <w:szCs w:val="28"/>
          <w:lang w:val="en-IN"/>
        </w:rPr>
      </w:pPr>
      <w:r w:rsidRPr="00F80799">
        <w:rPr>
          <w:b/>
          <w:bCs/>
          <w:sz w:val="28"/>
          <w:szCs w:val="28"/>
          <w:lang w:val="en-IN"/>
        </w:rPr>
        <w:t>Example:</w:t>
      </w:r>
    </w:p>
    <w:p w14:paraId="482DC9CC" w14:textId="77777777" w:rsidR="00F80799" w:rsidRDefault="00F80799">
      <w:pPr>
        <w:rPr>
          <w:sz w:val="28"/>
          <w:szCs w:val="28"/>
          <w:lang w:val="en-IN"/>
        </w:rPr>
      </w:pPr>
    </w:p>
    <w:p w14:paraId="5B7EB3F7" w14:textId="637882DA" w:rsidR="00F80799" w:rsidRDefault="00F80799">
      <w:pPr>
        <w:rPr>
          <w:sz w:val="28"/>
          <w:szCs w:val="28"/>
          <w:lang w:val="en-IN"/>
        </w:rPr>
      </w:pPr>
      <w:r w:rsidRPr="00F80799">
        <w:rPr>
          <w:noProof/>
          <w:sz w:val="28"/>
          <w:szCs w:val="28"/>
          <w:lang w:val="en-IN"/>
        </w:rPr>
        <w:drawing>
          <wp:inline distT="0" distB="0" distL="0" distR="0" wp14:anchorId="2140D49E" wp14:editId="059F2E53">
            <wp:extent cx="5943600" cy="2863215"/>
            <wp:effectExtent l="0" t="0" r="0" b="0"/>
            <wp:docPr id="1736483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3929" name=""/>
                    <pic:cNvPicPr/>
                  </pic:nvPicPr>
                  <pic:blipFill>
                    <a:blip r:embed="rId13"/>
                    <a:stretch>
                      <a:fillRect/>
                    </a:stretch>
                  </pic:blipFill>
                  <pic:spPr>
                    <a:xfrm>
                      <a:off x="0" y="0"/>
                      <a:ext cx="5943600" cy="2863215"/>
                    </a:xfrm>
                    <a:prstGeom prst="rect">
                      <a:avLst/>
                    </a:prstGeom>
                  </pic:spPr>
                </pic:pic>
              </a:graphicData>
            </a:graphic>
          </wp:inline>
        </w:drawing>
      </w:r>
    </w:p>
    <w:p w14:paraId="64F0B3DE" w14:textId="5E0B2E78" w:rsidR="008B28B5" w:rsidRPr="008B28B5" w:rsidRDefault="008B28B5">
      <w:pPr>
        <w:rPr>
          <w:sz w:val="44"/>
          <w:szCs w:val="44"/>
          <w:lang w:val="en-IN"/>
        </w:rPr>
      </w:pPr>
      <w:r w:rsidRPr="008B28B5">
        <w:rPr>
          <w:sz w:val="44"/>
          <w:szCs w:val="44"/>
          <w:lang w:val="en-IN"/>
        </w:rPr>
        <w:t>Strings</w:t>
      </w:r>
    </w:p>
    <w:p w14:paraId="31A58FC8" w14:textId="77777777" w:rsidR="008B28B5" w:rsidRDefault="008B28B5">
      <w:pPr>
        <w:rPr>
          <w:sz w:val="40"/>
          <w:szCs w:val="40"/>
          <w:lang w:val="en-IN"/>
        </w:rPr>
      </w:pPr>
    </w:p>
    <w:p w14:paraId="54ED4F64" w14:textId="77777777" w:rsidR="008B28B5" w:rsidRDefault="008B28B5" w:rsidP="008B28B5">
      <w:pPr>
        <w:rPr>
          <w:sz w:val="28"/>
          <w:szCs w:val="28"/>
          <w:lang w:val="en-IN"/>
        </w:rPr>
      </w:pPr>
      <w:r w:rsidRPr="008B28B5">
        <w:rPr>
          <w:sz w:val="28"/>
          <w:szCs w:val="28"/>
          <w:lang w:val="en-IN"/>
        </w:rPr>
        <w:t xml:space="preserve">In Python, the string data type is a </w:t>
      </w:r>
      <w:r w:rsidRPr="008B28B5">
        <w:rPr>
          <w:b/>
          <w:bCs/>
          <w:sz w:val="28"/>
          <w:szCs w:val="28"/>
          <w:lang w:val="en-IN"/>
        </w:rPr>
        <w:t>sequence of characters</w:t>
      </w:r>
      <w:r w:rsidRPr="008B28B5">
        <w:rPr>
          <w:sz w:val="28"/>
          <w:szCs w:val="28"/>
          <w:lang w:val="en-IN"/>
        </w:rPr>
        <w:t xml:space="preserve"> used to store and manipulate text data. Strings in Python are </w:t>
      </w:r>
      <w:r w:rsidRPr="008B28B5">
        <w:rPr>
          <w:b/>
          <w:bCs/>
          <w:sz w:val="28"/>
          <w:szCs w:val="28"/>
          <w:lang w:val="en-IN"/>
        </w:rPr>
        <w:t>immutable</w:t>
      </w:r>
      <w:r w:rsidRPr="008B28B5">
        <w:rPr>
          <w:sz w:val="28"/>
          <w:szCs w:val="28"/>
          <w:lang w:val="en-IN"/>
        </w:rPr>
        <w:t xml:space="preserve"> sequences, meaning that once they are created, their contents cannot be altered. You can, however, create new strings based on operations performed on existing strings. Let's dive into the details of Python strings, covering their creation, properties, and the various methods for working with them.</w:t>
      </w:r>
    </w:p>
    <w:p w14:paraId="6A9BB4E7" w14:textId="77777777" w:rsidR="008B28B5" w:rsidRPr="008B28B5" w:rsidRDefault="008B28B5" w:rsidP="008B28B5">
      <w:pPr>
        <w:rPr>
          <w:sz w:val="28"/>
          <w:szCs w:val="28"/>
          <w:lang w:val="en-IN"/>
        </w:rPr>
      </w:pPr>
    </w:p>
    <w:p w14:paraId="2F0B8A84" w14:textId="77777777" w:rsidR="008B28B5" w:rsidRPr="008B28B5" w:rsidRDefault="008B28B5" w:rsidP="008B28B5">
      <w:pPr>
        <w:rPr>
          <w:b/>
          <w:bCs/>
          <w:sz w:val="40"/>
          <w:szCs w:val="40"/>
          <w:lang w:val="en-IN"/>
        </w:rPr>
      </w:pPr>
      <w:r w:rsidRPr="008B28B5">
        <w:rPr>
          <w:b/>
          <w:bCs/>
          <w:sz w:val="40"/>
          <w:szCs w:val="40"/>
          <w:lang w:val="en-IN"/>
        </w:rPr>
        <w:t>1. Creating Strings</w:t>
      </w:r>
    </w:p>
    <w:p w14:paraId="68CDC5F7" w14:textId="77777777" w:rsidR="008B28B5" w:rsidRPr="008B28B5" w:rsidRDefault="008B28B5" w:rsidP="008B28B5">
      <w:pPr>
        <w:rPr>
          <w:sz w:val="28"/>
          <w:szCs w:val="28"/>
          <w:lang w:val="en-IN"/>
        </w:rPr>
      </w:pPr>
      <w:r w:rsidRPr="008B28B5">
        <w:rPr>
          <w:sz w:val="28"/>
          <w:szCs w:val="28"/>
          <w:lang w:val="en-IN"/>
        </w:rPr>
        <w:t>Strings in Python can be created using:</w:t>
      </w:r>
    </w:p>
    <w:p w14:paraId="393070AB" w14:textId="77777777" w:rsidR="008B28B5" w:rsidRPr="008B28B5" w:rsidRDefault="008B28B5">
      <w:pPr>
        <w:numPr>
          <w:ilvl w:val="0"/>
          <w:numId w:val="6"/>
        </w:numPr>
        <w:rPr>
          <w:sz w:val="28"/>
          <w:szCs w:val="28"/>
          <w:lang w:val="en-IN"/>
        </w:rPr>
      </w:pPr>
      <w:r w:rsidRPr="008B28B5">
        <w:rPr>
          <w:b/>
          <w:bCs/>
          <w:sz w:val="28"/>
          <w:szCs w:val="28"/>
          <w:lang w:val="en-IN"/>
        </w:rPr>
        <w:t>Single quotes</w:t>
      </w:r>
      <w:r w:rsidRPr="008B28B5">
        <w:rPr>
          <w:sz w:val="28"/>
          <w:szCs w:val="28"/>
          <w:lang w:val="en-IN"/>
        </w:rPr>
        <w:t>: 'Hello'</w:t>
      </w:r>
    </w:p>
    <w:p w14:paraId="125F2518" w14:textId="77777777" w:rsidR="008B28B5" w:rsidRPr="008B28B5" w:rsidRDefault="008B28B5">
      <w:pPr>
        <w:numPr>
          <w:ilvl w:val="0"/>
          <w:numId w:val="6"/>
        </w:numPr>
        <w:rPr>
          <w:sz w:val="28"/>
          <w:szCs w:val="28"/>
          <w:lang w:val="en-IN"/>
        </w:rPr>
      </w:pPr>
      <w:r w:rsidRPr="008B28B5">
        <w:rPr>
          <w:b/>
          <w:bCs/>
          <w:sz w:val="28"/>
          <w:szCs w:val="28"/>
          <w:lang w:val="en-IN"/>
        </w:rPr>
        <w:t>Double quotes</w:t>
      </w:r>
      <w:r w:rsidRPr="008B28B5">
        <w:rPr>
          <w:sz w:val="28"/>
          <w:szCs w:val="28"/>
          <w:lang w:val="en-IN"/>
        </w:rPr>
        <w:t>: "Hello"</w:t>
      </w:r>
    </w:p>
    <w:p w14:paraId="671EBC71" w14:textId="77777777" w:rsidR="008B28B5" w:rsidRPr="008B28B5" w:rsidRDefault="008B28B5">
      <w:pPr>
        <w:numPr>
          <w:ilvl w:val="0"/>
          <w:numId w:val="6"/>
        </w:numPr>
        <w:rPr>
          <w:sz w:val="28"/>
          <w:szCs w:val="28"/>
          <w:lang w:val="en-IN"/>
        </w:rPr>
      </w:pPr>
      <w:r w:rsidRPr="008B28B5">
        <w:rPr>
          <w:b/>
          <w:bCs/>
          <w:sz w:val="28"/>
          <w:szCs w:val="28"/>
          <w:lang w:val="en-IN"/>
        </w:rPr>
        <w:t>Triple quotes</w:t>
      </w:r>
      <w:r w:rsidRPr="008B28B5">
        <w:rPr>
          <w:sz w:val="28"/>
          <w:szCs w:val="28"/>
          <w:lang w:val="en-IN"/>
        </w:rPr>
        <w:t>: '''Hello''' or """Hello"""</w:t>
      </w:r>
    </w:p>
    <w:p w14:paraId="7BDD2BA5" w14:textId="77777777" w:rsidR="008B28B5" w:rsidRDefault="008B28B5" w:rsidP="008B28B5">
      <w:pPr>
        <w:rPr>
          <w:b/>
          <w:bCs/>
          <w:sz w:val="28"/>
          <w:szCs w:val="28"/>
          <w:lang w:val="en-IN"/>
        </w:rPr>
      </w:pPr>
    </w:p>
    <w:p w14:paraId="21303A22" w14:textId="26351AF0" w:rsidR="008B28B5" w:rsidRDefault="008B28B5" w:rsidP="008B28B5">
      <w:pPr>
        <w:rPr>
          <w:b/>
          <w:bCs/>
          <w:sz w:val="28"/>
          <w:szCs w:val="28"/>
          <w:lang w:val="en-IN"/>
        </w:rPr>
      </w:pPr>
      <w:r w:rsidRPr="008B28B5">
        <w:rPr>
          <w:b/>
          <w:bCs/>
          <w:sz w:val="28"/>
          <w:szCs w:val="28"/>
          <w:lang w:val="en-IN"/>
        </w:rPr>
        <w:t>Example</w:t>
      </w:r>
    </w:p>
    <w:p w14:paraId="4BAD4832" w14:textId="77777777" w:rsidR="008B28B5" w:rsidRDefault="008B28B5" w:rsidP="008B28B5">
      <w:pPr>
        <w:rPr>
          <w:b/>
          <w:bCs/>
          <w:sz w:val="28"/>
          <w:szCs w:val="28"/>
          <w:lang w:val="en-IN"/>
        </w:rPr>
      </w:pPr>
    </w:p>
    <w:p w14:paraId="081B1383" w14:textId="11C844D6" w:rsidR="008B28B5" w:rsidRDefault="008B28B5" w:rsidP="008B28B5">
      <w:pPr>
        <w:rPr>
          <w:b/>
          <w:bCs/>
          <w:sz w:val="28"/>
          <w:szCs w:val="28"/>
          <w:lang w:val="en-IN"/>
        </w:rPr>
      </w:pPr>
      <w:r w:rsidRPr="008B28B5">
        <w:rPr>
          <w:b/>
          <w:bCs/>
          <w:noProof/>
          <w:sz w:val="28"/>
          <w:szCs w:val="28"/>
          <w:lang w:val="en-IN"/>
        </w:rPr>
        <w:drawing>
          <wp:inline distT="0" distB="0" distL="0" distR="0" wp14:anchorId="4B057AB7" wp14:editId="63503C87">
            <wp:extent cx="5943600" cy="1045210"/>
            <wp:effectExtent l="0" t="0" r="0" b="2540"/>
            <wp:docPr id="816185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85867" name=""/>
                    <pic:cNvPicPr/>
                  </pic:nvPicPr>
                  <pic:blipFill>
                    <a:blip r:embed="rId14"/>
                    <a:stretch>
                      <a:fillRect/>
                    </a:stretch>
                  </pic:blipFill>
                  <pic:spPr>
                    <a:xfrm>
                      <a:off x="0" y="0"/>
                      <a:ext cx="5943600" cy="1045210"/>
                    </a:xfrm>
                    <a:prstGeom prst="rect">
                      <a:avLst/>
                    </a:prstGeom>
                  </pic:spPr>
                </pic:pic>
              </a:graphicData>
            </a:graphic>
          </wp:inline>
        </w:drawing>
      </w:r>
    </w:p>
    <w:p w14:paraId="755F7018" w14:textId="77777777" w:rsidR="008B28B5" w:rsidRDefault="008B28B5" w:rsidP="008B28B5">
      <w:pPr>
        <w:rPr>
          <w:b/>
          <w:bCs/>
          <w:sz w:val="28"/>
          <w:szCs w:val="28"/>
          <w:lang w:val="en-IN"/>
        </w:rPr>
      </w:pPr>
    </w:p>
    <w:p w14:paraId="63D3CCFE" w14:textId="77777777" w:rsidR="008B28B5" w:rsidRPr="008B28B5" w:rsidRDefault="008B28B5" w:rsidP="008B28B5">
      <w:pPr>
        <w:rPr>
          <w:b/>
          <w:bCs/>
          <w:sz w:val="40"/>
          <w:szCs w:val="40"/>
          <w:lang w:val="en-IN"/>
        </w:rPr>
      </w:pPr>
      <w:r w:rsidRPr="008B28B5">
        <w:rPr>
          <w:b/>
          <w:bCs/>
          <w:sz w:val="40"/>
          <w:szCs w:val="40"/>
          <w:lang w:val="en-IN"/>
        </w:rPr>
        <w:t>2. Characteristics of Strings</w:t>
      </w:r>
    </w:p>
    <w:p w14:paraId="4F6C2881" w14:textId="77777777" w:rsidR="008B28B5" w:rsidRPr="008B28B5" w:rsidRDefault="008B28B5">
      <w:pPr>
        <w:numPr>
          <w:ilvl w:val="0"/>
          <w:numId w:val="7"/>
        </w:numPr>
        <w:rPr>
          <w:b/>
          <w:bCs/>
          <w:sz w:val="28"/>
          <w:szCs w:val="28"/>
          <w:lang w:val="en-IN"/>
        </w:rPr>
      </w:pPr>
      <w:r w:rsidRPr="008B28B5">
        <w:rPr>
          <w:b/>
          <w:bCs/>
          <w:sz w:val="28"/>
          <w:szCs w:val="28"/>
          <w:lang w:val="en-IN"/>
        </w:rPr>
        <w:t>Immutable: Strings cannot be modified once created. Any operation that changes a string’s content will produce a new string.</w:t>
      </w:r>
    </w:p>
    <w:p w14:paraId="035ABCDA" w14:textId="77777777" w:rsidR="008B28B5" w:rsidRPr="008B28B5" w:rsidRDefault="008B28B5">
      <w:pPr>
        <w:numPr>
          <w:ilvl w:val="0"/>
          <w:numId w:val="7"/>
        </w:numPr>
        <w:rPr>
          <w:b/>
          <w:bCs/>
          <w:sz w:val="28"/>
          <w:szCs w:val="28"/>
          <w:lang w:val="en-IN"/>
        </w:rPr>
      </w:pPr>
      <w:r w:rsidRPr="008B28B5">
        <w:rPr>
          <w:b/>
          <w:bCs/>
          <w:sz w:val="28"/>
          <w:szCs w:val="28"/>
          <w:lang w:val="en-IN"/>
        </w:rPr>
        <w:t xml:space="preserve">Indexable and </w:t>
      </w:r>
      <w:proofErr w:type="spellStart"/>
      <w:r w:rsidRPr="008B28B5">
        <w:rPr>
          <w:b/>
          <w:bCs/>
          <w:sz w:val="28"/>
          <w:szCs w:val="28"/>
          <w:lang w:val="en-IN"/>
        </w:rPr>
        <w:t>Slicable</w:t>
      </w:r>
      <w:proofErr w:type="spellEnd"/>
      <w:r w:rsidRPr="008B28B5">
        <w:rPr>
          <w:b/>
          <w:bCs/>
          <w:sz w:val="28"/>
          <w:szCs w:val="28"/>
          <w:lang w:val="en-IN"/>
        </w:rPr>
        <w:t>: Each character in a string can be accessed via an index (starting from 0), and substrings can be extracted through slicing.</w:t>
      </w:r>
    </w:p>
    <w:p w14:paraId="4B0B9E75" w14:textId="77777777" w:rsidR="008B28B5" w:rsidRDefault="008B28B5">
      <w:pPr>
        <w:numPr>
          <w:ilvl w:val="0"/>
          <w:numId w:val="7"/>
        </w:numPr>
        <w:rPr>
          <w:b/>
          <w:bCs/>
          <w:sz w:val="28"/>
          <w:szCs w:val="28"/>
          <w:lang w:val="en-IN"/>
        </w:rPr>
      </w:pPr>
      <w:r w:rsidRPr="008B28B5">
        <w:rPr>
          <w:b/>
          <w:bCs/>
          <w:sz w:val="28"/>
          <w:szCs w:val="28"/>
          <w:lang w:val="en-IN"/>
        </w:rPr>
        <w:t>Unicode: Strings in Python are Unicode by default, allowing them to store international text and special characters.</w:t>
      </w:r>
    </w:p>
    <w:p w14:paraId="4FB55B28" w14:textId="77777777" w:rsidR="008B28B5" w:rsidRPr="008B28B5" w:rsidRDefault="008B28B5" w:rsidP="008B28B5">
      <w:pPr>
        <w:rPr>
          <w:b/>
          <w:bCs/>
          <w:sz w:val="28"/>
          <w:szCs w:val="28"/>
          <w:lang w:val="en-IN"/>
        </w:rPr>
      </w:pPr>
    </w:p>
    <w:p w14:paraId="2F24EBA8" w14:textId="77777777" w:rsidR="008B28B5" w:rsidRDefault="008B28B5" w:rsidP="008B28B5">
      <w:pPr>
        <w:rPr>
          <w:b/>
          <w:bCs/>
          <w:sz w:val="40"/>
          <w:szCs w:val="40"/>
          <w:lang w:val="en-IN"/>
        </w:rPr>
      </w:pPr>
    </w:p>
    <w:p w14:paraId="37AE6A10" w14:textId="77777777" w:rsidR="008B28B5" w:rsidRDefault="008B28B5" w:rsidP="008B28B5">
      <w:pPr>
        <w:rPr>
          <w:b/>
          <w:bCs/>
          <w:sz w:val="40"/>
          <w:szCs w:val="40"/>
          <w:lang w:val="en-IN"/>
        </w:rPr>
      </w:pPr>
    </w:p>
    <w:p w14:paraId="452036A2" w14:textId="77777777" w:rsidR="008B28B5" w:rsidRDefault="008B28B5" w:rsidP="008B28B5">
      <w:pPr>
        <w:rPr>
          <w:b/>
          <w:bCs/>
          <w:sz w:val="40"/>
          <w:szCs w:val="40"/>
          <w:lang w:val="en-IN"/>
        </w:rPr>
      </w:pPr>
    </w:p>
    <w:p w14:paraId="17CACF3D" w14:textId="3927C0E7" w:rsidR="008B28B5" w:rsidRPr="008B28B5" w:rsidRDefault="008B28B5" w:rsidP="008B28B5">
      <w:pPr>
        <w:rPr>
          <w:b/>
          <w:bCs/>
          <w:sz w:val="40"/>
          <w:szCs w:val="40"/>
          <w:lang w:val="en-IN"/>
        </w:rPr>
      </w:pPr>
      <w:r w:rsidRPr="008B28B5">
        <w:rPr>
          <w:b/>
          <w:bCs/>
          <w:sz w:val="40"/>
          <w:szCs w:val="40"/>
          <w:lang w:val="en-IN"/>
        </w:rPr>
        <w:t>3. Accessing Characters and Slicing</w:t>
      </w:r>
    </w:p>
    <w:p w14:paraId="5A7D1DBE" w14:textId="77777777" w:rsidR="008B28B5" w:rsidRDefault="008B28B5" w:rsidP="008B28B5">
      <w:pPr>
        <w:rPr>
          <w:b/>
          <w:bCs/>
          <w:sz w:val="28"/>
          <w:szCs w:val="28"/>
          <w:lang w:val="en-IN"/>
        </w:rPr>
      </w:pPr>
      <w:r w:rsidRPr="008B28B5">
        <w:rPr>
          <w:b/>
          <w:bCs/>
          <w:sz w:val="28"/>
          <w:szCs w:val="28"/>
          <w:lang w:val="en-IN"/>
        </w:rPr>
        <w:lastRenderedPageBreak/>
        <w:t>You can access individual characters or slices of characters from a string using indices.</w:t>
      </w:r>
    </w:p>
    <w:p w14:paraId="6A62712B" w14:textId="77777777" w:rsidR="008B28B5" w:rsidRDefault="008B28B5" w:rsidP="008B28B5">
      <w:pPr>
        <w:rPr>
          <w:b/>
          <w:bCs/>
          <w:sz w:val="28"/>
          <w:szCs w:val="28"/>
          <w:lang w:val="en-IN"/>
        </w:rPr>
      </w:pPr>
    </w:p>
    <w:p w14:paraId="52E859D5" w14:textId="55162373" w:rsidR="008B28B5" w:rsidRDefault="008B28B5" w:rsidP="008B28B5">
      <w:pPr>
        <w:rPr>
          <w:b/>
          <w:bCs/>
          <w:sz w:val="28"/>
          <w:szCs w:val="28"/>
          <w:lang w:val="en-IN"/>
        </w:rPr>
      </w:pPr>
      <w:r w:rsidRPr="008B28B5">
        <w:rPr>
          <w:b/>
          <w:bCs/>
          <w:noProof/>
          <w:sz w:val="28"/>
          <w:szCs w:val="28"/>
          <w:lang w:val="en-IN"/>
        </w:rPr>
        <w:drawing>
          <wp:inline distT="0" distB="0" distL="0" distR="0" wp14:anchorId="4D5ADC0D" wp14:editId="57F63BB4">
            <wp:extent cx="5943600" cy="2237740"/>
            <wp:effectExtent l="0" t="0" r="0" b="0"/>
            <wp:docPr id="829049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049443" name=""/>
                    <pic:cNvPicPr/>
                  </pic:nvPicPr>
                  <pic:blipFill>
                    <a:blip r:embed="rId15"/>
                    <a:stretch>
                      <a:fillRect/>
                    </a:stretch>
                  </pic:blipFill>
                  <pic:spPr>
                    <a:xfrm>
                      <a:off x="0" y="0"/>
                      <a:ext cx="5943600" cy="2237740"/>
                    </a:xfrm>
                    <a:prstGeom prst="rect">
                      <a:avLst/>
                    </a:prstGeom>
                  </pic:spPr>
                </pic:pic>
              </a:graphicData>
            </a:graphic>
          </wp:inline>
        </w:drawing>
      </w:r>
    </w:p>
    <w:p w14:paraId="40BCE35D" w14:textId="77777777" w:rsidR="008B28B5" w:rsidRDefault="008B28B5" w:rsidP="008B28B5">
      <w:pPr>
        <w:rPr>
          <w:b/>
          <w:bCs/>
          <w:sz w:val="28"/>
          <w:szCs w:val="28"/>
          <w:lang w:val="en-IN"/>
        </w:rPr>
      </w:pPr>
    </w:p>
    <w:p w14:paraId="38B2BE2F" w14:textId="77777777" w:rsidR="00830E20" w:rsidRPr="00830E20" w:rsidRDefault="00830E20" w:rsidP="00830E20">
      <w:pPr>
        <w:rPr>
          <w:b/>
          <w:bCs/>
          <w:sz w:val="40"/>
          <w:szCs w:val="40"/>
          <w:lang w:val="en-IN"/>
        </w:rPr>
      </w:pPr>
      <w:r w:rsidRPr="00830E20">
        <w:rPr>
          <w:b/>
          <w:bCs/>
          <w:sz w:val="40"/>
          <w:szCs w:val="40"/>
          <w:lang w:val="en-IN"/>
        </w:rPr>
        <w:t>4. Common String Operations</w:t>
      </w:r>
    </w:p>
    <w:p w14:paraId="3C36D4BC" w14:textId="77777777" w:rsidR="00830E20" w:rsidRDefault="00830E20" w:rsidP="00830E20">
      <w:pPr>
        <w:rPr>
          <w:b/>
          <w:bCs/>
          <w:sz w:val="28"/>
          <w:szCs w:val="28"/>
          <w:lang w:val="en-IN"/>
        </w:rPr>
      </w:pPr>
      <w:r w:rsidRPr="00830E20">
        <w:rPr>
          <w:b/>
          <w:bCs/>
          <w:sz w:val="28"/>
          <w:szCs w:val="28"/>
          <w:lang w:val="en-IN"/>
        </w:rPr>
        <w:t>Python provides many operations for manipulating strings.</w:t>
      </w:r>
    </w:p>
    <w:p w14:paraId="0D512968" w14:textId="77777777" w:rsidR="00830E20" w:rsidRPr="00830E20" w:rsidRDefault="00830E20" w:rsidP="00830E20">
      <w:pPr>
        <w:rPr>
          <w:b/>
          <w:bCs/>
          <w:sz w:val="28"/>
          <w:szCs w:val="28"/>
          <w:lang w:val="en-IN"/>
        </w:rPr>
      </w:pPr>
    </w:p>
    <w:p w14:paraId="1E8C0AF6" w14:textId="77777777" w:rsidR="00830E20" w:rsidRPr="00830E20" w:rsidRDefault="00830E20" w:rsidP="00830E20">
      <w:pPr>
        <w:rPr>
          <w:b/>
          <w:bCs/>
          <w:sz w:val="28"/>
          <w:szCs w:val="28"/>
          <w:lang w:val="en-IN"/>
        </w:rPr>
      </w:pPr>
      <w:r w:rsidRPr="00830E20">
        <w:rPr>
          <w:b/>
          <w:bCs/>
          <w:sz w:val="28"/>
          <w:szCs w:val="28"/>
          <w:lang w:val="en-IN"/>
        </w:rPr>
        <w:t>a. Concatenation: Joining strings together with the + operator.</w:t>
      </w:r>
    </w:p>
    <w:p w14:paraId="13C5FE5A" w14:textId="77777777" w:rsidR="008B28B5" w:rsidRDefault="008B28B5" w:rsidP="008B28B5">
      <w:pPr>
        <w:rPr>
          <w:b/>
          <w:bCs/>
          <w:sz w:val="28"/>
          <w:szCs w:val="28"/>
          <w:lang w:val="en-IN"/>
        </w:rPr>
      </w:pPr>
    </w:p>
    <w:p w14:paraId="55D74C0D" w14:textId="7163A51C" w:rsidR="008B28B5" w:rsidRDefault="00830E20" w:rsidP="008B28B5">
      <w:pPr>
        <w:rPr>
          <w:b/>
          <w:bCs/>
          <w:sz w:val="28"/>
          <w:szCs w:val="28"/>
          <w:lang w:val="en-IN"/>
        </w:rPr>
      </w:pPr>
      <w:r w:rsidRPr="00830E20">
        <w:rPr>
          <w:b/>
          <w:bCs/>
          <w:noProof/>
          <w:sz w:val="28"/>
          <w:szCs w:val="28"/>
          <w:lang w:val="en-IN"/>
        </w:rPr>
        <w:drawing>
          <wp:inline distT="0" distB="0" distL="0" distR="0" wp14:anchorId="16C21178" wp14:editId="3CE5BEE2">
            <wp:extent cx="5943600" cy="1074420"/>
            <wp:effectExtent l="0" t="0" r="0" b="0"/>
            <wp:docPr id="192507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070811" name=""/>
                    <pic:cNvPicPr/>
                  </pic:nvPicPr>
                  <pic:blipFill>
                    <a:blip r:embed="rId16"/>
                    <a:stretch>
                      <a:fillRect/>
                    </a:stretch>
                  </pic:blipFill>
                  <pic:spPr>
                    <a:xfrm>
                      <a:off x="0" y="0"/>
                      <a:ext cx="5943600" cy="1074420"/>
                    </a:xfrm>
                    <a:prstGeom prst="rect">
                      <a:avLst/>
                    </a:prstGeom>
                  </pic:spPr>
                </pic:pic>
              </a:graphicData>
            </a:graphic>
          </wp:inline>
        </w:drawing>
      </w:r>
    </w:p>
    <w:p w14:paraId="1A0717B5" w14:textId="77777777" w:rsidR="00830E20" w:rsidRDefault="00830E20" w:rsidP="008B28B5">
      <w:pPr>
        <w:rPr>
          <w:b/>
          <w:bCs/>
          <w:sz w:val="28"/>
          <w:szCs w:val="28"/>
          <w:lang w:val="en-IN"/>
        </w:rPr>
      </w:pPr>
    </w:p>
    <w:p w14:paraId="39A17A1E" w14:textId="1318F182" w:rsidR="00830E20" w:rsidRPr="008B28B5" w:rsidRDefault="00830E20" w:rsidP="008B28B5">
      <w:pPr>
        <w:rPr>
          <w:b/>
          <w:bCs/>
          <w:sz w:val="28"/>
          <w:szCs w:val="28"/>
          <w:lang w:val="en-IN"/>
        </w:rPr>
      </w:pPr>
      <w:r w:rsidRPr="00830E20">
        <w:rPr>
          <w:b/>
          <w:bCs/>
          <w:sz w:val="28"/>
          <w:szCs w:val="28"/>
        </w:rPr>
        <w:t>b. Repetition: Repeating a string a specified number of times with the * operator.</w:t>
      </w:r>
    </w:p>
    <w:p w14:paraId="12FC27C7" w14:textId="77777777" w:rsidR="008B28B5" w:rsidRDefault="008B28B5" w:rsidP="008B28B5">
      <w:pPr>
        <w:rPr>
          <w:b/>
          <w:bCs/>
          <w:sz w:val="28"/>
          <w:szCs w:val="28"/>
          <w:lang w:val="en-IN"/>
        </w:rPr>
      </w:pPr>
    </w:p>
    <w:p w14:paraId="1EF202FC" w14:textId="07605E07" w:rsidR="00830E20" w:rsidRDefault="00830E20" w:rsidP="008B28B5">
      <w:pPr>
        <w:rPr>
          <w:b/>
          <w:bCs/>
          <w:sz w:val="28"/>
          <w:szCs w:val="28"/>
          <w:lang w:val="en-IN"/>
        </w:rPr>
      </w:pPr>
      <w:r w:rsidRPr="00830E20">
        <w:rPr>
          <w:b/>
          <w:bCs/>
          <w:noProof/>
          <w:sz w:val="28"/>
          <w:szCs w:val="28"/>
          <w:lang w:val="en-IN"/>
        </w:rPr>
        <w:drawing>
          <wp:inline distT="0" distB="0" distL="0" distR="0" wp14:anchorId="1703DDC8" wp14:editId="5E129130">
            <wp:extent cx="5943600" cy="665480"/>
            <wp:effectExtent l="0" t="0" r="0" b="1270"/>
            <wp:docPr id="299562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562470" name=""/>
                    <pic:cNvPicPr/>
                  </pic:nvPicPr>
                  <pic:blipFill>
                    <a:blip r:embed="rId17"/>
                    <a:stretch>
                      <a:fillRect/>
                    </a:stretch>
                  </pic:blipFill>
                  <pic:spPr>
                    <a:xfrm>
                      <a:off x="0" y="0"/>
                      <a:ext cx="5943600" cy="665480"/>
                    </a:xfrm>
                    <a:prstGeom prst="rect">
                      <a:avLst/>
                    </a:prstGeom>
                  </pic:spPr>
                </pic:pic>
              </a:graphicData>
            </a:graphic>
          </wp:inline>
        </w:drawing>
      </w:r>
    </w:p>
    <w:p w14:paraId="5212414E" w14:textId="77777777" w:rsidR="005C7B0D" w:rsidRDefault="005C7B0D" w:rsidP="008B28B5">
      <w:pPr>
        <w:rPr>
          <w:b/>
          <w:bCs/>
          <w:sz w:val="28"/>
          <w:szCs w:val="28"/>
          <w:lang w:val="en-IN"/>
        </w:rPr>
      </w:pPr>
    </w:p>
    <w:p w14:paraId="03247FFF" w14:textId="77777777" w:rsidR="005C7B0D" w:rsidRDefault="005C7B0D" w:rsidP="008B28B5">
      <w:pPr>
        <w:rPr>
          <w:b/>
          <w:bCs/>
          <w:sz w:val="28"/>
          <w:szCs w:val="28"/>
          <w:lang w:val="en-IN"/>
        </w:rPr>
      </w:pPr>
    </w:p>
    <w:p w14:paraId="330DA1DC" w14:textId="77777777" w:rsidR="005C7B0D" w:rsidRDefault="005C7B0D" w:rsidP="008B28B5">
      <w:pPr>
        <w:rPr>
          <w:b/>
          <w:bCs/>
          <w:sz w:val="28"/>
          <w:szCs w:val="28"/>
          <w:lang w:val="en-IN"/>
        </w:rPr>
      </w:pPr>
    </w:p>
    <w:p w14:paraId="0CAA5D69" w14:textId="77777777" w:rsidR="005C7B0D" w:rsidRDefault="005C7B0D" w:rsidP="008B28B5">
      <w:pPr>
        <w:rPr>
          <w:b/>
          <w:bCs/>
          <w:sz w:val="28"/>
          <w:szCs w:val="28"/>
          <w:lang w:val="en-IN"/>
        </w:rPr>
      </w:pPr>
    </w:p>
    <w:p w14:paraId="4C283C89" w14:textId="77777777" w:rsidR="005C7B0D" w:rsidRPr="005C7B0D" w:rsidRDefault="005C7B0D" w:rsidP="005C7B0D">
      <w:pPr>
        <w:rPr>
          <w:b/>
          <w:bCs/>
          <w:sz w:val="28"/>
          <w:szCs w:val="28"/>
          <w:lang w:val="en-IN"/>
        </w:rPr>
      </w:pPr>
      <w:r w:rsidRPr="005C7B0D">
        <w:rPr>
          <w:b/>
          <w:bCs/>
          <w:sz w:val="28"/>
          <w:szCs w:val="28"/>
          <w:lang w:val="en-IN"/>
        </w:rPr>
        <w:t>5. String Methods</w:t>
      </w:r>
    </w:p>
    <w:p w14:paraId="3EA72884" w14:textId="77777777" w:rsidR="005C7B0D" w:rsidRPr="005C7B0D" w:rsidRDefault="005C7B0D" w:rsidP="005C7B0D">
      <w:pPr>
        <w:rPr>
          <w:sz w:val="28"/>
          <w:szCs w:val="28"/>
          <w:lang w:val="en-IN"/>
        </w:rPr>
      </w:pPr>
      <w:r w:rsidRPr="005C7B0D">
        <w:rPr>
          <w:sz w:val="28"/>
          <w:szCs w:val="28"/>
          <w:lang w:val="en-IN"/>
        </w:rPr>
        <w:lastRenderedPageBreak/>
        <w:t>Python strings come with many built-in methods that provide easy ways to perform common operations. Here are some frequently used methods:</w:t>
      </w:r>
    </w:p>
    <w:p w14:paraId="45A4D96B" w14:textId="77777777" w:rsidR="005C7B0D" w:rsidRDefault="005C7B0D" w:rsidP="005C7B0D">
      <w:pPr>
        <w:rPr>
          <w:b/>
          <w:bCs/>
          <w:sz w:val="28"/>
          <w:szCs w:val="28"/>
          <w:lang w:val="en-IN"/>
        </w:rPr>
      </w:pPr>
    </w:p>
    <w:p w14:paraId="2DCA1424" w14:textId="614F98C6" w:rsidR="005C7B0D" w:rsidRPr="005C7B0D" w:rsidRDefault="005C7B0D" w:rsidP="005C7B0D">
      <w:pPr>
        <w:rPr>
          <w:b/>
          <w:bCs/>
          <w:sz w:val="28"/>
          <w:szCs w:val="28"/>
          <w:lang w:val="en-IN"/>
        </w:rPr>
      </w:pPr>
      <w:r w:rsidRPr="005C7B0D">
        <w:rPr>
          <w:b/>
          <w:bCs/>
          <w:sz w:val="28"/>
          <w:szCs w:val="28"/>
          <w:lang w:val="en-IN"/>
        </w:rPr>
        <w:t>a. Changing Case</w:t>
      </w:r>
    </w:p>
    <w:p w14:paraId="3C7367CB" w14:textId="77777777" w:rsidR="005C7B0D" w:rsidRPr="005C7B0D" w:rsidRDefault="005C7B0D">
      <w:pPr>
        <w:numPr>
          <w:ilvl w:val="0"/>
          <w:numId w:val="8"/>
        </w:numPr>
        <w:rPr>
          <w:sz w:val="28"/>
          <w:szCs w:val="28"/>
          <w:lang w:val="en-IN"/>
        </w:rPr>
      </w:pPr>
      <w:proofErr w:type="spellStart"/>
      <w:proofErr w:type="gramStart"/>
      <w:r w:rsidRPr="005C7B0D">
        <w:rPr>
          <w:sz w:val="28"/>
          <w:szCs w:val="28"/>
          <w:lang w:val="en-IN"/>
        </w:rPr>
        <w:t>str.upper</w:t>
      </w:r>
      <w:proofErr w:type="spellEnd"/>
      <w:proofErr w:type="gramEnd"/>
      <w:r w:rsidRPr="005C7B0D">
        <w:rPr>
          <w:sz w:val="28"/>
          <w:szCs w:val="28"/>
          <w:lang w:val="en-IN"/>
        </w:rPr>
        <w:t>(): Converts all characters to uppercase.</w:t>
      </w:r>
    </w:p>
    <w:p w14:paraId="3261B1DC" w14:textId="77777777" w:rsidR="005C7B0D" w:rsidRPr="005C7B0D" w:rsidRDefault="005C7B0D">
      <w:pPr>
        <w:numPr>
          <w:ilvl w:val="0"/>
          <w:numId w:val="8"/>
        </w:numPr>
        <w:rPr>
          <w:sz w:val="28"/>
          <w:szCs w:val="28"/>
          <w:lang w:val="en-IN"/>
        </w:rPr>
      </w:pPr>
      <w:proofErr w:type="spellStart"/>
      <w:proofErr w:type="gramStart"/>
      <w:r w:rsidRPr="005C7B0D">
        <w:rPr>
          <w:sz w:val="28"/>
          <w:szCs w:val="28"/>
          <w:lang w:val="en-IN"/>
        </w:rPr>
        <w:t>str.lower</w:t>
      </w:r>
      <w:proofErr w:type="spellEnd"/>
      <w:proofErr w:type="gramEnd"/>
      <w:r w:rsidRPr="005C7B0D">
        <w:rPr>
          <w:sz w:val="28"/>
          <w:szCs w:val="28"/>
          <w:lang w:val="en-IN"/>
        </w:rPr>
        <w:t>(): Converts all characters to lowercase.</w:t>
      </w:r>
    </w:p>
    <w:p w14:paraId="68F119F7" w14:textId="77777777" w:rsidR="005C7B0D" w:rsidRPr="005C7B0D" w:rsidRDefault="005C7B0D">
      <w:pPr>
        <w:numPr>
          <w:ilvl w:val="0"/>
          <w:numId w:val="8"/>
        </w:numPr>
        <w:rPr>
          <w:sz w:val="28"/>
          <w:szCs w:val="28"/>
          <w:lang w:val="en-IN"/>
        </w:rPr>
      </w:pPr>
      <w:proofErr w:type="spellStart"/>
      <w:proofErr w:type="gramStart"/>
      <w:r w:rsidRPr="005C7B0D">
        <w:rPr>
          <w:sz w:val="28"/>
          <w:szCs w:val="28"/>
          <w:lang w:val="en-IN"/>
        </w:rPr>
        <w:t>str.capitalize</w:t>
      </w:r>
      <w:proofErr w:type="spellEnd"/>
      <w:proofErr w:type="gramEnd"/>
      <w:r w:rsidRPr="005C7B0D">
        <w:rPr>
          <w:sz w:val="28"/>
          <w:szCs w:val="28"/>
          <w:lang w:val="en-IN"/>
        </w:rPr>
        <w:t>(): Capitalizes the first character of the string.</w:t>
      </w:r>
    </w:p>
    <w:p w14:paraId="047DF8CB" w14:textId="77777777" w:rsidR="005C7B0D" w:rsidRPr="005C7B0D" w:rsidRDefault="005C7B0D">
      <w:pPr>
        <w:numPr>
          <w:ilvl w:val="0"/>
          <w:numId w:val="8"/>
        </w:numPr>
        <w:rPr>
          <w:sz w:val="28"/>
          <w:szCs w:val="28"/>
          <w:lang w:val="en-IN"/>
        </w:rPr>
      </w:pPr>
      <w:proofErr w:type="spellStart"/>
      <w:proofErr w:type="gramStart"/>
      <w:r w:rsidRPr="005C7B0D">
        <w:rPr>
          <w:sz w:val="28"/>
          <w:szCs w:val="28"/>
          <w:lang w:val="en-IN"/>
        </w:rPr>
        <w:t>str.title</w:t>
      </w:r>
      <w:proofErr w:type="spellEnd"/>
      <w:proofErr w:type="gramEnd"/>
      <w:r w:rsidRPr="005C7B0D">
        <w:rPr>
          <w:sz w:val="28"/>
          <w:szCs w:val="28"/>
          <w:lang w:val="en-IN"/>
        </w:rPr>
        <w:t>(): Converts the first character of each word to uppercase.</w:t>
      </w:r>
    </w:p>
    <w:p w14:paraId="2B658E3C" w14:textId="77777777" w:rsidR="008B28B5" w:rsidRDefault="008B28B5">
      <w:pPr>
        <w:rPr>
          <w:sz w:val="28"/>
          <w:szCs w:val="28"/>
          <w:lang w:val="en-IN"/>
        </w:rPr>
      </w:pPr>
    </w:p>
    <w:p w14:paraId="06C19F35" w14:textId="0844B14C" w:rsidR="005C7B0D" w:rsidRDefault="005C7B0D">
      <w:pPr>
        <w:rPr>
          <w:sz w:val="28"/>
          <w:szCs w:val="28"/>
          <w:lang w:val="en-IN"/>
        </w:rPr>
      </w:pPr>
      <w:r w:rsidRPr="005C7B0D">
        <w:rPr>
          <w:noProof/>
          <w:sz w:val="28"/>
          <w:szCs w:val="28"/>
          <w:lang w:val="en-IN"/>
        </w:rPr>
        <w:drawing>
          <wp:inline distT="0" distB="0" distL="0" distR="0" wp14:anchorId="4E526AE7" wp14:editId="30C96D50">
            <wp:extent cx="5943600" cy="819150"/>
            <wp:effectExtent l="0" t="0" r="0" b="0"/>
            <wp:docPr id="12294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10120" name=""/>
                    <pic:cNvPicPr/>
                  </pic:nvPicPr>
                  <pic:blipFill>
                    <a:blip r:embed="rId18"/>
                    <a:stretch>
                      <a:fillRect/>
                    </a:stretch>
                  </pic:blipFill>
                  <pic:spPr>
                    <a:xfrm>
                      <a:off x="0" y="0"/>
                      <a:ext cx="5943600" cy="819150"/>
                    </a:xfrm>
                    <a:prstGeom prst="rect">
                      <a:avLst/>
                    </a:prstGeom>
                  </pic:spPr>
                </pic:pic>
              </a:graphicData>
            </a:graphic>
          </wp:inline>
        </w:drawing>
      </w:r>
    </w:p>
    <w:p w14:paraId="79484635" w14:textId="77777777" w:rsidR="005C7B0D" w:rsidRDefault="005C7B0D">
      <w:pPr>
        <w:rPr>
          <w:sz w:val="28"/>
          <w:szCs w:val="28"/>
          <w:lang w:val="en-IN"/>
        </w:rPr>
      </w:pPr>
    </w:p>
    <w:p w14:paraId="300DCC37" w14:textId="77777777" w:rsidR="005C7B0D" w:rsidRPr="005C7B0D" w:rsidRDefault="005C7B0D" w:rsidP="005C7B0D">
      <w:pPr>
        <w:rPr>
          <w:b/>
          <w:bCs/>
          <w:sz w:val="28"/>
          <w:szCs w:val="28"/>
          <w:lang w:val="en-IN"/>
        </w:rPr>
      </w:pPr>
      <w:r w:rsidRPr="005C7B0D">
        <w:rPr>
          <w:b/>
          <w:bCs/>
          <w:sz w:val="28"/>
          <w:szCs w:val="28"/>
          <w:lang w:val="en-IN"/>
        </w:rPr>
        <w:t>b. Searching and Replacing</w:t>
      </w:r>
    </w:p>
    <w:p w14:paraId="1C601746" w14:textId="77777777" w:rsidR="005C7B0D" w:rsidRPr="005C7B0D" w:rsidRDefault="005C7B0D">
      <w:pPr>
        <w:numPr>
          <w:ilvl w:val="0"/>
          <w:numId w:val="9"/>
        </w:numPr>
        <w:rPr>
          <w:sz w:val="28"/>
          <w:szCs w:val="28"/>
          <w:lang w:val="en-IN"/>
        </w:rPr>
      </w:pPr>
      <w:proofErr w:type="spellStart"/>
      <w:proofErr w:type="gramStart"/>
      <w:r w:rsidRPr="005C7B0D">
        <w:rPr>
          <w:sz w:val="28"/>
          <w:szCs w:val="28"/>
          <w:lang w:val="en-IN"/>
        </w:rPr>
        <w:t>str.find</w:t>
      </w:r>
      <w:proofErr w:type="spellEnd"/>
      <w:proofErr w:type="gramEnd"/>
      <w:r w:rsidRPr="005C7B0D">
        <w:rPr>
          <w:sz w:val="28"/>
          <w:szCs w:val="28"/>
          <w:lang w:val="en-IN"/>
        </w:rPr>
        <w:t>(substring): Returns the index of the first occurrence of substring, or -1 if not found.</w:t>
      </w:r>
    </w:p>
    <w:p w14:paraId="2D69A23C" w14:textId="77777777" w:rsidR="005C7B0D" w:rsidRPr="005C7B0D" w:rsidRDefault="005C7B0D">
      <w:pPr>
        <w:numPr>
          <w:ilvl w:val="0"/>
          <w:numId w:val="9"/>
        </w:numPr>
        <w:rPr>
          <w:sz w:val="28"/>
          <w:szCs w:val="28"/>
          <w:lang w:val="en-IN"/>
        </w:rPr>
      </w:pPr>
      <w:proofErr w:type="spellStart"/>
      <w:proofErr w:type="gramStart"/>
      <w:r w:rsidRPr="005C7B0D">
        <w:rPr>
          <w:sz w:val="28"/>
          <w:szCs w:val="28"/>
          <w:lang w:val="en-IN"/>
        </w:rPr>
        <w:t>str.replace</w:t>
      </w:r>
      <w:proofErr w:type="spellEnd"/>
      <w:proofErr w:type="gramEnd"/>
      <w:r w:rsidRPr="005C7B0D">
        <w:rPr>
          <w:sz w:val="28"/>
          <w:szCs w:val="28"/>
          <w:lang w:val="en-IN"/>
        </w:rPr>
        <w:t>(old, new): Replaces occurrences of a substring old with new.</w:t>
      </w:r>
    </w:p>
    <w:p w14:paraId="5CE71D82" w14:textId="77777777" w:rsidR="005C7B0D" w:rsidRDefault="005C7B0D">
      <w:pPr>
        <w:rPr>
          <w:sz w:val="28"/>
          <w:szCs w:val="28"/>
          <w:lang w:val="en-IN"/>
        </w:rPr>
      </w:pPr>
    </w:p>
    <w:p w14:paraId="304167BA" w14:textId="7E6426F6" w:rsidR="005C7B0D" w:rsidRDefault="005C7B0D">
      <w:pPr>
        <w:rPr>
          <w:sz w:val="28"/>
          <w:szCs w:val="28"/>
          <w:lang w:val="en-IN"/>
        </w:rPr>
      </w:pPr>
      <w:r w:rsidRPr="005C7B0D">
        <w:rPr>
          <w:noProof/>
          <w:sz w:val="28"/>
          <w:szCs w:val="28"/>
          <w:lang w:val="en-IN"/>
        </w:rPr>
        <w:drawing>
          <wp:inline distT="0" distB="0" distL="0" distR="0" wp14:anchorId="633797C9" wp14:editId="1F7D55C2">
            <wp:extent cx="5943600" cy="844550"/>
            <wp:effectExtent l="0" t="0" r="0" b="0"/>
            <wp:docPr id="73370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705428" name=""/>
                    <pic:cNvPicPr/>
                  </pic:nvPicPr>
                  <pic:blipFill>
                    <a:blip r:embed="rId19"/>
                    <a:stretch>
                      <a:fillRect/>
                    </a:stretch>
                  </pic:blipFill>
                  <pic:spPr>
                    <a:xfrm>
                      <a:off x="0" y="0"/>
                      <a:ext cx="5943600" cy="844550"/>
                    </a:xfrm>
                    <a:prstGeom prst="rect">
                      <a:avLst/>
                    </a:prstGeom>
                  </pic:spPr>
                </pic:pic>
              </a:graphicData>
            </a:graphic>
          </wp:inline>
        </w:drawing>
      </w:r>
    </w:p>
    <w:p w14:paraId="1BCE4241" w14:textId="77777777" w:rsidR="00C209A5" w:rsidRDefault="00C209A5">
      <w:pPr>
        <w:rPr>
          <w:sz w:val="28"/>
          <w:szCs w:val="28"/>
          <w:lang w:val="en-IN"/>
        </w:rPr>
      </w:pPr>
    </w:p>
    <w:p w14:paraId="26D43C78" w14:textId="77777777" w:rsidR="00C209A5" w:rsidRPr="00C209A5" w:rsidRDefault="00C209A5" w:rsidP="00C209A5">
      <w:pPr>
        <w:rPr>
          <w:b/>
          <w:bCs/>
          <w:sz w:val="28"/>
          <w:szCs w:val="28"/>
          <w:lang w:val="en-IN"/>
        </w:rPr>
      </w:pPr>
      <w:r w:rsidRPr="00C209A5">
        <w:rPr>
          <w:b/>
          <w:bCs/>
          <w:sz w:val="28"/>
          <w:szCs w:val="28"/>
          <w:lang w:val="en-IN"/>
        </w:rPr>
        <w:t>c. Splitting and Joining</w:t>
      </w:r>
    </w:p>
    <w:p w14:paraId="37209D8A" w14:textId="77777777" w:rsidR="00C209A5" w:rsidRPr="00C209A5" w:rsidRDefault="00C209A5">
      <w:pPr>
        <w:numPr>
          <w:ilvl w:val="0"/>
          <w:numId w:val="10"/>
        </w:numPr>
        <w:rPr>
          <w:sz w:val="28"/>
          <w:szCs w:val="28"/>
          <w:lang w:val="en-IN"/>
        </w:rPr>
      </w:pPr>
      <w:proofErr w:type="spellStart"/>
      <w:proofErr w:type="gramStart"/>
      <w:r w:rsidRPr="00C209A5">
        <w:rPr>
          <w:sz w:val="28"/>
          <w:szCs w:val="28"/>
          <w:lang w:val="en-IN"/>
        </w:rPr>
        <w:t>str.split</w:t>
      </w:r>
      <w:proofErr w:type="spellEnd"/>
      <w:proofErr w:type="gramEnd"/>
      <w:r w:rsidRPr="00C209A5">
        <w:rPr>
          <w:sz w:val="28"/>
          <w:szCs w:val="28"/>
          <w:lang w:val="en-IN"/>
        </w:rPr>
        <w:t>(delimiter): Splits a string into a list of substrings based on the delimiter.</w:t>
      </w:r>
    </w:p>
    <w:p w14:paraId="794877B8" w14:textId="77777777" w:rsidR="00C209A5" w:rsidRPr="00C209A5" w:rsidRDefault="00C209A5">
      <w:pPr>
        <w:numPr>
          <w:ilvl w:val="0"/>
          <w:numId w:val="10"/>
        </w:numPr>
        <w:rPr>
          <w:sz w:val="28"/>
          <w:szCs w:val="28"/>
          <w:lang w:val="en-IN"/>
        </w:rPr>
      </w:pPr>
      <w:proofErr w:type="spellStart"/>
      <w:proofErr w:type="gramStart"/>
      <w:r w:rsidRPr="00C209A5">
        <w:rPr>
          <w:sz w:val="28"/>
          <w:szCs w:val="28"/>
          <w:lang w:val="en-IN"/>
        </w:rPr>
        <w:t>delimiter.join</w:t>
      </w:r>
      <w:proofErr w:type="spellEnd"/>
      <w:proofErr w:type="gramEnd"/>
      <w:r w:rsidRPr="00C209A5">
        <w:rPr>
          <w:sz w:val="28"/>
          <w:szCs w:val="28"/>
          <w:lang w:val="en-IN"/>
        </w:rPr>
        <w:t>(list): Joins a list of strings into a single string, with each element separated by delimiter.</w:t>
      </w:r>
    </w:p>
    <w:p w14:paraId="06FAF9A4" w14:textId="77777777" w:rsidR="00C209A5" w:rsidRDefault="00C209A5">
      <w:pPr>
        <w:rPr>
          <w:sz w:val="28"/>
          <w:szCs w:val="28"/>
          <w:lang w:val="en-IN"/>
        </w:rPr>
      </w:pPr>
    </w:p>
    <w:p w14:paraId="2010C9E2" w14:textId="1F4A786F" w:rsidR="00C209A5" w:rsidRPr="008B28B5" w:rsidRDefault="00C209A5">
      <w:pPr>
        <w:rPr>
          <w:sz w:val="28"/>
          <w:szCs w:val="28"/>
          <w:lang w:val="en-IN"/>
        </w:rPr>
      </w:pPr>
      <w:r w:rsidRPr="00C209A5">
        <w:rPr>
          <w:noProof/>
          <w:sz w:val="28"/>
          <w:szCs w:val="28"/>
          <w:lang w:val="en-IN"/>
        </w:rPr>
        <w:drawing>
          <wp:inline distT="0" distB="0" distL="0" distR="0" wp14:anchorId="4417309D" wp14:editId="45566AC2">
            <wp:extent cx="5943600" cy="1447165"/>
            <wp:effectExtent l="0" t="0" r="0" b="635"/>
            <wp:docPr id="206336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366290" name=""/>
                    <pic:cNvPicPr/>
                  </pic:nvPicPr>
                  <pic:blipFill>
                    <a:blip r:embed="rId20"/>
                    <a:stretch>
                      <a:fillRect/>
                    </a:stretch>
                  </pic:blipFill>
                  <pic:spPr>
                    <a:xfrm>
                      <a:off x="0" y="0"/>
                      <a:ext cx="5943600" cy="1447165"/>
                    </a:xfrm>
                    <a:prstGeom prst="rect">
                      <a:avLst/>
                    </a:prstGeom>
                  </pic:spPr>
                </pic:pic>
              </a:graphicData>
            </a:graphic>
          </wp:inline>
        </w:drawing>
      </w:r>
    </w:p>
    <w:p w14:paraId="45ABD249" w14:textId="77777777" w:rsidR="00103AE2" w:rsidRDefault="00103AE2" w:rsidP="00C209A5">
      <w:pPr>
        <w:rPr>
          <w:b/>
          <w:bCs/>
          <w:sz w:val="28"/>
          <w:szCs w:val="28"/>
          <w:lang w:val="en-IN"/>
        </w:rPr>
      </w:pPr>
    </w:p>
    <w:p w14:paraId="1339BB7E" w14:textId="0FAEF2F8" w:rsidR="00C209A5" w:rsidRPr="00C209A5" w:rsidRDefault="00C209A5" w:rsidP="00C209A5">
      <w:pPr>
        <w:rPr>
          <w:b/>
          <w:bCs/>
          <w:sz w:val="28"/>
          <w:szCs w:val="28"/>
          <w:lang w:val="en-IN"/>
        </w:rPr>
      </w:pPr>
      <w:r w:rsidRPr="00C209A5">
        <w:rPr>
          <w:b/>
          <w:bCs/>
          <w:sz w:val="28"/>
          <w:szCs w:val="28"/>
          <w:lang w:val="en-IN"/>
        </w:rPr>
        <w:lastRenderedPageBreak/>
        <w:t>d. Trimming Whitespace</w:t>
      </w:r>
    </w:p>
    <w:p w14:paraId="28DA7976" w14:textId="77777777" w:rsidR="00C209A5" w:rsidRPr="00C209A5" w:rsidRDefault="00C209A5">
      <w:pPr>
        <w:numPr>
          <w:ilvl w:val="0"/>
          <w:numId w:val="11"/>
        </w:numPr>
        <w:rPr>
          <w:sz w:val="28"/>
          <w:szCs w:val="28"/>
          <w:lang w:val="en-IN"/>
        </w:rPr>
      </w:pPr>
      <w:proofErr w:type="spellStart"/>
      <w:proofErr w:type="gramStart"/>
      <w:r w:rsidRPr="00C209A5">
        <w:rPr>
          <w:sz w:val="28"/>
          <w:szCs w:val="28"/>
          <w:lang w:val="en-IN"/>
        </w:rPr>
        <w:t>str.strip</w:t>
      </w:r>
      <w:proofErr w:type="spellEnd"/>
      <w:proofErr w:type="gramEnd"/>
      <w:r w:rsidRPr="00C209A5">
        <w:rPr>
          <w:sz w:val="28"/>
          <w:szCs w:val="28"/>
          <w:lang w:val="en-IN"/>
        </w:rPr>
        <w:t>(): Removes whitespace from the start and end of a string.</w:t>
      </w:r>
    </w:p>
    <w:p w14:paraId="60726F8B" w14:textId="77777777" w:rsidR="00C209A5" w:rsidRDefault="00C209A5">
      <w:pPr>
        <w:numPr>
          <w:ilvl w:val="0"/>
          <w:numId w:val="11"/>
        </w:numPr>
        <w:rPr>
          <w:sz w:val="28"/>
          <w:szCs w:val="28"/>
          <w:lang w:val="en-IN"/>
        </w:rPr>
      </w:pPr>
      <w:proofErr w:type="spellStart"/>
      <w:proofErr w:type="gramStart"/>
      <w:r w:rsidRPr="00C209A5">
        <w:rPr>
          <w:sz w:val="28"/>
          <w:szCs w:val="28"/>
          <w:lang w:val="en-IN"/>
        </w:rPr>
        <w:t>str.lstrip</w:t>
      </w:r>
      <w:proofErr w:type="spellEnd"/>
      <w:proofErr w:type="gramEnd"/>
      <w:r w:rsidRPr="00C209A5">
        <w:rPr>
          <w:sz w:val="28"/>
          <w:szCs w:val="28"/>
          <w:lang w:val="en-IN"/>
        </w:rPr>
        <w:t xml:space="preserve">() and </w:t>
      </w:r>
      <w:proofErr w:type="spellStart"/>
      <w:r w:rsidRPr="00C209A5">
        <w:rPr>
          <w:sz w:val="28"/>
          <w:szCs w:val="28"/>
          <w:lang w:val="en-IN"/>
        </w:rPr>
        <w:t>str.rstrip</w:t>
      </w:r>
      <w:proofErr w:type="spellEnd"/>
      <w:r w:rsidRPr="00C209A5">
        <w:rPr>
          <w:sz w:val="28"/>
          <w:szCs w:val="28"/>
          <w:lang w:val="en-IN"/>
        </w:rPr>
        <w:t>(): Remove whitespace from the left or right side, respectively.</w:t>
      </w:r>
    </w:p>
    <w:p w14:paraId="32A4916E" w14:textId="77777777" w:rsidR="00C209A5" w:rsidRDefault="00C209A5" w:rsidP="00C209A5">
      <w:pPr>
        <w:rPr>
          <w:sz w:val="28"/>
          <w:szCs w:val="28"/>
          <w:lang w:val="en-IN"/>
        </w:rPr>
      </w:pPr>
    </w:p>
    <w:p w14:paraId="78F852D8" w14:textId="25FE94F0" w:rsidR="00C209A5" w:rsidRDefault="00C209A5" w:rsidP="00C209A5">
      <w:pPr>
        <w:rPr>
          <w:sz w:val="28"/>
          <w:szCs w:val="28"/>
          <w:lang w:val="en-IN"/>
        </w:rPr>
      </w:pPr>
      <w:r w:rsidRPr="00C209A5">
        <w:rPr>
          <w:noProof/>
          <w:sz w:val="28"/>
          <w:szCs w:val="28"/>
          <w:lang w:val="en-IN"/>
        </w:rPr>
        <w:drawing>
          <wp:inline distT="0" distB="0" distL="0" distR="0" wp14:anchorId="23307D8C" wp14:editId="14D40CDF">
            <wp:extent cx="5943600" cy="663575"/>
            <wp:effectExtent l="0" t="0" r="0" b="3175"/>
            <wp:docPr id="188230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07903" name=""/>
                    <pic:cNvPicPr/>
                  </pic:nvPicPr>
                  <pic:blipFill>
                    <a:blip r:embed="rId21"/>
                    <a:stretch>
                      <a:fillRect/>
                    </a:stretch>
                  </pic:blipFill>
                  <pic:spPr>
                    <a:xfrm>
                      <a:off x="0" y="0"/>
                      <a:ext cx="5943600" cy="663575"/>
                    </a:xfrm>
                    <a:prstGeom prst="rect">
                      <a:avLst/>
                    </a:prstGeom>
                  </pic:spPr>
                </pic:pic>
              </a:graphicData>
            </a:graphic>
          </wp:inline>
        </w:drawing>
      </w:r>
    </w:p>
    <w:p w14:paraId="4118DF9E" w14:textId="77777777" w:rsidR="00C209A5" w:rsidRDefault="00C209A5" w:rsidP="00C209A5">
      <w:pPr>
        <w:rPr>
          <w:sz w:val="28"/>
          <w:szCs w:val="28"/>
          <w:lang w:val="en-IN"/>
        </w:rPr>
      </w:pPr>
    </w:p>
    <w:p w14:paraId="43A1EC4F" w14:textId="77777777" w:rsidR="00C209A5" w:rsidRPr="00C209A5" w:rsidRDefault="00C209A5" w:rsidP="00C209A5">
      <w:pPr>
        <w:rPr>
          <w:b/>
          <w:bCs/>
          <w:sz w:val="28"/>
          <w:szCs w:val="28"/>
          <w:lang w:val="en-IN"/>
        </w:rPr>
      </w:pPr>
      <w:r w:rsidRPr="00C209A5">
        <w:rPr>
          <w:b/>
          <w:bCs/>
          <w:sz w:val="28"/>
          <w:szCs w:val="28"/>
          <w:lang w:val="en-IN"/>
        </w:rPr>
        <w:t>e. Checking String Contents</w:t>
      </w:r>
    </w:p>
    <w:p w14:paraId="35F366D8" w14:textId="77777777" w:rsidR="00C209A5" w:rsidRPr="00C209A5" w:rsidRDefault="00C209A5">
      <w:pPr>
        <w:numPr>
          <w:ilvl w:val="0"/>
          <w:numId w:val="12"/>
        </w:numPr>
        <w:rPr>
          <w:sz w:val="28"/>
          <w:szCs w:val="28"/>
          <w:lang w:val="en-IN"/>
        </w:rPr>
      </w:pPr>
      <w:proofErr w:type="spellStart"/>
      <w:proofErr w:type="gramStart"/>
      <w:r w:rsidRPr="00C209A5">
        <w:rPr>
          <w:sz w:val="28"/>
          <w:szCs w:val="28"/>
          <w:lang w:val="en-IN"/>
        </w:rPr>
        <w:t>str.isalpha</w:t>
      </w:r>
      <w:proofErr w:type="spellEnd"/>
      <w:proofErr w:type="gramEnd"/>
      <w:r w:rsidRPr="00C209A5">
        <w:rPr>
          <w:sz w:val="28"/>
          <w:szCs w:val="28"/>
          <w:lang w:val="en-IN"/>
        </w:rPr>
        <w:t>(): Checks if all characters are alphabetic.</w:t>
      </w:r>
    </w:p>
    <w:p w14:paraId="55BD45A2" w14:textId="77777777" w:rsidR="00C209A5" w:rsidRPr="00C209A5" w:rsidRDefault="00C209A5">
      <w:pPr>
        <w:numPr>
          <w:ilvl w:val="0"/>
          <w:numId w:val="12"/>
        </w:numPr>
        <w:rPr>
          <w:sz w:val="28"/>
          <w:szCs w:val="28"/>
          <w:lang w:val="en-IN"/>
        </w:rPr>
      </w:pPr>
      <w:proofErr w:type="spellStart"/>
      <w:proofErr w:type="gramStart"/>
      <w:r w:rsidRPr="00C209A5">
        <w:rPr>
          <w:sz w:val="28"/>
          <w:szCs w:val="28"/>
          <w:lang w:val="en-IN"/>
        </w:rPr>
        <w:t>str.isdigit</w:t>
      </w:r>
      <w:proofErr w:type="spellEnd"/>
      <w:proofErr w:type="gramEnd"/>
      <w:r w:rsidRPr="00C209A5">
        <w:rPr>
          <w:sz w:val="28"/>
          <w:szCs w:val="28"/>
          <w:lang w:val="en-IN"/>
        </w:rPr>
        <w:t>(): Checks if all characters are digits.</w:t>
      </w:r>
    </w:p>
    <w:p w14:paraId="59253789" w14:textId="77777777" w:rsidR="00C209A5" w:rsidRPr="00C209A5" w:rsidRDefault="00C209A5">
      <w:pPr>
        <w:numPr>
          <w:ilvl w:val="0"/>
          <w:numId w:val="12"/>
        </w:numPr>
        <w:rPr>
          <w:sz w:val="28"/>
          <w:szCs w:val="28"/>
          <w:lang w:val="en-IN"/>
        </w:rPr>
      </w:pPr>
      <w:proofErr w:type="spellStart"/>
      <w:proofErr w:type="gramStart"/>
      <w:r w:rsidRPr="00C209A5">
        <w:rPr>
          <w:sz w:val="28"/>
          <w:szCs w:val="28"/>
          <w:lang w:val="en-IN"/>
        </w:rPr>
        <w:t>str.isspace</w:t>
      </w:r>
      <w:proofErr w:type="spellEnd"/>
      <w:proofErr w:type="gramEnd"/>
      <w:r w:rsidRPr="00C209A5">
        <w:rPr>
          <w:sz w:val="28"/>
          <w:szCs w:val="28"/>
          <w:lang w:val="en-IN"/>
        </w:rPr>
        <w:t>(): Checks if all characters are whitespace.</w:t>
      </w:r>
    </w:p>
    <w:p w14:paraId="03D05AE4" w14:textId="77777777" w:rsidR="00C209A5" w:rsidRPr="00C209A5" w:rsidRDefault="00C209A5">
      <w:pPr>
        <w:numPr>
          <w:ilvl w:val="0"/>
          <w:numId w:val="12"/>
        </w:numPr>
        <w:rPr>
          <w:sz w:val="28"/>
          <w:szCs w:val="28"/>
          <w:lang w:val="en-IN"/>
        </w:rPr>
      </w:pPr>
      <w:proofErr w:type="spellStart"/>
      <w:proofErr w:type="gramStart"/>
      <w:r w:rsidRPr="00C209A5">
        <w:rPr>
          <w:sz w:val="28"/>
          <w:szCs w:val="28"/>
          <w:lang w:val="en-IN"/>
        </w:rPr>
        <w:t>str.startswith</w:t>
      </w:r>
      <w:proofErr w:type="spellEnd"/>
      <w:proofErr w:type="gramEnd"/>
      <w:r w:rsidRPr="00C209A5">
        <w:rPr>
          <w:sz w:val="28"/>
          <w:szCs w:val="28"/>
          <w:lang w:val="en-IN"/>
        </w:rPr>
        <w:t>(prefix): Checks if the string starts with prefix.</w:t>
      </w:r>
    </w:p>
    <w:p w14:paraId="6B3B8151" w14:textId="77777777" w:rsidR="00C209A5" w:rsidRPr="00C209A5" w:rsidRDefault="00C209A5">
      <w:pPr>
        <w:numPr>
          <w:ilvl w:val="0"/>
          <w:numId w:val="12"/>
        </w:numPr>
        <w:rPr>
          <w:sz w:val="28"/>
          <w:szCs w:val="28"/>
          <w:lang w:val="en-IN"/>
        </w:rPr>
      </w:pPr>
      <w:proofErr w:type="spellStart"/>
      <w:proofErr w:type="gramStart"/>
      <w:r w:rsidRPr="00C209A5">
        <w:rPr>
          <w:sz w:val="28"/>
          <w:szCs w:val="28"/>
          <w:lang w:val="en-IN"/>
        </w:rPr>
        <w:t>str.endswith</w:t>
      </w:r>
      <w:proofErr w:type="spellEnd"/>
      <w:proofErr w:type="gramEnd"/>
      <w:r w:rsidRPr="00C209A5">
        <w:rPr>
          <w:sz w:val="28"/>
          <w:szCs w:val="28"/>
          <w:lang w:val="en-IN"/>
        </w:rPr>
        <w:t>(suffix): Checks if the string ends with suffix.</w:t>
      </w:r>
    </w:p>
    <w:p w14:paraId="3EE24892" w14:textId="77777777" w:rsidR="00C209A5" w:rsidRDefault="00C209A5" w:rsidP="00C209A5">
      <w:pPr>
        <w:rPr>
          <w:sz w:val="28"/>
          <w:szCs w:val="28"/>
          <w:lang w:val="en-IN"/>
        </w:rPr>
      </w:pPr>
    </w:p>
    <w:p w14:paraId="5519EFA1" w14:textId="5D734178" w:rsidR="00C209A5" w:rsidRDefault="00C209A5" w:rsidP="00C209A5">
      <w:pPr>
        <w:rPr>
          <w:sz w:val="28"/>
          <w:szCs w:val="28"/>
          <w:lang w:val="en-IN"/>
        </w:rPr>
      </w:pPr>
      <w:r w:rsidRPr="00C209A5">
        <w:rPr>
          <w:noProof/>
          <w:sz w:val="28"/>
          <w:szCs w:val="28"/>
          <w:lang w:val="en-IN"/>
        </w:rPr>
        <w:drawing>
          <wp:inline distT="0" distB="0" distL="0" distR="0" wp14:anchorId="29A37462" wp14:editId="7B8823DB">
            <wp:extent cx="5943600" cy="846455"/>
            <wp:effectExtent l="0" t="0" r="0" b="0"/>
            <wp:docPr id="159593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937247" name=""/>
                    <pic:cNvPicPr/>
                  </pic:nvPicPr>
                  <pic:blipFill>
                    <a:blip r:embed="rId22"/>
                    <a:stretch>
                      <a:fillRect/>
                    </a:stretch>
                  </pic:blipFill>
                  <pic:spPr>
                    <a:xfrm>
                      <a:off x="0" y="0"/>
                      <a:ext cx="5943600" cy="846455"/>
                    </a:xfrm>
                    <a:prstGeom prst="rect">
                      <a:avLst/>
                    </a:prstGeom>
                  </pic:spPr>
                </pic:pic>
              </a:graphicData>
            </a:graphic>
          </wp:inline>
        </w:drawing>
      </w:r>
    </w:p>
    <w:p w14:paraId="631CA358" w14:textId="77777777" w:rsidR="00C209A5" w:rsidRDefault="00C209A5" w:rsidP="00C209A5">
      <w:pPr>
        <w:rPr>
          <w:sz w:val="28"/>
          <w:szCs w:val="28"/>
          <w:lang w:val="en-IN"/>
        </w:rPr>
      </w:pPr>
    </w:p>
    <w:p w14:paraId="170504D9" w14:textId="77777777" w:rsidR="00C209A5" w:rsidRPr="00C209A5" w:rsidRDefault="00C209A5" w:rsidP="00C209A5">
      <w:pPr>
        <w:rPr>
          <w:b/>
          <w:bCs/>
          <w:sz w:val="40"/>
          <w:szCs w:val="40"/>
          <w:lang w:val="en-IN"/>
        </w:rPr>
      </w:pPr>
      <w:r w:rsidRPr="00C209A5">
        <w:rPr>
          <w:b/>
          <w:bCs/>
          <w:sz w:val="40"/>
          <w:szCs w:val="40"/>
          <w:lang w:val="en-IN"/>
        </w:rPr>
        <w:t>6. String Formatting</w:t>
      </w:r>
    </w:p>
    <w:p w14:paraId="3697BC0B" w14:textId="77777777" w:rsidR="00C209A5" w:rsidRPr="00C209A5" w:rsidRDefault="00C209A5" w:rsidP="00C209A5">
      <w:pPr>
        <w:rPr>
          <w:sz w:val="28"/>
          <w:szCs w:val="28"/>
          <w:lang w:val="en-IN"/>
        </w:rPr>
      </w:pPr>
      <w:r w:rsidRPr="00C209A5">
        <w:rPr>
          <w:sz w:val="28"/>
          <w:szCs w:val="28"/>
          <w:lang w:val="en-IN"/>
        </w:rPr>
        <w:t>String formatting allows embedding variables or expressions within strings, with f-strings being the most modern approach.</w:t>
      </w:r>
    </w:p>
    <w:p w14:paraId="7E0706B0" w14:textId="77777777" w:rsidR="00C209A5" w:rsidRDefault="00C209A5" w:rsidP="00C209A5">
      <w:pPr>
        <w:rPr>
          <w:b/>
          <w:bCs/>
          <w:sz w:val="28"/>
          <w:szCs w:val="28"/>
          <w:lang w:val="en-IN"/>
        </w:rPr>
      </w:pPr>
    </w:p>
    <w:p w14:paraId="7615C936" w14:textId="2FD0F300" w:rsidR="00C209A5" w:rsidRPr="00C209A5" w:rsidRDefault="00C209A5" w:rsidP="00C209A5">
      <w:pPr>
        <w:rPr>
          <w:b/>
          <w:bCs/>
          <w:sz w:val="28"/>
          <w:szCs w:val="28"/>
          <w:lang w:val="en-IN"/>
        </w:rPr>
      </w:pPr>
      <w:r w:rsidRPr="00C209A5">
        <w:rPr>
          <w:b/>
          <w:bCs/>
          <w:sz w:val="28"/>
          <w:szCs w:val="28"/>
          <w:lang w:val="en-IN"/>
        </w:rPr>
        <w:t>a. f-strings (Python 3.6+)</w:t>
      </w:r>
    </w:p>
    <w:p w14:paraId="64FDA908" w14:textId="77777777" w:rsidR="00C209A5" w:rsidRPr="00C209A5" w:rsidRDefault="00C209A5" w:rsidP="00C209A5">
      <w:pPr>
        <w:rPr>
          <w:sz w:val="28"/>
          <w:szCs w:val="28"/>
          <w:lang w:val="en-IN"/>
        </w:rPr>
      </w:pPr>
    </w:p>
    <w:p w14:paraId="380C119B" w14:textId="2319D905" w:rsidR="008B28B5" w:rsidRDefault="00C209A5">
      <w:pPr>
        <w:rPr>
          <w:sz w:val="40"/>
          <w:szCs w:val="40"/>
          <w:lang w:val="en-IN"/>
        </w:rPr>
      </w:pPr>
      <w:r w:rsidRPr="00C209A5">
        <w:rPr>
          <w:noProof/>
          <w:sz w:val="40"/>
          <w:szCs w:val="40"/>
          <w:lang w:val="en-IN"/>
        </w:rPr>
        <w:drawing>
          <wp:inline distT="0" distB="0" distL="0" distR="0" wp14:anchorId="31A76AE9" wp14:editId="25240D47">
            <wp:extent cx="5943600" cy="1104265"/>
            <wp:effectExtent l="0" t="0" r="0" b="635"/>
            <wp:docPr id="174541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2101" name=""/>
                    <pic:cNvPicPr/>
                  </pic:nvPicPr>
                  <pic:blipFill>
                    <a:blip r:embed="rId23"/>
                    <a:stretch>
                      <a:fillRect/>
                    </a:stretch>
                  </pic:blipFill>
                  <pic:spPr>
                    <a:xfrm>
                      <a:off x="0" y="0"/>
                      <a:ext cx="5943600" cy="1104265"/>
                    </a:xfrm>
                    <a:prstGeom prst="rect">
                      <a:avLst/>
                    </a:prstGeom>
                  </pic:spPr>
                </pic:pic>
              </a:graphicData>
            </a:graphic>
          </wp:inline>
        </w:drawing>
      </w:r>
    </w:p>
    <w:p w14:paraId="659C1F21" w14:textId="77777777" w:rsidR="00C209A5" w:rsidRDefault="00C209A5">
      <w:pPr>
        <w:rPr>
          <w:sz w:val="40"/>
          <w:szCs w:val="40"/>
          <w:lang w:val="en-IN"/>
        </w:rPr>
      </w:pPr>
    </w:p>
    <w:p w14:paraId="6C685240" w14:textId="77777777" w:rsidR="008B28B5" w:rsidRDefault="008B28B5">
      <w:pPr>
        <w:rPr>
          <w:sz w:val="40"/>
          <w:szCs w:val="40"/>
          <w:lang w:val="en-IN"/>
        </w:rPr>
      </w:pPr>
    </w:p>
    <w:p w14:paraId="27D6D457" w14:textId="77777777" w:rsidR="00C209A5" w:rsidRDefault="00C209A5">
      <w:pPr>
        <w:rPr>
          <w:sz w:val="40"/>
          <w:szCs w:val="40"/>
          <w:lang w:val="en-IN"/>
        </w:rPr>
      </w:pPr>
    </w:p>
    <w:p w14:paraId="36DF6F13" w14:textId="77777777" w:rsidR="00C209A5" w:rsidRDefault="00C209A5" w:rsidP="00C209A5">
      <w:pPr>
        <w:rPr>
          <w:sz w:val="40"/>
          <w:szCs w:val="40"/>
          <w:lang w:val="en-IN"/>
        </w:rPr>
      </w:pPr>
    </w:p>
    <w:p w14:paraId="4CCEDC1F" w14:textId="6DBD7553" w:rsidR="00C209A5" w:rsidRDefault="00C209A5">
      <w:pPr>
        <w:rPr>
          <w:sz w:val="28"/>
          <w:szCs w:val="28"/>
          <w:lang w:val="en-IN"/>
        </w:rPr>
      </w:pPr>
      <w:r w:rsidRPr="00C209A5">
        <w:rPr>
          <w:sz w:val="28"/>
          <w:szCs w:val="28"/>
        </w:rPr>
        <w:t xml:space="preserve">b. </w:t>
      </w:r>
      <w:proofErr w:type="spellStart"/>
      <w:proofErr w:type="gramStart"/>
      <w:r w:rsidRPr="00C209A5">
        <w:rPr>
          <w:b/>
          <w:bCs/>
          <w:sz w:val="28"/>
          <w:szCs w:val="28"/>
        </w:rPr>
        <w:t>str.format</w:t>
      </w:r>
      <w:proofErr w:type="spellEnd"/>
      <w:proofErr w:type="gramEnd"/>
      <w:r w:rsidRPr="00C209A5">
        <w:rPr>
          <w:b/>
          <w:bCs/>
          <w:sz w:val="28"/>
          <w:szCs w:val="28"/>
        </w:rPr>
        <w:t>()</w:t>
      </w:r>
    </w:p>
    <w:p w14:paraId="0DEEE3AC" w14:textId="77777777" w:rsidR="00C209A5" w:rsidRPr="00C209A5" w:rsidRDefault="00C209A5">
      <w:pPr>
        <w:rPr>
          <w:sz w:val="28"/>
          <w:szCs w:val="28"/>
          <w:lang w:val="en-IN"/>
        </w:rPr>
      </w:pPr>
    </w:p>
    <w:p w14:paraId="21713DDB" w14:textId="19F9B1ED" w:rsidR="00C209A5" w:rsidRDefault="00C209A5">
      <w:pPr>
        <w:rPr>
          <w:sz w:val="40"/>
          <w:szCs w:val="40"/>
          <w:lang w:val="en-IN"/>
        </w:rPr>
      </w:pPr>
      <w:r w:rsidRPr="00C209A5">
        <w:rPr>
          <w:noProof/>
          <w:sz w:val="40"/>
          <w:szCs w:val="40"/>
          <w:lang w:val="en-IN"/>
        </w:rPr>
        <w:drawing>
          <wp:inline distT="0" distB="0" distL="0" distR="0" wp14:anchorId="1B2B96A2" wp14:editId="32832F61">
            <wp:extent cx="5943600" cy="814705"/>
            <wp:effectExtent l="0" t="0" r="0" b="4445"/>
            <wp:docPr id="112379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792837" name=""/>
                    <pic:cNvPicPr/>
                  </pic:nvPicPr>
                  <pic:blipFill>
                    <a:blip r:embed="rId24"/>
                    <a:stretch>
                      <a:fillRect/>
                    </a:stretch>
                  </pic:blipFill>
                  <pic:spPr>
                    <a:xfrm>
                      <a:off x="0" y="0"/>
                      <a:ext cx="5943600" cy="814705"/>
                    </a:xfrm>
                    <a:prstGeom prst="rect">
                      <a:avLst/>
                    </a:prstGeom>
                  </pic:spPr>
                </pic:pic>
              </a:graphicData>
            </a:graphic>
          </wp:inline>
        </w:drawing>
      </w:r>
    </w:p>
    <w:p w14:paraId="186CA7B9" w14:textId="77777777" w:rsidR="008B28B5" w:rsidRDefault="008B28B5">
      <w:pPr>
        <w:rPr>
          <w:sz w:val="40"/>
          <w:szCs w:val="40"/>
          <w:lang w:val="en-IN"/>
        </w:rPr>
      </w:pPr>
    </w:p>
    <w:p w14:paraId="7A9A36A7" w14:textId="19743178" w:rsidR="008B28B5" w:rsidRDefault="00C209A5">
      <w:pPr>
        <w:rPr>
          <w:sz w:val="28"/>
          <w:szCs w:val="28"/>
          <w:lang w:val="en-IN"/>
        </w:rPr>
      </w:pPr>
      <w:r w:rsidRPr="00C209A5">
        <w:rPr>
          <w:sz w:val="28"/>
          <w:szCs w:val="28"/>
        </w:rPr>
        <w:t xml:space="preserve">c. </w:t>
      </w:r>
      <w:r w:rsidRPr="00C209A5">
        <w:rPr>
          <w:b/>
          <w:bCs/>
          <w:sz w:val="28"/>
          <w:szCs w:val="28"/>
        </w:rPr>
        <w:t>Old % formatting</w:t>
      </w:r>
    </w:p>
    <w:p w14:paraId="59E68A0F" w14:textId="77777777" w:rsidR="00CA1F67" w:rsidRPr="00CA1F67" w:rsidRDefault="00CA1F67">
      <w:pPr>
        <w:rPr>
          <w:sz w:val="28"/>
          <w:szCs w:val="28"/>
          <w:lang w:val="en-IN"/>
        </w:rPr>
      </w:pPr>
    </w:p>
    <w:p w14:paraId="0D486E41" w14:textId="7197384A" w:rsidR="00C209A5" w:rsidRDefault="00CA1F67">
      <w:pPr>
        <w:rPr>
          <w:sz w:val="28"/>
          <w:szCs w:val="28"/>
          <w:lang w:val="en-IN"/>
        </w:rPr>
      </w:pPr>
      <w:r w:rsidRPr="00CA1F67">
        <w:rPr>
          <w:noProof/>
          <w:sz w:val="28"/>
          <w:szCs w:val="28"/>
          <w:lang w:val="en-IN"/>
        </w:rPr>
        <w:drawing>
          <wp:inline distT="0" distB="0" distL="0" distR="0" wp14:anchorId="51577468" wp14:editId="115C3544">
            <wp:extent cx="5943600" cy="1250315"/>
            <wp:effectExtent l="0" t="0" r="0" b="6985"/>
            <wp:docPr id="1140285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285041" name=""/>
                    <pic:cNvPicPr/>
                  </pic:nvPicPr>
                  <pic:blipFill>
                    <a:blip r:embed="rId25"/>
                    <a:stretch>
                      <a:fillRect/>
                    </a:stretch>
                  </pic:blipFill>
                  <pic:spPr>
                    <a:xfrm>
                      <a:off x="0" y="0"/>
                      <a:ext cx="5943600" cy="1250315"/>
                    </a:xfrm>
                    <a:prstGeom prst="rect">
                      <a:avLst/>
                    </a:prstGeom>
                  </pic:spPr>
                </pic:pic>
              </a:graphicData>
            </a:graphic>
          </wp:inline>
        </w:drawing>
      </w:r>
    </w:p>
    <w:p w14:paraId="6EE623C4" w14:textId="77777777" w:rsidR="00CA1F67" w:rsidRDefault="00CA1F67">
      <w:pPr>
        <w:rPr>
          <w:sz w:val="28"/>
          <w:szCs w:val="28"/>
          <w:lang w:val="en-IN"/>
        </w:rPr>
      </w:pPr>
    </w:p>
    <w:p w14:paraId="0397283D" w14:textId="77777777" w:rsidR="00CA1F67" w:rsidRPr="00CA1F67" w:rsidRDefault="00CA1F67" w:rsidP="00CA1F67">
      <w:pPr>
        <w:rPr>
          <w:b/>
          <w:bCs/>
          <w:sz w:val="40"/>
          <w:szCs w:val="40"/>
          <w:lang w:val="en-IN"/>
        </w:rPr>
      </w:pPr>
      <w:r w:rsidRPr="00CA1F67">
        <w:rPr>
          <w:b/>
          <w:bCs/>
          <w:sz w:val="40"/>
          <w:szCs w:val="40"/>
          <w:lang w:val="en-IN"/>
        </w:rPr>
        <w:t>7. Escape Sequences</w:t>
      </w:r>
    </w:p>
    <w:p w14:paraId="58EF68B3" w14:textId="77777777" w:rsidR="00CA1F67" w:rsidRPr="00CA1F67" w:rsidRDefault="00CA1F67" w:rsidP="00CA1F67">
      <w:pPr>
        <w:rPr>
          <w:sz w:val="28"/>
          <w:szCs w:val="28"/>
          <w:lang w:val="en-IN"/>
        </w:rPr>
      </w:pPr>
      <w:r w:rsidRPr="00CA1F67">
        <w:rPr>
          <w:sz w:val="28"/>
          <w:szCs w:val="28"/>
          <w:lang w:val="en-IN"/>
        </w:rPr>
        <w:t>To include special characters in strings, you can use escape sequences.</w:t>
      </w:r>
    </w:p>
    <w:p w14:paraId="7390923C" w14:textId="77777777" w:rsidR="00CA1F67" w:rsidRPr="00CA1F67" w:rsidRDefault="00CA1F67">
      <w:pPr>
        <w:numPr>
          <w:ilvl w:val="0"/>
          <w:numId w:val="13"/>
        </w:numPr>
        <w:rPr>
          <w:sz w:val="28"/>
          <w:szCs w:val="28"/>
          <w:lang w:val="en-IN"/>
        </w:rPr>
      </w:pPr>
      <w:r w:rsidRPr="00CA1F67">
        <w:rPr>
          <w:sz w:val="28"/>
          <w:szCs w:val="28"/>
          <w:lang w:val="en-IN"/>
        </w:rPr>
        <w:t>\' - Single quote</w:t>
      </w:r>
    </w:p>
    <w:p w14:paraId="0C4707A1" w14:textId="77777777" w:rsidR="00CA1F67" w:rsidRPr="00CA1F67" w:rsidRDefault="00CA1F67">
      <w:pPr>
        <w:numPr>
          <w:ilvl w:val="0"/>
          <w:numId w:val="13"/>
        </w:numPr>
        <w:rPr>
          <w:sz w:val="28"/>
          <w:szCs w:val="28"/>
          <w:lang w:val="en-IN"/>
        </w:rPr>
      </w:pPr>
      <w:r w:rsidRPr="00CA1F67">
        <w:rPr>
          <w:sz w:val="28"/>
          <w:szCs w:val="28"/>
          <w:lang w:val="en-IN"/>
        </w:rPr>
        <w:t>\" - Double quote</w:t>
      </w:r>
    </w:p>
    <w:p w14:paraId="1BFC5A79" w14:textId="77777777" w:rsidR="00CA1F67" w:rsidRPr="00CA1F67" w:rsidRDefault="00CA1F67">
      <w:pPr>
        <w:numPr>
          <w:ilvl w:val="0"/>
          <w:numId w:val="13"/>
        </w:numPr>
        <w:rPr>
          <w:sz w:val="28"/>
          <w:szCs w:val="28"/>
          <w:lang w:val="en-IN"/>
        </w:rPr>
      </w:pPr>
      <w:r w:rsidRPr="00CA1F67">
        <w:rPr>
          <w:sz w:val="28"/>
          <w:szCs w:val="28"/>
          <w:lang w:val="en-IN"/>
        </w:rPr>
        <w:t>\\ - Backslash</w:t>
      </w:r>
    </w:p>
    <w:p w14:paraId="3B27832A" w14:textId="77777777" w:rsidR="00CA1F67" w:rsidRPr="00CA1F67" w:rsidRDefault="00CA1F67">
      <w:pPr>
        <w:numPr>
          <w:ilvl w:val="0"/>
          <w:numId w:val="13"/>
        </w:numPr>
        <w:rPr>
          <w:sz w:val="28"/>
          <w:szCs w:val="28"/>
          <w:lang w:val="en-IN"/>
        </w:rPr>
      </w:pPr>
      <w:r w:rsidRPr="00CA1F67">
        <w:rPr>
          <w:sz w:val="28"/>
          <w:szCs w:val="28"/>
          <w:lang w:val="en-IN"/>
        </w:rPr>
        <w:t>\n - Newline</w:t>
      </w:r>
    </w:p>
    <w:p w14:paraId="75DFA65D" w14:textId="77777777" w:rsidR="00CA1F67" w:rsidRPr="00CA1F67" w:rsidRDefault="00CA1F67">
      <w:pPr>
        <w:numPr>
          <w:ilvl w:val="0"/>
          <w:numId w:val="13"/>
        </w:numPr>
        <w:rPr>
          <w:sz w:val="28"/>
          <w:szCs w:val="28"/>
          <w:lang w:val="en-IN"/>
        </w:rPr>
      </w:pPr>
      <w:r w:rsidRPr="00CA1F67">
        <w:rPr>
          <w:sz w:val="28"/>
          <w:szCs w:val="28"/>
          <w:lang w:val="en-IN"/>
        </w:rPr>
        <w:t>\t - Tab</w:t>
      </w:r>
    </w:p>
    <w:p w14:paraId="58940303" w14:textId="77777777" w:rsidR="00CA1F67" w:rsidRPr="00C209A5" w:rsidRDefault="00CA1F67">
      <w:pPr>
        <w:rPr>
          <w:sz w:val="28"/>
          <w:szCs w:val="28"/>
          <w:lang w:val="en-IN"/>
        </w:rPr>
      </w:pPr>
    </w:p>
    <w:p w14:paraId="7369571E" w14:textId="3E44C5BB" w:rsidR="008B28B5" w:rsidRDefault="00CA1F67">
      <w:pPr>
        <w:rPr>
          <w:sz w:val="28"/>
          <w:szCs w:val="28"/>
          <w:lang w:val="en-IN"/>
        </w:rPr>
      </w:pPr>
      <w:r w:rsidRPr="00CA1F67">
        <w:rPr>
          <w:noProof/>
          <w:sz w:val="28"/>
          <w:szCs w:val="28"/>
          <w:lang w:val="en-IN"/>
        </w:rPr>
        <w:drawing>
          <wp:inline distT="0" distB="0" distL="0" distR="0" wp14:anchorId="6F625BDD" wp14:editId="6BCDBC49">
            <wp:extent cx="5943600" cy="1298575"/>
            <wp:effectExtent l="0" t="0" r="0" b="0"/>
            <wp:docPr id="569661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1654" name=""/>
                    <pic:cNvPicPr/>
                  </pic:nvPicPr>
                  <pic:blipFill>
                    <a:blip r:embed="rId26"/>
                    <a:stretch>
                      <a:fillRect/>
                    </a:stretch>
                  </pic:blipFill>
                  <pic:spPr>
                    <a:xfrm>
                      <a:off x="0" y="0"/>
                      <a:ext cx="5943600" cy="1298575"/>
                    </a:xfrm>
                    <a:prstGeom prst="rect">
                      <a:avLst/>
                    </a:prstGeom>
                  </pic:spPr>
                </pic:pic>
              </a:graphicData>
            </a:graphic>
          </wp:inline>
        </w:drawing>
      </w:r>
    </w:p>
    <w:p w14:paraId="49F257DB" w14:textId="77777777" w:rsidR="00CA1F67" w:rsidRDefault="00CA1F67">
      <w:pPr>
        <w:rPr>
          <w:sz w:val="28"/>
          <w:szCs w:val="28"/>
          <w:lang w:val="en-IN"/>
        </w:rPr>
      </w:pPr>
    </w:p>
    <w:p w14:paraId="26C70F83" w14:textId="77777777" w:rsidR="00CA1F67" w:rsidRDefault="00CA1F67">
      <w:pPr>
        <w:rPr>
          <w:sz w:val="28"/>
          <w:szCs w:val="28"/>
          <w:lang w:val="en-IN"/>
        </w:rPr>
      </w:pPr>
    </w:p>
    <w:p w14:paraId="5C094300" w14:textId="77777777" w:rsidR="00CA1F67" w:rsidRDefault="00CA1F67">
      <w:pPr>
        <w:rPr>
          <w:sz w:val="28"/>
          <w:szCs w:val="28"/>
          <w:lang w:val="en-IN"/>
        </w:rPr>
      </w:pPr>
    </w:p>
    <w:p w14:paraId="71625064" w14:textId="77777777" w:rsidR="00CA1F67" w:rsidRDefault="00CA1F67">
      <w:pPr>
        <w:rPr>
          <w:sz w:val="28"/>
          <w:szCs w:val="28"/>
          <w:lang w:val="en-IN"/>
        </w:rPr>
      </w:pPr>
    </w:p>
    <w:p w14:paraId="64BB68C2" w14:textId="77777777" w:rsidR="00CA1F67" w:rsidRDefault="00CA1F67">
      <w:pPr>
        <w:rPr>
          <w:sz w:val="28"/>
          <w:szCs w:val="28"/>
          <w:lang w:val="en-IN"/>
        </w:rPr>
      </w:pPr>
    </w:p>
    <w:p w14:paraId="3FCF1C00" w14:textId="77777777" w:rsidR="00CA1F67" w:rsidRDefault="00CA1F67">
      <w:pPr>
        <w:rPr>
          <w:sz w:val="28"/>
          <w:szCs w:val="28"/>
          <w:lang w:val="en-IN"/>
        </w:rPr>
      </w:pPr>
    </w:p>
    <w:p w14:paraId="6DEFC3E6" w14:textId="77777777" w:rsidR="00CA1F67" w:rsidRPr="00CA1F67" w:rsidRDefault="00CA1F67" w:rsidP="00CA1F67">
      <w:pPr>
        <w:rPr>
          <w:b/>
          <w:bCs/>
          <w:sz w:val="40"/>
          <w:szCs w:val="40"/>
          <w:lang w:val="en-IN"/>
        </w:rPr>
      </w:pPr>
      <w:r w:rsidRPr="00CA1F67">
        <w:rPr>
          <w:b/>
          <w:bCs/>
          <w:sz w:val="40"/>
          <w:szCs w:val="40"/>
          <w:lang w:val="en-IN"/>
        </w:rPr>
        <w:lastRenderedPageBreak/>
        <w:t>8. Multiline Strings</w:t>
      </w:r>
    </w:p>
    <w:p w14:paraId="2813BF09" w14:textId="2514B8DD" w:rsidR="008B28B5" w:rsidRDefault="00CA1F67">
      <w:pPr>
        <w:rPr>
          <w:sz w:val="28"/>
          <w:szCs w:val="28"/>
          <w:lang w:val="en-IN"/>
        </w:rPr>
      </w:pPr>
      <w:r w:rsidRPr="00CA1F67">
        <w:rPr>
          <w:sz w:val="28"/>
          <w:szCs w:val="28"/>
          <w:lang w:val="en-IN"/>
        </w:rPr>
        <w:t>Using triple quotes (''' or """), you can create strings that span multiple lines.</w:t>
      </w:r>
    </w:p>
    <w:p w14:paraId="7AA37BFB" w14:textId="77777777" w:rsidR="00CA1F67" w:rsidRDefault="00CA1F67">
      <w:pPr>
        <w:rPr>
          <w:sz w:val="28"/>
          <w:szCs w:val="28"/>
          <w:lang w:val="en-IN"/>
        </w:rPr>
      </w:pPr>
    </w:p>
    <w:p w14:paraId="3FA13307" w14:textId="54484168" w:rsidR="00CA1F67" w:rsidRPr="00CA1F67" w:rsidRDefault="00CA1F67">
      <w:pPr>
        <w:rPr>
          <w:sz w:val="28"/>
          <w:szCs w:val="28"/>
          <w:lang w:val="en-IN"/>
        </w:rPr>
      </w:pPr>
      <w:r w:rsidRPr="00CA1F67">
        <w:rPr>
          <w:noProof/>
          <w:sz w:val="28"/>
          <w:szCs w:val="28"/>
          <w:lang w:val="en-IN"/>
        </w:rPr>
        <w:drawing>
          <wp:inline distT="0" distB="0" distL="0" distR="0" wp14:anchorId="7302178F" wp14:editId="6B2F6961">
            <wp:extent cx="5943600" cy="1866900"/>
            <wp:effectExtent l="0" t="0" r="0" b="0"/>
            <wp:docPr id="1709747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747359" name=""/>
                    <pic:cNvPicPr/>
                  </pic:nvPicPr>
                  <pic:blipFill>
                    <a:blip r:embed="rId27"/>
                    <a:stretch>
                      <a:fillRect/>
                    </a:stretch>
                  </pic:blipFill>
                  <pic:spPr>
                    <a:xfrm>
                      <a:off x="0" y="0"/>
                      <a:ext cx="5943600" cy="1866900"/>
                    </a:xfrm>
                    <a:prstGeom prst="rect">
                      <a:avLst/>
                    </a:prstGeom>
                  </pic:spPr>
                </pic:pic>
              </a:graphicData>
            </a:graphic>
          </wp:inline>
        </w:drawing>
      </w:r>
    </w:p>
    <w:p w14:paraId="12A69784" w14:textId="77777777" w:rsidR="008B28B5" w:rsidRDefault="008B28B5">
      <w:pPr>
        <w:rPr>
          <w:sz w:val="40"/>
          <w:szCs w:val="40"/>
          <w:lang w:val="en-IN"/>
        </w:rPr>
      </w:pPr>
    </w:p>
    <w:p w14:paraId="0C5F8179" w14:textId="003D2E7F" w:rsidR="004878F7" w:rsidRDefault="004878F7">
      <w:pPr>
        <w:rPr>
          <w:sz w:val="40"/>
          <w:szCs w:val="40"/>
          <w:lang w:val="en-IN"/>
        </w:rPr>
      </w:pPr>
      <w:r w:rsidRPr="004878F7">
        <w:rPr>
          <w:sz w:val="40"/>
          <w:szCs w:val="40"/>
          <w:lang w:val="en-IN"/>
        </w:rPr>
        <w:t>#f-string</w:t>
      </w:r>
      <w:r>
        <w:rPr>
          <w:sz w:val="40"/>
          <w:szCs w:val="40"/>
          <w:lang w:val="en-IN"/>
        </w:rPr>
        <w:t>:</w:t>
      </w:r>
    </w:p>
    <w:p w14:paraId="217557B9" w14:textId="77777777" w:rsidR="004878F7" w:rsidRDefault="004878F7">
      <w:pPr>
        <w:rPr>
          <w:sz w:val="40"/>
          <w:szCs w:val="40"/>
          <w:lang w:val="en-IN"/>
        </w:rPr>
      </w:pPr>
    </w:p>
    <w:p w14:paraId="2F52E51A" w14:textId="77777777" w:rsidR="004878F7" w:rsidRDefault="004878F7" w:rsidP="004878F7">
      <w:pPr>
        <w:rPr>
          <w:sz w:val="28"/>
          <w:szCs w:val="28"/>
          <w:lang w:val="en-IN"/>
        </w:rPr>
      </w:pPr>
      <w:r w:rsidRPr="004878F7">
        <w:rPr>
          <w:sz w:val="28"/>
          <w:szCs w:val="28"/>
          <w:lang w:val="en-IN"/>
        </w:rPr>
        <w:t>An f-string, or formatted string literal, is a concise and readable way to embed expressions inside string literals in Python. Introduced in Python 3.6, f-strings allow you to embed variables and expressions within curly braces {}, prefixed by the letter f before the string.</w:t>
      </w:r>
    </w:p>
    <w:p w14:paraId="7A24832F" w14:textId="77777777" w:rsidR="004878F7" w:rsidRPr="004878F7" w:rsidRDefault="004878F7" w:rsidP="004878F7">
      <w:pPr>
        <w:rPr>
          <w:sz w:val="28"/>
          <w:szCs w:val="28"/>
          <w:lang w:val="en-IN"/>
        </w:rPr>
      </w:pPr>
    </w:p>
    <w:p w14:paraId="1A2BE413" w14:textId="77777777" w:rsidR="004878F7" w:rsidRPr="004878F7" w:rsidRDefault="004878F7" w:rsidP="004878F7">
      <w:pPr>
        <w:rPr>
          <w:b/>
          <w:bCs/>
          <w:sz w:val="28"/>
          <w:szCs w:val="28"/>
          <w:lang w:val="en-IN"/>
        </w:rPr>
      </w:pPr>
      <w:r w:rsidRPr="004878F7">
        <w:rPr>
          <w:b/>
          <w:bCs/>
          <w:sz w:val="28"/>
          <w:szCs w:val="28"/>
          <w:lang w:val="en-IN"/>
        </w:rPr>
        <w:t>Basic Syntax</w:t>
      </w:r>
    </w:p>
    <w:p w14:paraId="20D96746" w14:textId="77777777" w:rsidR="004878F7" w:rsidRDefault="004878F7" w:rsidP="004878F7">
      <w:pPr>
        <w:rPr>
          <w:sz w:val="28"/>
          <w:szCs w:val="28"/>
          <w:lang w:val="en-IN"/>
        </w:rPr>
      </w:pPr>
      <w:r w:rsidRPr="004878F7">
        <w:rPr>
          <w:sz w:val="28"/>
          <w:szCs w:val="28"/>
          <w:lang w:val="en-IN"/>
        </w:rPr>
        <w:t>To use an f-string, prefix the string with f or F and place expressions inside curly braces {}. Python will evaluate these expressions and insert their values into the string.</w:t>
      </w:r>
    </w:p>
    <w:p w14:paraId="018BE4C1" w14:textId="77777777" w:rsidR="004878F7" w:rsidRDefault="004878F7" w:rsidP="004878F7">
      <w:pPr>
        <w:rPr>
          <w:sz w:val="28"/>
          <w:szCs w:val="28"/>
          <w:lang w:val="en-IN"/>
        </w:rPr>
      </w:pPr>
    </w:p>
    <w:p w14:paraId="3FCCE7A0" w14:textId="290F5E5E" w:rsidR="004878F7" w:rsidRDefault="004878F7" w:rsidP="004878F7">
      <w:pPr>
        <w:rPr>
          <w:sz w:val="28"/>
          <w:szCs w:val="28"/>
          <w:lang w:val="en-IN"/>
        </w:rPr>
      </w:pPr>
      <w:r w:rsidRPr="004878F7">
        <w:rPr>
          <w:noProof/>
          <w:sz w:val="28"/>
          <w:szCs w:val="28"/>
          <w:lang w:val="en-IN"/>
        </w:rPr>
        <w:drawing>
          <wp:inline distT="0" distB="0" distL="0" distR="0" wp14:anchorId="4DA410AB" wp14:editId="27A7520D">
            <wp:extent cx="5943600" cy="1242060"/>
            <wp:effectExtent l="0" t="0" r="0" b="0"/>
            <wp:docPr id="182332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25922" name=""/>
                    <pic:cNvPicPr/>
                  </pic:nvPicPr>
                  <pic:blipFill>
                    <a:blip r:embed="rId28"/>
                    <a:stretch>
                      <a:fillRect/>
                    </a:stretch>
                  </pic:blipFill>
                  <pic:spPr>
                    <a:xfrm>
                      <a:off x="0" y="0"/>
                      <a:ext cx="5943600" cy="1242060"/>
                    </a:xfrm>
                    <a:prstGeom prst="rect">
                      <a:avLst/>
                    </a:prstGeom>
                  </pic:spPr>
                </pic:pic>
              </a:graphicData>
            </a:graphic>
          </wp:inline>
        </w:drawing>
      </w:r>
    </w:p>
    <w:p w14:paraId="786672FC" w14:textId="77777777" w:rsidR="004878F7" w:rsidRDefault="004878F7" w:rsidP="004878F7">
      <w:pPr>
        <w:rPr>
          <w:sz w:val="28"/>
          <w:szCs w:val="28"/>
          <w:lang w:val="en-IN"/>
        </w:rPr>
      </w:pPr>
    </w:p>
    <w:p w14:paraId="4E0B9368" w14:textId="77777777" w:rsidR="004878F7" w:rsidRPr="004878F7" w:rsidRDefault="004878F7" w:rsidP="004878F7">
      <w:pPr>
        <w:rPr>
          <w:b/>
          <w:bCs/>
          <w:sz w:val="28"/>
          <w:szCs w:val="28"/>
          <w:lang w:val="en-IN"/>
        </w:rPr>
      </w:pPr>
      <w:r w:rsidRPr="004878F7">
        <w:rPr>
          <w:b/>
          <w:bCs/>
          <w:sz w:val="28"/>
          <w:szCs w:val="28"/>
          <w:lang w:val="en-IN"/>
        </w:rPr>
        <w:t>Advantages of f-strings</w:t>
      </w:r>
    </w:p>
    <w:p w14:paraId="2D22D75F" w14:textId="77777777" w:rsidR="004878F7" w:rsidRPr="004878F7" w:rsidRDefault="004878F7">
      <w:pPr>
        <w:numPr>
          <w:ilvl w:val="0"/>
          <w:numId w:val="5"/>
        </w:numPr>
        <w:rPr>
          <w:sz w:val="28"/>
          <w:szCs w:val="28"/>
          <w:lang w:val="en-IN"/>
        </w:rPr>
      </w:pPr>
      <w:r w:rsidRPr="004878F7">
        <w:rPr>
          <w:b/>
          <w:bCs/>
          <w:sz w:val="28"/>
          <w:szCs w:val="28"/>
          <w:lang w:val="en-IN"/>
        </w:rPr>
        <w:t>Readability</w:t>
      </w:r>
      <w:r w:rsidRPr="004878F7">
        <w:rPr>
          <w:sz w:val="28"/>
          <w:szCs w:val="28"/>
          <w:lang w:val="en-IN"/>
        </w:rPr>
        <w:t>: Makes it easier to read and write strings with embedded variables or expressions.</w:t>
      </w:r>
    </w:p>
    <w:p w14:paraId="2CAD2224" w14:textId="77777777" w:rsidR="004878F7" w:rsidRPr="004878F7" w:rsidRDefault="004878F7">
      <w:pPr>
        <w:numPr>
          <w:ilvl w:val="0"/>
          <w:numId w:val="5"/>
        </w:numPr>
        <w:rPr>
          <w:sz w:val="28"/>
          <w:szCs w:val="28"/>
          <w:lang w:val="en-IN"/>
        </w:rPr>
      </w:pPr>
      <w:r w:rsidRPr="004878F7">
        <w:rPr>
          <w:b/>
          <w:bCs/>
          <w:sz w:val="28"/>
          <w:szCs w:val="28"/>
          <w:lang w:val="en-IN"/>
        </w:rPr>
        <w:lastRenderedPageBreak/>
        <w:t>Performance</w:t>
      </w:r>
      <w:r w:rsidRPr="004878F7">
        <w:rPr>
          <w:sz w:val="28"/>
          <w:szCs w:val="28"/>
          <w:lang w:val="en-IN"/>
        </w:rPr>
        <w:t xml:space="preserve">: Generally faster than other formatting methods like </w:t>
      </w:r>
      <w:proofErr w:type="spellStart"/>
      <w:proofErr w:type="gramStart"/>
      <w:r w:rsidRPr="004878F7">
        <w:rPr>
          <w:sz w:val="28"/>
          <w:szCs w:val="28"/>
          <w:lang w:val="en-IN"/>
        </w:rPr>
        <w:t>str.format</w:t>
      </w:r>
      <w:proofErr w:type="spellEnd"/>
      <w:proofErr w:type="gramEnd"/>
      <w:r w:rsidRPr="004878F7">
        <w:rPr>
          <w:sz w:val="28"/>
          <w:szCs w:val="28"/>
          <w:lang w:val="en-IN"/>
        </w:rPr>
        <w:t>() and % formatting.</w:t>
      </w:r>
    </w:p>
    <w:p w14:paraId="090395A0" w14:textId="77777777" w:rsidR="004878F7" w:rsidRDefault="004878F7">
      <w:pPr>
        <w:numPr>
          <w:ilvl w:val="0"/>
          <w:numId w:val="5"/>
        </w:numPr>
        <w:rPr>
          <w:sz w:val="28"/>
          <w:szCs w:val="28"/>
          <w:lang w:val="en-IN"/>
        </w:rPr>
      </w:pPr>
      <w:r w:rsidRPr="004878F7">
        <w:rPr>
          <w:b/>
          <w:bCs/>
          <w:sz w:val="28"/>
          <w:szCs w:val="28"/>
          <w:lang w:val="en-IN"/>
        </w:rPr>
        <w:t>Flexibility</w:t>
      </w:r>
      <w:r w:rsidRPr="004878F7">
        <w:rPr>
          <w:sz w:val="28"/>
          <w:szCs w:val="28"/>
          <w:lang w:val="en-IN"/>
        </w:rPr>
        <w:t>: You can include any valid Python expression inside {}, even function calls or arithmetic operations.</w:t>
      </w:r>
    </w:p>
    <w:p w14:paraId="2B8AD6BB" w14:textId="3D2C2CE6" w:rsidR="004878F7" w:rsidRPr="004878F7" w:rsidRDefault="004878F7" w:rsidP="004878F7">
      <w:pPr>
        <w:rPr>
          <w:sz w:val="28"/>
          <w:szCs w:val="28"/>
          <w:lang w:val="en-IN"/>
        </w:rPr>
      </w:pPr>
    </w:p>
    <w:p w14:paraId="698FC6BB" w14:textId="77777777" w:rsidR="004878F7" w:rsidRPr="004878F7" w:rsidRDefault="004878F7" w:rsidP="004878F7">
      <w:pPr>
        <w:rPr>
          <w:b/>
          <w:bCs/>
          <w:sz w:val="28"/>
          <w:szCs w:val="28"/>
          <w:lang w:val="en-IN"/>
        </w:rPr>
      </w:pPr>
      <w:r w:rsidRPr="004878F7">
        <w:rPr>
          <w:b/>
          <w:bCs/>
          <w:sz w:val="28"/>
          <w:szCs w:val="28"/>
          <w:lang w:val="en-IN"/>
        </w:rPr>
        <w:t>Example with Expressions</w:t>
      </w:r>
    </w:p>
    <w:p w14:paraId="3AFB54F8" w14:textId="77777777" w:rsidR="004878F7" w:rsidRDefault="004878F7" w:rsidP="004878F7">
      <w:pPr>
        <w:rPr>
          <w:sz w:val="28"/>
          <w:szCs w:val="28"/>
          <w:lang w:val="en-IN"/>
        </w:rPr>
      </w:pPr>
    </w:p>
    <w:p w14:paraId="7AE71D11" w14:textId="09421FC4" w:rsidR="004878F7" w:rsidRDefault="004878F7" w:rsidP="004878F7">
      <w:pPr>
        <w:rPr>
          <w:sz w:val="28"/>
          <w:szCs w:val="28"/>
          <w:lang w:val="en-IN"/>
        </w:rPr>
      </w:pPr>
      <w:r w:rsidRPr="004878F7">
        <w:rPr>
          <w:noProof/>
          <w:sz w:val="28"/>
          <w:szCs w:val="28"/>
          <w:lang w:val="en-IN"/>
        </w:rPr>
        <w:drawing>
          <wp:inline distT="0" distB="0" distL="0" distR="0" wp14:anchorId="48C94A97" wp14:editId="1826275D">
            <wp:extent cx="5943600" cy="1254125"/>
            <wp:effectExtent l="0" t="0" r="0" b="3175"/>
            <wp:docPr id="192809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095131" name=""/>
                    <pic:cNvPicPr/>
                  </pic:nvPicPr>
                  <pic:blipFill>
                    <a:blip r:embed="rId29"/>
                    <a:stretch>
                      <a:fillRect/>
                    </a:stretch>
                  </pic:blipFill>
                  <pic:spPr>
                    <a:xfrm>
                      <a:off x="0" y="0"/>
                      <a:ext cx="5943600" cy="1254125"/>
                    </a:xfrm>
                    <a:prstGeom prst="rect">
                      <a:avLst/>
                    </a:prstGeom>
                  </pic:spPr>
                </pic:pic>
              </a:graphicData>
            </a:graphic>
          </wp:inline>
        </w:drawing>
      </w:r>
    </w:p>
    <w:p w14:paraId="1ED36833" w14:textId="77777777" w:rsidR="00E22386" w:rsidRDefault="00E22386" w:rsidP="004878F7">
      <w:pPr>
        <w:rPr>
          <w:sz w:val="28"/>
          <w:szCs w:val="28"/>
          <w:lang w:val="en-IN"/>
        </w:rPr>
      </w:pPr>
    </w:p>
    <w:p w14:paraId="57342D4D" w14:textId="77777777" w:rsidR="00E22386" w:rsidRDefault="00E22386" w:rsidP="004878F7">
      <w:pPr>
        <w:rPr>
          <w:sz w:val="28"/>
          <w:szCs w:val="28"/>
          <w:lang w:val="en-IN"/>
        </w:rPr>
      </w:pPr>
    </w:p>
    <w:p w14:paraId="5E2136E0" w14:textId="77777777" w:rsidR="00E22386" w:rsidRPr="00E22386" w:rsidRDefault="00E22386" w:rsidP="00E22386">
      <w:pPr>
        <w:rPr>
          <w:b/>
          <w:bCs/>
          <w:sz w:val="28"/>
          <w:szCs w:val="28"/>
          <w:lang w:val="en-IN"/>
        </w:rPr>
      </w:pPr>
      <w:r w:rsidRPr="00E22386">
        <w:rPr>
          <w:b/>
          <w:bCs/>
          <w:sz w:val="28"/>
          <w:szCs w:val="28"/>
          <w:lang w:val="en-IN"/>
        </w:rPr>
        <w:t>Formatting Output</w:t>
      </w:r>
    </w:p>
    <w:p w14:paraId="3B4310A2" w14:textId="77777777" w:rsidR="00E22386" w:rsidRPr="00E22386" w:rsidRDefault="00E22386" w:rsidP="00E22386">
      <w:pPr>
        <w:rPr>
          <w:sz w:val="28"/>
          <w:szCs w:val="28"/>
          <w:lang w:val="en-IN"/>
        </w:rPr>
      </w:pPr>
      <w:r w:rsidRPr="00E22386">
        <w:rPr>
          <w:sz w:val="28"/>
          <w:szCs w:val="28"/>
          <w:lang w:val="en-IN"/>
        </w:rPr>
        <w:t>F-strings also support formatting specifications, such as setting decimal places for floating-point numbers.</w:t>
      </w:r>
    </w:p>
    <w:p w14:paraId="2254A474" w14:textId="77777777" w:rsidR="00E22386" w:rsidRDefault="00E22386" w:rsidP="004878F7">
      <w:pPr>
        <w:rPr>
          <w:sz w:val="28"/>
          <w:szCs w:val="28"/>
          <w:lang w:val="en-IN"/>
        </w:rPr>
      </w:pPr>
    </w:p>
    <w:p w14:paraId="03AAA251" w14:textId="69148DD1" w:rsidR="00E22386" w:rsidRPr="004878F7" w:rsidRDefault="00E22386" w:rsidP="004878F7">
      <w:pPr>
        <w:rPr>
          <w:sz w:val="28"/>
          <w:szCs w:val="28"/>
          <w:lang w:val="en-IN"/>
        </w:rPr>
      </w:pPr>
      <w:r w:rsidRPr="00E22386">
        <w:rPr>
          <w:noProof/>
          <w:sz w:val="28"/>
          <w:szCs w:val="28"/>
          <w:lang w:val="en-IN"/>
        </w:rPr>
        <w:drawing>
          <wp:inline distT="0" distB="0" distL="0" distR="0" wp14:anchorId="54917792" wp14:editId="04C59856">
            <wp:extent cx="5943600" cy="1066165"/>
            <wp:effectExtent l="0" t="0" r="0" b="635"/>
            <wp:docPr id="1704588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588886" name=""/>
                    <pic:cNvPicPr/>
                  </pic:nvPicPr>
                  <pic:blipFill>
                    <a:blip r:embed="rId30"/>
                    <a:stretch>
                      <a:fillRect/>
                    </a:stretch>
                  </pic:blipFill>
                  <pic:spPr>
                    <a:xfrm>
                      <a:off x="0" y="0"/>
                      <a:ext cx="5943600" cy="1066165"/>
                    </a:xfrm>
                    <a:prstGeom prst="rect">
                      <a:avLst/>
                    </a:prstGeom>
                  </pic:spPr>
                </pic:pic>
              </a:graphicData>
            </a:graphic>
          </wp:inline>
        </w:drawing>
      </w:r>
    </w:p>
    <w:p w14:paraId="4C1A49A1" w14:textId="77777777" w:rsidR="004878F7" w:rsidRDefault="004878F7">
      <w:pPr>
        <w:rPr>
          <w:sz w:val="28"/>
          <w:szCs w:val="28"/>
          <w:lang w:val="en-IN"/>
        </w:rPr>
      </w:pPr>
    </w:p>
    <w:p w14:paraId="0A5E7B03" w14:textId="77777777" w:rsidR="00B513AE" w:rsidRDefault="00B513AE">
      <w:pPr>
        <w:rPr>
          <w:sz w:val="28"/>
          <w:szCs w:val="28"/>
          <w:lang w:val="en-IN"/>
        </w:rPr>
      </w:pPr>
    </w:p>
    <w:p w14:paraId="0E093C27" w14:textId="77777777" w:rsidR="00B513AE" w:rsidRDefault="00B513AE">
      <w:pPr>
        <w:rPr>
          <w:sz w:val="28"/>
          <w:szCs w:val="28"/>
          <w:lang w:val="en-IN"/>
        </w:rPr>
      </w:pPr>
    </w:p>
    <w:p w14:paraId="4A585A66" w14:textId="77777777" w:rsidR="00B513AE" w:rsidRDefault="00B513AE">
      <w:pPr>
        <w:rPr>
          <w:sz w:val="28"/>
          <w:szCs w:val="28"/>
          <w:lang w:val="en-IN"/>
        </w:rPr>
      </w:pPr>
    </w:p>
    <w:p w14:paraId="63B3EACC" w14:textId="77777777" w:rsidR="00B513AE" w:rsidRDefault="00B513AE">
      <w:pPr>
        <w:rPr>
          <w:sz w:val="28"/>
          <w:szCs w:val="28"/>
          <w:lang w:val="en-IN"/>
        </w:rPr>
      </w:pPr>
    </w:p>
    <w:p w14:paraId="21C34813" w14:textId="77777777" w:rsidR="00B513AE" w:rsidRDefault="00B513AE">
      <w:pPr>
        <w:rPr>
          <w:sz w:val="28"/>
          <w:szCs w:val="28"/>
          <w:lang w:val="en-IN"/>
        </w:rPr>
      </w:pPr>
    </w:p>
    <w:p w14:paraId="291DEFB5" w14:textId="77777777" w:rsidR="00B513AE" w:rsidRDefault="00B513AE">
      <w:pPr>
        <w:rPr>
          <w:sz w:val="28"/>
          <w:szCs w:val="28"/>
          <w:lang w:val="en-IN"/>
        </w:rPr>
      </w:pPr>
    </w:p>
    <w:p w14:paraId="194DE382" w14:textId="77777777" w:rsidR="00B513AE" w:rsidRDefault="00B513AE">
      <w:pPr>
        <w:rPr>
          <w:sz w:val="28"/>
          <w:szCs w:val="28"/>
          <w:lang w:val="en-IN"/>
        </w:rPr>
      </w:pPr>
    </w:p>
    <w:p w14:paraId="79287386" w14:textId="77777777" w:rsidR="00B513AE" w:rsidRDefault="00B513AE">
      <w:pPr>
        <w:rPr>
          <w:sz w:val="28"/>
          <w:szCs w:val="28"/>
          <w:lang w:val="en-IN"/>
        </w:rPr>
      </w:pPr>
    </w:p>
    <w:p w14:paraId="293EC593" w14:textId="77777777" w:rsidR="00B513AE" w:rsidRDefault="00B513AE">
      <w:pPr>
        <w:rPr>
          <w:sz w:val="28"/>
          <w:szCs w:val="28"/>
          <w:lang w:val="en-IN"/>
        </w:rPr>
      </w:pPr>
    </w:p>
    <w:p w14:paraId="577A365C" w14:textId="77777777" w:rsidR="00B513AE" w:rsidRDefault="00B513AE">
      <w:pPr>
        <w:rPr>
          <w:sz w:val="28"/>
          <w:szCs w:val="28"/>
          <w:lang w:val="en-IN"/>
        </w:rPr>
      </w:pPr>
    </w:p>
    <w:p w14:paraId="1D2CBD78" w14:textId="77777777" w:rsidR="00B513AE" w:rsidRDefault="00B513AE">
      <w:pPr>
        <w:rPr>
          <w:sz w:val="28"/>
          <w:szCs w:val="28"/>
          <w:lang w:val="en-IN"/>
        </w:rPr>
      </w:pPr>
    </w:p>
    <w:p w14:paraId="76769518" w14:textId="77777777" w:rsidR="00B513AE" w:rsidRDefault="00B513AE">
      <w:pPr>
        <w:rPr>
          <w:sz w:val="28"/>
          <w:szCs w:val="28"/>
          <w:lang w:val="en-IN"/>
        </w:rPr>
      </w:pPr>
    </w:p>
    <w:p w14:paraId="21593F1B" w14:textId="77777777" w:rsidR="00B513AE" w:rsidRDefault="00B513AE">
      <w:pPr>
        <w:rPr>
          <w:sz w:val="28"/>
          <w:szCs w:val="28"/>
          <w:lang w:val="en-IN"/>
        </w:rPr>
      </w:pPr>
    </w:p>
    <w:p w14:paraId="03781587" w14:textId="5CCDA93D" w:rsidR="00B513AE" w:rsidRDefault="00B513AE">
      <w:pPr>
        <w:rPr>
          <w:sz w:val="44"/>
          <w:szCs w:val="44"/>
          <w:lang w:val="en-IN"/>
        </w:rPr>
      </w:pPr>
      <w:r w:rsidRPr="00B513AE">
        <w:rPr>
          <w:sz w:val="44"/>
          <w:szCs w:val="44"/>
          <w:lang w:val="en-IN"/>
        </w:rPr>
        <w:lastRenderedPageBreak/>
        <w:t>Modules:</w:t>
      </w:r>
    </w:p>
    <w:p w14:paraId="1296CDD9" w14:textId="77777777" w:rsidR="00B513AE" w:rsidRDefault="00B513AE">
      <w:pPr>
        <w:rPr>
          <w:sz w:val="44"/>
          <w:szCs w:val="44"/>
          <w:lang w:val="en-IN"/>
        </w:rPr>
      </w:pPr>
    </w:p>
    <w:p w14:paraId="5FB34B42" w14:textId="77777777" w:rsidR="00B513AE" w:rsidRPr="00B513AE" w:rsidRDefault="00B513AE" w:rsidP="00B513AE">
      <w:pPr>
        <w:rPr>
          <w:sz w:val="28"/>
          <w:szCs w:val="28"/>
          <w:lang w:val="en-IN"/>
        </w:rPr>
      </w:pPr>
      <w:r w:rsidRPr="00B513AE">
        <w:rPr>
          <w:sz w:val="28"/>
          <w:szCs w:val="28"/>
          <w:lang w:val="en-IN"/>
        </w:rPr>
        <w:t xml:space="preserve">In Python, </w:t>
      </w:r>
      <w:r w:rsidRPr="00B513AE">
        <w:rPr>
          <w:b/>
          <w:bCs/>
          <w:sz w:val="28"/>
          <w:szCs w:val="28"/>
          <w:lang w:val="en-IN"/>
        </w:rPr>
        <w:t>modules</w:t>
      </w:r>
      <w:r w:rsidRPr="00B513AE">
        <w:rPr>
          <w:sz w:val="28"/>
          <w:szCs w:val="28"/>
          <w:lang w:val="en-IN"/>
        </w:rPr>
        <w:t xml:space="preserve"> are files containing Python code that define functions, classes, and variables or include runnable code. Modules are a way to organize and reuse code by dividing it into logical groups.</w:t>
      </w:r>
    </w:p>
    <w:p w14:paraId="15F9F2BE" w14:textId="77777777" w:rsidR="00B513AE" w:rsidRDefault="00B513AE" w:rsidP="00B513AE">
      <w:pPr>
        <w:rPr>
          <w:b/>
          <w:bCs/>
          <w:sz w:val="28"/>
          <w:szCs w:val="28"/>
          <w:lang w:val="en-IN"/>
        </w:rPr>
      </w:pPr>
    </w:p>
    <w:p w14:paraId="7C5B0B93" w14:textId="2845B9E9" w:rsidR="00B513AE" w:rsidRPr="00B513AE" w:rsidRDefault="00B513AE" w:rsidP="00B513AE">
      <w:pPr>
        <w:rPr>
          <w:b/>
          <w:bCs/>
          <w:sz w:val="40"/>
          <w:szCs w:val="40"/>
          <w:lang w:val="en-IN"/>
        </w:rPr>
      </w:pPr>
      <w:r w:rsidRPr="00B513AE">
        <w:rPr>
          <w:b/>
          <w:bCs/>
          <w:sz w:val="40"/>
          <w:szCs w:val="40"/>
          <w:lang w:val="en-IN"/>
        </w:rPr>
        <w:t>Key Points About Modules</w:t>
      </w:r>
    </w:p>
    <w:p w14:paraId="28A0947F" w14:textId="77777777" w:rsidR="00B513AE" w:rsidRDefault="00B513AE" w:rsidP="00B513AE">
      <w:pPr>
        <w:ind w:left="360"/>
        <w:rPr>
          <w:b/>
          <w:bCs/>
          <w:sz w:val="36"/>
          <w:szCs w:val="36"/>
          <w:lang w:val="en-IN"/>
        </w:rPr>
      </w:pPr>
    </w:p>
    <w:p w14:paraId="4BD7F61F" w14:textId="646F6F8C" w:rsidR="00B513AE" w:rsidRPr="00B513AE" w:rsidRDefault="00B513AE">
      <w:pPr>
        <w:pStyle w:val="ListParagraph"/>
        <w:numPr>
          <w:ilvl w:val="0"/>
          <w:numId w:val="14"/>
        </w:numPr>
        <w:rPr>
          <w:sz w:val="36"/>
          <w:szCs w:val="36"/>
          <w:lang w:val="en-IN"/>
        </w:rPr>
      </w:pPr>
      <w:r w:rsidRPr="00B513AE">
        <w:rPr>
          <w:b/>
          <w:bCs/>
          <w:sz w:val="36"/>
          <w:szCs w:val="36"/>
          <w:lang w:val="en-IN"/>
        </w:rPr>
        <w:t>Structure</w:t>
      </w:r>
      <w:r w:rsidRPr="00B513AE">
        <w:rPr>
          <w:sz w:val="36"/>
          <w:szCs w:val="36"/>
          <w:lang w:val="en-IN"/>
        </w:rPr>
        <w:t>:</w:t>
      </w:r>
    </w:p>
    <w:p w14:paraId="3709D682" w14:textId="77777777" w:rsidR="00B513AE" w:rsidRPr="00B513AE" w:rsidRDefault="00B513AE">
      <w:pPr>
        <w:numPr>
          <w:ilvl w:val="1"/>
          <w:numId w:val="14"/>
        </w:numPr>
        <w:rPr>
          <w:sz w:val="28"/>
          <w:szCs w:val="28"/>
          <w:lang w:val="en-IN"/>
        </w:rPr>
      </w:pPr>
      <w:r w:rsidRPr="00B513AE">
        <w:rPr>
          <w:sz w:val="28"/>
          <w:szCs w:val="28"/>
          <w:lang w:val="en-IN"/>
        </w:rPr>
        <w:t>A module is a single Python file with a .</w:t>
      </w:r>
      <w:proofErr w:type="spellStart"/>
      <w:r w:rsidRPr="00B513AE">
        <w:rPr>
          <w:sz w:val="28"/>
          <w:szCs w:val="28"/>
          <w:lang w:val="en-IN"/>
        </w:rPr>
        <w:t>py</w:t>
      </w:r>
      <w:proofErr w:type="spellEnd"/>
      <w:r w:rsidRPr="00B513AE">
        <w:rPr>
          <w:sz w:val="28"/>
          <w:szCs w:val="28"/>
          <w:lang w:val="en-IN"/>
        </w:rPr>
        <w:t xml:space="preserve"> extension.</w:t>
      </w:r>
    </w:p>
    <w:p w14:paraId="0F770B80" w14:textId="77777777" w:rsidR="00B513AE" w:rsidRPr="00B513AE" w:rsidRDefault="00B513AE">
      <w:pPr>
        <w:numPr>
          <w:ilvl w:val="1"/>
          <w:numId w:val="14"/>
        </w:numPr>
        <w:rPr>
          <w:sz w:val="28"/>
          <w:szCs w:val="28"/>
          <w:lang w:val="en-IN"/>
        </w:rPr>
      </w:pPr>
      <w:r w:rsidRPr="00B513AE">
        <w:rPr>
          <w:sz w:val="28"/>
          <w:szCs w:val="28"/>
          <w:lang w:val="en-IN"/>
        </w:rPr>
        <w:t>The name of the file (without the .</w:t>
      </w:r>
      <w:proofErr w:type="spellStart"/>
      <w:r w:rsidRPr="00B513AE">
        <w:rPr>
          <w:sz w:val="28"/>
          <w:szCs w:val="28"/>
          <w:lang w:val="en-IN"/>
        </w:rPr>
        <w:t>py</w:t>
      </w:r>
      <w:proofErr w:type="spellEnd"/>
      <w:r w:rsidRPr="00B513AE">
        <w:rPr>
          <w:sz w:val="28"/>
          <w:szCs w:val="28"/>
          <w:lang w:val="en-IN"/>
        </w:rPr>
        <w:t xml:space="preserve"> extension) becomes the module's name when imported.</w:t>
      </w:r>
    </w:p>
    <w:p w14:paraId="6500F1E8" w14:textId="77777777" w:rsidR="00B513AE" w:rsidRPr="00B513AE" w:rsidRDefault="00B513AE">
      <w:pPr>
        <w:numPr>
          <w:ilvl w:val="0"/>
          <w:numId w:val="14"/>
        </w:numPr>
        <w:rPr>
          <w:sz w:val="36"/>
          <w:szCs w:val="36"/>
          <w:lang w:val="en-IN"/>
        </w:rPr>
      </w:pPr>
      <w:r w:rsidRPr="00B513AE">
        <w:rPr>
          <w:b/>
          <w:bCs/>
          <w:sz w:val="36"/>
          <w:szCs w:val="36"/>
          <w:lang w:val="en-IN"/>
        </w:rPr>
        <w:t>Types of Modules</w:t>
      </w:r>
      <w:r w:rsidRPr="00B513AE">
        <w:rPr>
          <w:sz w:val="36"/>
          <w:szCs w:val="36"/>
          <w:lang w:val="en-IN"/>
        </w:rPr>
        <w:t>:</w:t>
      </w:r>
    </w:p>
    <w:p w14:paraId="704D4B43" w14:textId="77777777" w:rsidR="00B513AE" w:rsidRPr="00B513AE" w:rsidRDefault="00B513AE">
      <w:pPr>
        <w:numPr>
          <w:ilvl w:val="1"/>
          <w:numId w:val="14"/>
        </w:numPr>
        <w:rPr>
          <w:sz w:val="28"/>
          <w:szCs w:val="28"/>
          <w:lang w:val="en-IN"/>
        </w:rPr>
      </w:pPr>
      <w:r w:rsidRPr="00B513AE">
        <w:rPr>
          <w:b/>
          <w:bCs/>
          <w:sz w:val="28"/>
          <w:szCs w:val="28"/>
          <w:lang w:val="en-IN"/>
        </w:rPr>
        <w:t>Built-in Modules</w:t>
      </w:r>
      <w:r w:rsidRPr="00B513AE">
        <w:rPr>
          <w:sz w:val="28"/>
          <w:szCs w:val="28"/>
          <w:lang w:val="en-IN"/>
        </w:rPr>
        <w:t xml:space="preserve">: Pre-installed modules like math, sys, and </w:t>
      </w:r>
      <w:proofErr w:type="spellStart"/>
      <w:r w:rsidRPr="00B513AE">
        <w:rPr>
          <w:sz w:val="28"/>
          <w:szCs w:val="28"/>
          <w:lang w:val="en-IN"/>
        </w:rPr>
        <w:t>os</w:t>
      </w:r>
      <w:proofErr w:type="spellEnd"/>
      <w:r w:rsidRPr="00B513AE">
        <w:rPr>
          <w:sz w:val="28"/>
          <w:szCs w:val="28"/>
          <w:lang w:val="en-IN"/>
        </w:rPr>
        <w:t>.</w:t>
      </w:r>
    </w:p>
    <w:p w14:paraId="604D3E73" w14:textId="77777777" w:rsidR="00B513AE" w:rsidRPr="00B513AE" w:rsidRDefault="00B513AE">
      <w:pPr>
        <w:numPr>
          <w:ilvl w:val="1"/>
          <w:numId w:val="14"/>
        </w:numPr>
        <w:rPr>
          <w:sz w:val="28"/>
          <w:szCs w:val="28"/>
          <w:lang w:val="en-IN"/>
        </w:rPr>
      </w:pPr>
      <w:r w:rsidRPr="00B513AE">
        <w:rPr>
          <w:b/>
          <w:bCs/>
          <w:sz w:val="28"/>
          <w:szCs w:val="28"/>
          <w:lang w:val="en-IN"/>
        </w:rPr>
        <w:t>Standard Library Modules</w:t>
      </w:r>
      <w:r w:rsidRPr="00B513AE">
        <w:rPr>
          <w:sz w:val="28"/>
          <w:szCs w:val="28"/>
          <w:lang w:val="en-IN"/>
        </w:rPr>
        <w:t>: Part of Python's standard library, such as datetime, random, or re.</w:t>
      </w:r>
    </w:p>
    <w:p w14:paraId="0E61BE63" w14:textId="77777777" w:rsidR="00B513AE" w:rsidRPr="00B513AE" w:rsidRDefault="00B513AE">
      <w:pPr>
        <w:numPr>
          <w:ilvl w:val="1"/>
          <w:numId w:val="14"/>
        </w:numPr>
        <w:rPr>
          <w:sz w:val="28"/>
          <w:szCs w:val="28"/>
          <w:lang w:val="en-IN"/>
        </w:rPr>
      </w:pPr>
      <w:r w:rsidRPr="00B513AE">
        <w:rPr>
          <w:b/>
          <w:bCs/>
          <w:sz w:val="28"/>
          <w:szCs w:val="28"/>
          <w:lang w:val="en-IN"/>
        </w:rPr>
        <w:t>Third-Party Modules</w:t>
      </w:r>
      <w:r w:rsidRPr="00B513AE">
        <w:rPr>
          <w:sz w:val="28"/>
          <w:szCs w:val="28"/>
          <w:lang w:val="en-IN"/>
        </w:rPr>
        <w:t xml:space="preserve">: Modules installed via package managers like pip (e.g., </w:t>
      </w:r>
      <w:proofErr w:type="spellStart"/>
      <w:r w:rsidRPr="00B513AE">
        <w:rPr>
          <w:sz w:val="28"/>
          <w:szCs w:val="28"/>
          <w:lang w:val="en-IN"/>
        </w:rPr>
        <w:t>numpy</w:t>
      </w:r>
      <w:proofErr w:type="spellEnd"/>
      <w:r w:rsidRPr="00B513AE">
        <w:rPr>
          <w:sz w:val="28"/>
          <w:szCs w:val="28"/>
          <w:lang w:val="en-IN"/>
        </w:rPr>
        <w:t>, pandas).</w:t>
      </w:r>
    </w:p>
    <w:p w14:paraId="56D19210" w14:textId="77777777" w:rsidR="00B513AE" w:rsidRPr="00B513AE" w:rsidRDefault="00B513AE">
      <w:pPr>
        <w:numPr>
          <w:ilvl w:val="1"/>
          <w:numId w:val="14"/>
        </w:numPr>
        <w:rPr>
          <w:sz w:val="28"/>
          <w:szCs w:val="28"/>
          <w:lang w:val="en-IN"/>
        </w:rPr>
      </w:pPr>
      <w:r w:rsidRPr="00B513AE">
        <w:rPr>
          <w:b/>
          <w:bCs/>
          <w:sz w:val="28"/>
          <w:szCs w:val="28"/>
          <w:lang w:val="en-IN"/>
        </w:rPr>
        <w:t>User-Defined Modules</w:t>
      </w:r>
      <w:r w:rsidRPr="00B513AE">
        <w:rPr>
          <w:sz w:val="28"/>
          <w:szCs w:val="28"/>
          <w:lang w:val="en-IN"/>
        </w:rPr>
        <w:t>: Custom modules created by users.</w:t>
      </w:r>
    </w:p>
    <w:p w14:paraId="40DD4F32" w14:textId="77777777" w:rsidR="00B513AE" w:rsidRPr="00B513AE" w:rsidRDefault="00B513AE">
      <w:pPr>
        <w:numPr>
          <w:ilvl w:val="0"/>
          <w:numId w:val="14"/>
        </w:numPr>
        <w:rPr>
          <w:sz w:val="28"/>
          <w:szCs w:val="28"/>
          <w:lang w:val="en-IN"/>
        </w:rPr>
      </w:pPr>
      <w:r w:rsidRPr="00B513AE">
        <w:rPr>
          <w:b/>
          <w:bCs/>
          <w:sz w:val="36"/>
          <w:szCs w:val="36"/>
          <w:lang w:val="en-IN"/>
        </w:rPr>
        <w:t>Using Modules</w:t>
      </w:r>
      <w:r w:rsidRPr="00B513AE">
        <w:rPr>
          <w:sz w:val="36"/>
          <w:szCs w:val="36"/>
          <w:lang w:val="en-IN"/>
        </w:rPr>
        <w:t>:</w:t>
      </w:r>
      <w:r w:rsidRPr="00B513AE">
        <w:rPr>
          <w:sz w:val="28"/>
          <w:szCs w:val="28"/>
          <w:lang w:val="en-IN"/>
        </w:rPr>
        <w:t xml:space="preserve"> To use a module, you </w:t>
      </w:r>
      <w:r w:rsidRPr="00B513AE">
        <w:rPr>
          <w:b/>
          <w:bCs/>
          <w:sz w:val="28"/>
          <w:szCs w:val="28"/>
          <w:lang w:val="en-IN"/>
        </w:rPr>
        <w:t>import</w:t>
      </w:r>
      <w:r w:rsidRPr="00B513AE">
        <w:rPr>
          <w:sz w:val="28"/>
          <w:szCs w:val="28"/>
          <w:lang w:val="en-IN"/>
        </w:rPr>
        <w:t xml:space="preserve"> it in your Python code:</w:t>
      </w:r>
    </w:p>
    <w:p w14:paraId="13B25D10" w14:textId="77777777" w:rsidR="00B513AE" w:rsidRDefault="00B513AE">
      <w:pPr>
        <w:rPr>
          <w:sz w:val="28"/>
          <w:szCs w:val="28"/>
          <w:lang w:val="en-IN"/>
        </w:rPr>
      </w:pPr>
    </w:p>
    <w:p w14:paraId="01FD1E14" w14:textId="77777777" w:rsidR="00B513AE" w:rsidRDefault="00B513AE">
      <w:pPr>
        <w:rPr>
          <w:sz w:val="28"/>
          <w:szCs w:val="28"/>
          <w:lang w:val="en-IN"/>
        </w:rPr>
      </w:pPr>
    </w:p>
    <w:p w14:paraId="1684732E" w14:textId="703F3972" w:rsidR="00B513AE" w:rsidRDefault="00B513AE">
      <w:pPr>
        <w:rPr>
          <w:sz w:val="28"/>
          <w:szCs w:val="28"/>
          <w:lang w:val="en-IN"/>
        </w:rPr>
      </w:pPr>
      <w:r w:rsidRPr="00B513AE">
        <w:rPr>
          <w:noProof/>
          <w:sz w:val="28"/>
          <w:szCs w:val="28"/>
          <w:lang w:val="en-IN"/>
        </w:rPr>
        <w:drawing>
          <wp:inline distT="0" distB="0" distL="0" distR="0" wp14:anchorId="448BAD3F" wp14:editId="7B00F552">
            <wp:extent cx="5943600" cy="653415"/>
            <wp:effectExtent l="0" t="0" r="0" b="0"/>
            <wp:docPr id="806885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885485" name=""/>
                    <pic:cNvPicPr/>
                  </pic:nvPicPr>
                  <pic:blipFill>
                    <a:blip r:embed="rId31"/>
                    <a:stretch>
                      <a:fillRect/>
                    </a:stretch>
                  </pic:blipFill>
                  <pic:spPr>
                    <a:xfrm>
                      <a:off x="0" y="0"/>
                      <a:ext cx="5943600" cy="653415"/>
                    </a:xfrm>
                    <a:prstGeom prst="rect">
                      <a:avLst/>
                    </a:prstGeom>
                  </pic:spPr>
                </pic:pic>
              </a:graphicData>
            </a:graphic>
          </wp:inline>
        </w:drawing>
      </w:r>
    </w:p>
    <w:p w14:paraId="450284D1" w14:textId="77777777" w:rsidR="00B513AE" w:rsidRDefault="00B513AE">
      <w:pPr>
        <w:rPr>
          <w:sz w:val="28"/>
          <w:szCs w:val="28"/>
          <w:lang w:val="en-IN"/>
        </w:rPr>
      </w:pPr>
    </w:p>
    <w:p w14:paraId="0C5392EB" w14:textId="6ED082DC" w:rsidR="00B513AE" w:rsidRDefault="00B513AE">
      <w:pPr>
        <w:rPr>
          <w:sz w:val="28"/>
          <w:szCs w:val="28"/>
        </w:rPr>
      </w:pPr>
      <w:r w:rsidRPr="00B513AE">
        <w:rPr>
          <w:sz w:val="28"/>
          <w:szCs w:val="28"/>
        </w:rPr>
        <w:t>You can also import specific parts of a module:</w:t>
      </w:r>
    </w:p>
    <w:p w14:paraId="1E637B62" w14:textId="77777777" w:rsidR="00B513AE" w:rsidRDefault="00B513AE">
      <w:pPr>
        <w:rPr>
          <w:sz w:val="28"/>
          <w:szCs w:val="28"/>
        </w:rPr>
      </w:pPr>
    </w:p>
    <w:p w14:paraId="1A095F23" w14:textId="14A59A59" w:rsidR="00B513AE" w:rsidRDefault="00B513AE">
      <w:pPr>
        <w:rPr>
          <w:sz w:val="28"/>
          <w:szCs w:val="28"/>
          <w:lang w:val="en-IN"/>
        </w:rPr>
      </w:pPr>
      <w:r w:rsidRPr="00B513AE">
        <w:rPr>
          <w:noProof/>
          <w:sz w:val="28"/>
          <w:szCs w:val="28"/>
          <w:lang w:val="en-IN"/>
        </w:rPr>
        <w:drawing>
          <wp:inline distT="0" distB="0" distL="0" distR="0" wp14:anchorId="301F11D7" wp14:editId="0619EE24">
            <wp:extent cx="5943600" cy="850900"/>
            <wp:effectExtent l="0" t="0" r="0" b="6350"/>
            <wp:docPr id="186785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85325" name=""/>
                    <pic:cNvPicPr/>
                  </pic:nvPicPr>
                  <pic:blipFill>
                    <a:blip r:embed="rId32"/>
                    <a:stretch>
                      <a:fillRect/>
                    </a:stretch>
                  </pic:blipFill>
                  <pic:spPr>
                    <a:xfrm>
                      <a:off x="0" y="0"/>
                      <a:ext cx="5943600" cy="850900"/>
                    </a:xfrm>
                    <a:prstGeom prst="rect">
                      <a:avLst/>
                    </a:prstGeom>
                  </pic:spPr>
                </pic:pic>
              </a:graphicData>
            </a:graphic>
          </wp:inline>
        </w:drawing>
      </w:r>
    </w:p>
    <w:p w14:paraId="1EB04DC8" w14:textId="77777777" w:rsidR="00B513AE" w:rsidRDefault="00B513AE">
      <w:pPr>
        <w:rPr>
          <w:sz w:val="28"/>
          <w:szCs w:val="28"/>
          <w:lang w:val="en-IN"/>
        </w:rPr>
      </w:pPr>
    </w:p>
    <w:p w14:paraId="05540486" w14:textId="77777777" w:rsidR="00B513AE" w:rsidRDefault="00B513AE">
      <w:pPr>
        <w:rPr>
          <w:sz w:val="28"/>
          <w:szCs w:val="28"/>
          <w:lang w:val="en-IN"/>
        </w:rPr>
      </w:pPr>
    </w:p>
    <w:p w14:paraId="074B888D" w14:textId="77777777" w:rsidR="00B513AE" w:rsidRDefault="00B513AE">
      <w:pPr>
        <w:rPr>
          <w:sz w:val="28"/>
          <w:szCs w:val="28"/>
          <w:lang w:val="en-IN"/>
        </w:rPr>
      </w:pPr>
    </w:p>
    <w:p w14:paraId="6FAB5E31" w14:textId="0E219192" w:rsidR="00B513AE" w:rsidRDefault="00B513AE">
      <w:pPr>
        <w:rPr>
          <w:sz w:val="28"/>
          <w:szCs w:val="28"/>
        </w:rPr>
      </w:pPr>
      <w:r w:rsidRPr="00B513AE">
        <w:rPr>
          <w:sz w:val="28"/>
          <w:szCs w:val="28"/>
        </w:rPr>
        <w:lastRenderedPageBreak/>
        <w:t>Or, rename a module using an alias:</w:t>
      </w:r>
    </w:p>
    <w:p w14:paraId="1C5B7453" w14:textId="77777777" w:rsidR="00B513AE" w:rsidRDefault="00B513AE">
      <w:pPr>
        <w:rPr>
          <w:sz w:val="28"/>
          <w:szCs w:val="28"/>
        </w:rPr>
      </w:pPr>
    </w:p>
    <w:p w14:paraId="02FBFC63" w14:textId="6E070453" w:rsidR="00B513AE" w:rsidRDefault="00B513AE">
      <w:pPr>
        <w:rPr>
          <w:sz w:val="28"/>
          <w:szCs w:val="28"/>
          <w:lang w:val="en-IN"/>
        </w:rPr>
      </w:pPr>
      <w:r w:rsidRPr="00B513AE">
        <w:rPr>
          <w:noProof/>
          <w:sz w:val="28"/>
          <w:szCs w:val="28"/>
          <w:lang w:val="en-IN"/>
        </w:rPr>
        <w:drawing>
          <wp:inline distT="0" distB="0" distL="0" distR="0" wp14:anchorId="1E3DD7EB" wp14:editId="35898606">
            <wp:extent cx="5943600" cy="657860"/>
            <wp:effectExtent l="0" t="0" r="0" b="8890"/>
            <wp:docPr id="212117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76944" name=""/>
                    <pic:cNvPicPr/>
                  </pic:nvPicPr>
                  <pic:blipFill>
                    <a:blip r:embed="rId33"/>
                    <a:stretch>
                      <a:fillRect/>
                    </a:stretch>
                  </pic:blipFill>
                  <pic:spPr>
                    <a:xfrm>
                      <a:off x="0" y="0"/>
                      <a:ext cx="5943600" cy="657860"/>
                    </a:xfrm>
                    <a:prstGeom prst="rect">
                      <a:avLst/>
                    </a:prstGeom>
                  </pic:spPr>
                </pic:pic>
              </a:graphicData>
            </a:graphic>
          </wp:inline>
        </w:drawing>
      </w:r>
    </w:p>
    <w:p w14:paraId="0132ECFF" w14:textId="77777777" w:rsidR="00B513AE" w:rsidRDefault="00B513AE">
      <w:pPr>
        <w:rPr>
          <w:sz w:val="28"/>
          <w:szCs w:val="28"/>
          <w:lang w:val="en-IN"/>
        </w:rPr>
      </w:pPr>
    </w:p>
    <w:p w14:paraId="29526EE6" w14:textId="63618A9D" w:rsidR="00B513AE" w:rsidRPr="00B513AE" w:rsidRDefault="00B513AE">
      <w:pPr>
        <w:pStyle w:val="ListParagraph"/>
        <w:numPr>
          <w:ilvl w:val="0"/>
          <w:numId w:val="14"/>
        </w:numPr>
        <w:rPr>
          <w:sz w:val="36"/>
          <w:szCs w:val="36"/>
          <w:lang w:val="en-IN"/>
        </w:rPr>
      </w:pPr>
      <w:r w:rsidRPr="00B513AE">
        <w:rPr>
          <w:b/>
          <w:bCs/>
          <w:sz w:val="36"/>
          <w:szCs w:val="36"/>
        </w:rPr>
        <w:t>Creating a Module</w:t>
      </w:r>
      <w:r w:rsidRPr="00B513AE">
        <w:rPr>
          <w:sz w:val="36"/>
          <w:szCs w:val="36"/>
        </w:rPr>
        <w:t>: To create a module, simply write Python code in a .</w:t>
      </w:r>
      <w:proofErr w:type="spellStart"/>
      <w:r w:rsidRPr="00B513AE">
        <w:rPr>
          <w:sz w:val="36"/>
          <w:szCs w:val="36"/>
        </w:rPr>
        <w:t>py</w:t>
      </w:r>
      <w:proofErr w:type="spellEnd"/>
      <w:r w:rsidRPr="00B513AE">
        <w:rPr>
          <w:sz w:val="36"/>
          <w:szCs w:val="36"/>
        </w:rPr>
        <w:t xml:space="preserve"> file:</w:t>
      </w:r>
    </w:p>
    <w:p w14:paraId="712B9B03" w14:textId="77777777" w:rsidR="00B513AE" w:rsidRDefault="00B513AE" w:rsidP="00B513AE">
      <w:pPr>
        <w:rPr>
          <w:sz w:val="36"/>
          <w:szCs w:val="36"/>
          <w:lang w:val="en-IN"/>
        </w:rPr>
      </w:pPr>
    </w:p>
    <w:p w14:paraId="4FB64A18" w14:textId="556262B2" w:rsidR="00B513AE" w:rsidRDefault="00B513AE" w:rsidP="00B513AE">
      <w:pPr>
        <w:rPr>
          <w:sz w:val="36"/>
          <w:szCs w:val="36"/>
          <w:lang w:val="en-IN"/>
        </w:rPr>
      </w:pPr>
      <w:r w:rsidRPr="00B513AE">
        <w:rPr>
          <w:noProof/>
          <w:sz w:val="36"/>
          <w:szCs w:val="36"/>
          <w:lang w:val="en-IN"/>
        </w:rPr>
        <w:drawing>
          <wp:inline distT="0" distB="0" distL="0" distR="0" wp14:anchorId="3A712380" wp14:editId="349E3CB0">
            <wp:extent cx="5943600" cy="855345"/>
            <wp:effectExtent l="0" t="0" r="0" b="1905"/>
            <wp:docPr id="85767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79307" name=""/>
                    <pic:cNvPicPr/>
                  </pic:nvPicPr>
                  <pic:blipFill>
                    <a:blip r:embed="rId34"/>
                    <a:stretch>
                      <a:fillRect/>
                    </a:stretch>
                  </pic:blipFill>
                  <pic:spPr>
                    <a:xfrm>
                      <a:off x="0" y="0"/>
                      <a:ext cx="5943600" cy="855345"/>
                    </a:xfrm>
                    <a:prstGeom prst="rect">
                      <a:avLst/>
                    </a:prstGeom>
                  </pic:spPr>
                </pic:pic>
              </a:graphicData>
            </a:graphic>
          </wp:inline>
        </w:drawing>
      </w:r>
    </w:p>
    <w:p w14:paraId="3232ABEA" w14:textId="77777777" w:rsidR="00B513AE" w:rsidRDefault="00B513AE" w:rsidP="00B513AE">
      <w:pPr>
        <w:rPr>
          <w:sz w:val="36"/>
          <w:szCs w:val="36"/>
          <w:lang w:val="en-IN"/>
        </w:rPr>
      </w:pPr>
    </w:p>
    <w:p w14:paraId="7C4ABEAD" w14:textId="73894993" w:rsidR="00B513AE" w:rsidRDefault="00B513AE" w:rsidP="00B513AE">
      <w:pPr>
        <w:rPr>
          <w:sz w:val="36"/>
          <w:szCs w:val="36"/>
        </w:rPr>
      </w:pPr>
      <w:r w:rsidRPr="00B513AE">
        <w:rPr>
          <w:sz w:val="36"/>
          <w:szCs w:val="36"/>
        </w:rPr>
        <w:t>Use it in another file:</w:t>
      </w:r>
    </w:p>
    <w:p w14:paraId="7E9A342A" w14:textId="77777777" w:rsidR="00B513AE" w:rsidRDefault="00B513AE" w:rsidP="00B513AE">
      <w:pPr>
        <w:rPr>
          <w:sz w:val="36"/>
          <w:szCs w:val="36"/>
        </w:rPr>
      </w:pPr>
    </w:p>
    <w:p w14:paraId="5997152A" w14:textId="18F44A70" w:rsidR="00B513AE" w:rsidRDefault="00B513AE" w:rsidP="00B513AE">
      <w:pPr>
        <w:rPr>
          <w:sz w:val="36"/>
          <w:szCs w:val="36"/>
          <w:lang w:val="en-IN"/>
        </w:rPr>
      </w:pPr>
      <w:r w:rsidRPr="00B513AE">
        <w:rPr>
          <w:noProof/>
          <w:sz w:val="36"/>
          <w:szCs w:val="36"/>
          <w:lang w:val="en-IN"/>
        </w:rPr>
        <w:drawing>
          <wp:inline distT="0" distB="0" distL="0" distR="0" wp14:anchorId="6ED8728B" wp14:editId="00557D10">
            <wp:extent cx="5943600" cy="645795"/>
            <wp:effectExtent l="0" t="0" r="0" b="1905"/>
            <wp:docPr id="1233152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152398" name=""/>
                    <pic:cNvPicPr/>
                  </pic:nvPicPr>
                  <pic:blipFill>
                    <a:blip r:embed="rId35"/>
                    <a:stretch>
                      <a:fillRect/>
                    </a:stretch>
                  </pic:blipFill>
                  <pic:spPr>
                    <a:xfrm>
                      <a:off x="0" y="0"/>
                      <a:ext cx="5943600" cy="645795"/>
                    </a:xfrm>
                    <a:prstGeom prst="rect">
                      <a:avLst/>
                    </a:prstGeom>
                  </pic:spPr>
                </pic:pic>
              </a:graphicData>
            </a:graphic>
          </wp:inline>
        </w:drawing>
      </w:r>
    </w:p>
    <w:p w14:paraId="4FCF0CC6" w14:textId="77777777" w:rsidR="00B513AE" w:rsidRDefault="00B513AE" w:rsidP="00B513AE">
      <w:pPr>
        <w:rPr>
          <w:sz w:val="36"/>
          <w:szCs w:val="36"/>
          <w:lang w:val="en-IN"/>
        </w:rPr>
      </w:pPr>
    </w:p>
    <w:p w14:paraId="2AB64A07" w14:textId="6A9F355E" w:rsidR="00B513AE" w:rsidRPr="00B513AE" w:rsidRDefault="00B513AE">
      <w:pPr>
        <w:pStyle w:val="ListParagraph"/>
        <w:numPr>
          <w:ilvl w:val="0"/>
          <w:numId w:val="14"/>
        </w:numPr>
        <w:rPr>
          <w:sz w:val="36"/>
          <w:szCs w:val="36"/>
          <w:lang w:val="en-IN"/>
        </w:rPr>
      </w:pPr>
      <w:r w:rsidRPr="00B513AE">
        <w:rPr>
          <w:b/>
          <w:bCs/>
          <w:sz w:val="36"/>
          <w:szCs w:val="36"/>
          <w:lang w:val="en-IN"/>
        </w:rPr>
        <w:t>Built-in Variables in Modules</w:t>
      </w:r>
      <w:r w:rsidRPr="00B513AE">
        <w:rPr>
          <w:sz w:val="36"/>
          <w:szCs w:val="36"/>
          <w:lang w:val="en-IN"/>
        </w:rPr>
        <w:t>:</w:t>
      </w:r>
    </w:p>
    <w:p w14:paraId="2E42B799" w14:textId="570863E4" w:rsidR="00B513AE" w:rsidRPr="00B513AE" w:rsidRDefault="00B513AE">
      <w:pPr>
        <w:pStyle w:val="ListParagraph"/>
        <w:numPr>
          <w:ilvl w:val="0"/>
          <w:numId w:val="15"/>
        </w:numPr>
        <w:rPr>
          <w:sz w:val="28"/>
          <w:szCs w:val="28"/>
          <w:lang w:val="en-IN"/>
        </w:rPr>
      </w:pPr>
      <w:r w:rsidRPr="00B513AE">
        <w:rPr>
          <w:sz w:val="28"/>
          <w:szCs w:val="28"/>
          <w:lang w:val="en-IN"/>
        </w:rPr>
        <w:t>__name__: Indicates the name of the module. If the module is run directly, __name__ is set to "__main__".</w:t>
      </w:r>
    </w:p>
    <w:p w14:paraId="3B61862D" w14:textId="77777777" w:rsidR="00B513AE" w:rsidRDefault="00B513AE" w:rsidP="00B513AE">
      <w:pPr>
        <w:ind w:left="360"/>
        <w:rPr>
          <w:sz w:val="28"/>
          <w:szCs w:val="28"/>
          <w:lang w:val="en-IN"/>
        </w:rPr>
      </w:pPr>
    </w:p>
    <w:p w14:paraId="508A463E" w14:textId="1195D037" w:rsidR="00B513AE" w:rsidRDefault="00B513AE">
      <w:pPr>
        <w:pStyle w:val="ListParagraph"/>
        <w:numPr>
          <w:ilvl w:val="0"/>
          <w:numId w:val="15"/>
        </w:numPr>
        <w:rPr>
          <w:sz w:val="28"/>
          <w:szCs w:val="28"/>
          <w:lang w:val="en-IN"/>
        </w:rPr>
      </w:pPr>
      <w:r w:rsidRPr="00B513AE">
        <w:rPr>
          <w:sz w:val="28"/>
          <w:szCs w:val="28"/>
          <w:lang w:val="en-IN"/>
        </w:rPr>
        <w:t>Example:</w:t>
      </w:r>
    </w:p>
    <w:p w14:paraId="770510B0" w14:textId="77777777" w:rsidR="00B513AE" w:rsidRPr="00B513AE" w:rsidRDefault="00B513AE" w:rsidP="00B513AE">
      <w:pPr>
        <w:pStyle w:val="ListParagraph"/>
        <w:rPr>
          <w:sz w:val="28"/>
          <w:szCs w:val="28"/>
          <w:lang w:val="en-IN"/>
        </w:rPr>
      </w:pPr>
    </w:p>
    <w:p w14:paraId="48FEEE34" w14:textId="363DE8D6" w:rsidR="00B513AE" w:rsidRDefault="00B513AE" w:rsidP="00B513AE">
      <w:pPr>
        <w:rPr>
          <w:sz w:val="28"/>
          <w:szCs w:val="28"/>
          <w:lang w:val="en-IN"/>
        </w:rPr>
      </w:pPr>
      <w:r w:rsidRPr="00B513AE">
        <w:rPr>
          <w:noProof/>
          <w:sz w:val="28"/>
          <w:szCs w:val="28"/>
          <w:lang w:val="en-IN"/>
        </w:rPr>
        <w:drawing>
          <wp:inline distT="0" distB="0" distL="0" distR="0" wp14:anchorId="001A1D8E" wp14:editId="1276999B">
            <wp:extent cx="5943600" cy="1419225"/>
            <wp:effectExtent l="0" t="0" r="0" b="9525"/>
            <wp:docPr id="381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440" name=""/>
                    <pic:cNvPicPr/>
                  </pic:nvPicPr>
                  <pic:blipFill>
                    <a:blip r:embed="rId36"/>
                    <a:stretch>
                      <a:fillRect/>
                    </a:stretch>
                  </pic:blipFill>
                  <pic:spPr>
                    <a:xfrm>
                      <a:off x="0" y="0"/>
                      <a:ext cx="5943600" cy="1419225"/>
                    </a:xfrm>
                    <a:prstGeom prst="rect">
                      <a:avLst/>
                    </a:prstGeom>
                  </pic:spPr>
                </pic:pic>
              </a:graphicData>
            </a:graphic>
          </wp:inline>
        </w:drawing>
      </w:r>
    </w:p>
    <w:p w14:paraId="0470088E" w14:textId="77777777" w:rsidR="00B513AE" w:rsidRDefault="00B513AE" w:rsidP="00B513AE">
      <w:pPr>
        <w:rPr>
          <w:sz w:val="28"/>
          <w:szCs w:val="28"/>
          <w:lang w:val="en-IN"/>
        </w:rPr>
      </w:pPr>
    </w:p>
    <w:p w14:paraId="1C77C798" w14:textId="17C9A1E5" w:rsidR="00B513AE" w:rsidRPr="00B513AE" w:rsidRDefault="00B513AE">
      <w:pPr>
        <w:pStyle w:val="ListParagraph"/>
        <w:numPr>
          <w:ilvl w:val="0"/>
          <w:numId w:val="14"/>
        </w:numPr>
        <w:rPr>
          <w:sz w:val="28"/>
          <w:szCs w:val="28"/>
          <w:lang w:val="en-IN"/>
        </w:rPr>
      </w:pPr>
      <w:r w:rsidRPr="00B513AE">
        <w:rPr>
          <w:b/>
          <w:bCs/>
          <w:sz w:val="28"/>
          <w:szCs w:val="28"/>
          <w:lang w:val="en-IN"/>
        </w:rPr>
        <w:lastRenderedPageBreak/>
        <w:t>Packages</w:t>
      </w:r>
      <w:r w:rsidRPr="00B513AE">
        <w:rPr>
          <w:sz w:val="28"/>
          <w:szCs w:val="28"/>
          <w:lang w:val="en-IN"/>
        </w:rPr>
        <w:t xml:space="preserve">: Modules can be grouped into </w:t>
      </w:r>
      <w:r w:rsidRPr="00B513AE">
        <w:rPr>
          <w:b/>
          <w:bCs/>
          <w:sz w:val="28"/>
          <w:szCs w:val="28"/>
          <w:lang w:val="en-IN"/>
        </w:rPr>
        <w:t>packages</w:t>
      </w:r>
      <w:r w:rsidRPr="00B513AE">
        <w:rPr>
          <w:sz w:val="28"/>
          <w:szCs w:val="28"/>
          <w:lang w:val="en-IN"/>
        </w:rPr>
        <w:t>, which are directories containing an __init__.py file (this file can be empty in modern Python versions).</w:t>
      </w:r>
    </w:p>
    <w:p w14:paraId="15639A6D" w14:textId="77777777" w:rsidR="00B513AE" w:rsidRDefault="00B513AE" w:rsidP="00B513AE">
      <w:pPr>
        <w:rPr>
          <w:b/>
          <w:bCs/>
          <w:sz w:val="28"/>
          <w:szCs w:val="28"/>
          <w:lang w:val="en-IN"/>
        </w:rPr>
      </w:pPr>
    </w:p>
    <w:p w14:paraId="3A30D462" w14:textId="701CA144" w:rsidR="00B513AE" w:rsidRPr="00B513AE" w:rsidRDefault="00B513AE" w:rsidP="00B513AE">
      <w:pPr>
        <w:rPr>
          <w:b/>
          <w:bCs/>
          <w:sz w:val="28"/>
          <w:szCs w:val="28"/>
          <w:lang w:val="en-IN"/>
        </w:rPr>
      </w:pPr>
      <w:r w:rsidRPr="00B513AE">
        <w:rPr>
          <w:b/>
          <w:bCs/>
          <w:sz w:val="28"/>
          <w:szCs w:val="28"/>
          <w:lang w:val="en-IN"/>
        </w:rPr>
        <w:t>Advantages of Using Modules</w:t>
      </w:r>
    </w:p>
    <w:p w14:paraId="7E5075FC" w14:textId="77777777" w:rsidR="00B513AE" w:rsidRPr="00B513AE" w:rsidRDefault="00B513AE">
      <w:pPr>
        <w:numPr>
          <w:ilvl w:val="0"/>
          <w:numId w:val="16"/>
        </w:numPr>
        <w:rPr>
          <w:sz w:val="28"/>
          <w:szCs w:val="28"/>
          <w:lang w:val="en-IN"/>
        </w:rPr>
      </w:pPr>
      <w:r w:rsidRPr="00B513AE">
        <w:rPr>
          <w:b/>
          <w:bCs/>
          <w:sz w:val="28"/>
          <w:szCs w:val="28"/>
          <w:lang w:val="en-IN"/>
        </w:rPr>
        <w:t>Code Reusability</w:t>
      </w:r>
      <w:r w:rsidRPr="00B513AE">
        <w:rPr>
          <w:sz w:val="28"/>
          <w:szCs w:val="28"/>
          <w:lang w:val="en-IN"/>
        </w:rPr>
        <w:t>: Write once, reuse in multiple scripts.</w:t>
      </w:r>
    </w:p>
    <w:p w14:paraId="6FCB4233" w14:textId="77777777" w:rsidR="00B513AE" w:rsidRPr="00B513AE" w:rsidRDefault="00B513AE">
      <w:pPr>
        <w:numPr>
          <w:ilvl w:val="0"/>
          <w:numId w:val="16"/>
        </w:numPr>
        <w:rPr>
          <w:sz w:val="28"/>
          <w:szCs w:val="28"/>
          <w:lang w:val="en-IN"/>
        </w:rPr>
      </w:pPr>
      <w:r w:rsidRPr="00B513AE">
        <w:rPr>
          <w:b/>
          <w:bCs/>
          <w:sz w:val="28"/>
          <w:szCs w:val="28"/>
          <w:lang w:val="en-IN"/>
        </w:rPr>
        <w:t>Code Organization</w:t>
      </w:r>
      <w:r w:rsidRPr="00B513AE">
        <w:rPr>
          <w:sz w:val="28"/>
          <w:szCs w:val="28"/>
          <w:lang w:val="en-IN"/>
        </w:rPr>
        <w:t>: Makes large programs easier to manage.</w:t>
      </w:r>
    </w:p>
    <w:p w14:paraId="63B78FE4" w14:textId="77777777" w:rsidR="00B513AE" w:rsidRPr="00B513AE" w:rsidRDefault="00B513AE">
      <w:pPr>
        <w:numPr>
          <w:ilvl w:val="0"/>
          <w:numId w:val="16"/>
        </w:numPr>
        <w:rPr>
          <w:sz w:val="28"/>
          <w:szCs w:val="28"/>
          <w:lang w:val="en-IN"/>
        </w:rPr>
      </w:pPr>
      <w:r w:rsidRPr="00B513AE">
        <w:rPr>
          <w:b/>
          <w:bCs/>
          <w:sz w:val="28"/>
          <w:szCs w:val="28"/>
          <w:lang w:val="en-IN"/>
        </w:rPr>
        <w:t>Namespace Management</w:t>
      </w:r>
      <w:r w:rsidRPr="00B513AE">
        <w:rPr>
          <w:sz w:val="28"/>
          <w:szCs w:val="28"/>
          <w:lang w:val="en-IN"/>
        </w:rPr>
        <w:t>: Avoids name conflicts between different parts of a program.</w:t>
      </w:r>
    </w:p>
    <w:p w14:paraId="296B46CD" w14:textId="77777777" w:rsidR="00B513AE" w:rsidRPr="00B513AE" w:rsidRDefault="00B513AE" w:rsidP="00B513AE">
      <w:pPr>
        <w:rPr>
          <w:sz w:val="28"/>
          <w:szCs w:val="28"/>
          <w:lang w:val="en-IN"/>
        </w:rPr>
      </w:pPr>
    </w:p>
    <w:p w14:paraId="41E9BE32" w14:textId="77777777" w:rsidR="00B513AE" w:rsidRDefault="00B513AE" w:rsidP="00B513AE">
      <w:pPr>
        <w:rPr>
          <w:sz w:val="36"/>
          <w:szCs w:val="36"/>
          <w:lang w:val="en-IN"/>
        </w:rPr>
      </w:pPr>
    </w:p>
    <w:p w14:paraId="6ACF2AE0" w14:textId="57C6E1AD" w:rsidR="00B513AE" w:rsidRPr="00B513AE" w:rsidRDefault="00B513AE" w:rsidP="00B513AE">
      <w:pPr>
        <w:rPr>
          <w:sz w:val="44"/>
          <w:szCs w:val="44"/>
          <w:lang w:val="en-IN"/>
        </w:rPr>
      </w:pPr>
      <w:r w:rsidRPr="00B513AE">
        <w:rPr>
          <w:sz w:val="44"/>
          <w:szCs w:val="44"/>
          <w:lang w:val="en-IN"/>
        </w:rPr>
        <w:t>Pip in Python:</w:t>
      </w:r>
    </w:p>
    <w:p w14:paraId="5AE725F3" w14:textId="77777777" w:rsidR="00B513AE" w:rsidRDefault="00B513AE" w:rsidP="00B513AE">
      <w:pPr>
        <w:rPr>
          <w:sz w:val="36"/>
          <w:szCs w:val="36"/>
          <w:lang w:val="en-IN"/>
        </w:rPr>
      </w:pPr>
    </w:p>
    <w:p w14:paraId="30927A16" w14:textId="77777777" w:rsidR="005B5DD5" w:rsidRPr="005B5DD5" w:rsidRDefault="005B5DD5" w:rsidP="005B5DD5">
      <w:pPr>
        <w:rPr>
          <w:sz w:val="28"/>
          <w:szCs w:val="28"/>
          <w:lang w:val="en-IN"/>
        </w:rPr>
      </w:pPr>
      <w:r w:rsidRPr="005B5DD5">
        <w:rPr>
          <w:sz w:val="28"/>
          <w:szCs w:val="28"/>
          <w:lang w:val="en-IN"/>
        </w:rPr>
        <w:t xml:space="preserve">pip stands for </w:t>
      </w:r>
      <w:r w:rsidRPr="005B5DD5">
        <w:rPr>
          <w:b/>
          <w:bCs/>
          <w:sz w:val="28"/>
          <w:szCs w:val="28"/>
          <w:lang w:val="en-IN"/>
        </w:rPr>
        <w:t>"Pip Installs Packages"</w:t>
      </w:r>
      <w:r w:rsidRPr="005B5DD5">
        <w:rPr>
          <w:sz w:val="28"/>
          <w:szCs w:val="28"/>
          <w:lang w:val="en-IN"/>
        </w:rPr>
        <w:t>. It is the package manager for Python, allowing users to install, upgrade, and manage software packages or libraries written in Python. These packages are typically stored in the Python Package Index (</w:t>
      </w:r>
      <w:proofErr w:type="spellStart"/>
      <w:r w:rsidRPr="005B5DD5">
        <w:rPr>
          <w:b/>
          <w:bCs/>
          <w:sz w:val="28"/>
          <w:szCs w:val="28"/>
          <w:lang w:val="en-IN"/>
        </w:rPr>
        <w:t>PyPI</w:t>
      </w:r>
      <w:proofErr w:type="spellEnd"/>
      <w:r w:rsidRPr="005B5DD5">
        <w:rPr>
          <w:sz w:val="28"/>
          <w:szCs w:val="28"/>
          <w:lang w:val="en-IN"/>
        </w:rPr>
        <w:t>), a vast repository of Python libraries.</w:t>
      </w:r>
    </w:p>
    <w:p w14:paraId="7E6278E0" w14:textId="77777777" w:rsidR="005B5DD5" w:rsidRPr="005B5DD5" w:rsidRDefault="00000000" w:rsidP="005B5DD5">
      <w:pPr>
        <w:rPr>
          <w:sz w:val="28"/>
          <w:szCs w:val="28"/>
          <w:lang w:val="en-IN"/>
        </w:rPr>
      </w:pPr>
      <w:r>
        <w:rPr>
          <w:sz w:val="28"/>
          <w:szCs w:val="28"/>
          <w:lang w:val="en-IN"/>
        </w:rPr>
        <w:pict w14:anchorId="25A74994">
          <v:rect id="_x0000_i1025" style="width:0;height:1.5pt" o:hralign="center" o:hrstd="t" o:hr="t" fillcolor="#a0a0a0" stroked="f"/>
        </w:pict>
      </w:r>
    </w:p>
    <w:p w14:paraId="102B4F14" w14:textId="77777777" w:rsidR="005B5DD5" w:rsidRDefault="005B5DD5" w:rsidP="005B5DD5">
      <w:pPr>
        <w:rPr>
          <w:b/>
          <w:bCs/>
          <w:sz w:val="28"/>
          <w:szCs w:val="28"/>
          <w:lang w:val="en-IN"/>
        </w:rPr>
      </w:pPr>
    </w:p>
    <w:p w14:paraId="22C4363E" w14:textId="3D5F6826" w:rsidR="005B5DD5" w:rsidRPr="005B5DD5" w:rsidRDefault="005B5DD5" w:rsidP="005B5DD5">
      <w:pPr>
        <w:rPr>
          <w:b/>
          <w:bCs/>
          <w:sz w:val="40"/>
          <w:szCs w:val="40"/>
          <w:lang w:val="en-IN"/>
        </w:rPr>
      </w:pPr>
      <w:r w:rsidRPr="005B5DD5">
        <w:rPr>
          <w:b/>
          <w:bCs/>
          <w:sz w:val="40"/>
          <w:szCs w:val="40"/>
          <w:lang w:val="en-IN"/>
        </w:rPr>
        <w:t>Key Features of pip:</w:t>
      </w:r>
    </w:p>
    <w:p w14:paraId="5C61AE94" w14:textId="77777777" w:rsidR="005B5DD5" w:rsidRPr="005B5DD5" w:rsidRDefault="005B5DD5">
      <w:pPr>
        <w:numPr>
          <w:ilvl w:val="0"/>
          <w:numId w:val="17"/>
        </w:numPr>
        <w:rPr>
          <w:sz w:val="28"/>
          <w:szCs w:val="28"/>
          <w:lang w:val="en-IN"/>
        </w:rPr>
      </w:pPr>
      <w:r w:rsidRPr="005B5DD5">
        <w:rPr>
          <w:b/>
          <w:bCs/>
          <w:sz w:val="28"/>
          <w:szCs w:val="28"/>
          <w:lang w:val="en-IN"/>
        </w:rPr>
        <w:t>Installation</w:t>
      </w:r>
      <w:r w:rsidRPr="005B5DD5">
        <w:rPr>
          <w:sz w:val="28"/>
          <w:szCs w:val="28"/>
          <w:lang w:val="en-IN"/>
        </w:rPr>
        <w:t xml:space="preserve">: Easily install Python packages from </w:t>
      </w:r>
      <w:proofErr w:type="spellStart"/>
      <w:r w:rsidRPr="005B5DD5">
        <w:rPr>
          <w:sz w:val="28"/>
          <w:szCs w:val="28"/>
          <w:lang w:val="en-IN"/>
        </w:rPr>
        <w:t>PyPI</w:t>
      </w:r>
      <w:proofErr w:type="spellEnd"/>
      <w:r w:rsidRPr="005B5DD5">
        <w:rPr>
          <w:sz w:val="28"/>
          <w:szCs w:val="28"/>
          <w:lang w:val="en-IN"/>
        </w:rPr>
        <w:t xml:space="preserve"> or other sources.</w:t>
      </w:r>
    </w:p>
    <w:p w14:paraId="2A735D9A" w14:textId="77777777" w:rsidR="005B5DD5" w:rsidRPr="005B5DD5" w:rsidRDefault="005B5DD5">
      <w:pPr>
        <w:numPr>
          <w:ilvl w:val="0"/>
          <w:numId w:val="17"/>
        </w:numPr>
        <w:rPr>
          <w:sz w:val="28"/>
          <w:szCs w:val="28"/>
          <w:lang w:val="en-IN"/>
        </w:rPr>
      </w:pPr>
      <w:r w:rsidRPr="005B5DD5">
        <w:rPr>
          <w:b/>
          <w:bCs/>
          <w:sz w:val="28"/>
          <w:szCs w:val="28"/>
          <w:lang w:val="en-IN"/>
        </w:rPr>
        <w:t>Dependency Management</w:t>
      </w:r>
      <w:r w:rsidRPr="005B5DD5">
        <w:rPr>
          <w:sz w:val="28"/>
          <w:szCs w:val="28"/>
          <w:lang w:val="en-IN"/>
        </w:rPr>
        <w:t>: Automatically resolves and installs the dependencies a package requires.</w:t>
      </w:r>
    </w:p>
    <w:p w14:paraId="26DA9DC3" w14:textId="77777777" w:rsidR="005B5DD5" w:rsidRPr="005B5DD5" w:rsidRDefault="005B5DD5">
      <w:pPr>
        <w:numPr>
          <w:ilvl w:val="0"/>
          <w:numId w:val="17"/>
        </w:numPr>
        <w:rPr>
          <w:sz w:val="28"/>
          <w:szCs w:val="28"/>
          <w:lang w:val="en-IN"/>
        </w:rPr>
      </w:pPr>
      <w:r w:rsidRPr="005B5DD5">
        <w:rPr>
          <w:b/>
          <w:bCs/>
          <w:sz w:val="28"/>
          <w:szCs w:val="28"/>
          <w:lang w:val="en-IN"/>
        </w:rPr>
        <w:t>Upgrading</w:t>
      </w:r>
      <w:r w:rsidRPr="005B5DD5">
        <w:rPr>
          <w:sz w:val="28"/>
          <w:szCs w:val="28"/>
          <w:lang w:val="en-IN"/>
        </w:rPr>
        <w:t>: Update installed packages to their latest versions.</w:t>
      </w:r>
    </w:p>
    <w:p w14:paraId="2BE2F9E3" w14:textId="77777777" w:rsidR="005B5DD5" w:rsidRPr="005B5DD5" w:rsidRDefault="005B5DD5">
      <w:pPr>
        <w:numPr>
          <w:ilvl w:val="0"/>
          <w:numId w:val="17"/>
        </w:numPr>
        <w:rPr>
          <w:sz w:val="28"/>
          <w:szCs w:val="28"/>
          <w:lang w:val="en-IN"/>
        </w:rPr>
      </w:pPr>
      <w:r w:rsidRPr="005B5DD5">
        <w:rPr>
          <w:b/>
          <w:bCs/>
          <w:sz w:val="28"/>
          <w:szCs w:val="28"/>
          <w:lang w:val="en-IN"/>
        </w:rPr>
        <w:t>Uninstallation</w:t>
      </w:r>
      <w:r w:rsidRPr="005B5DD5">
        <w:rPr>
          <w:sz w:val="28"/>
          <w:szCs w:val="28"/>
          <w:lang w:val="en-IN"/>
        </w:rPr>
        <w:t>: Remove packages that are no longer needed.</w:t>
      </w:r>
    </w:p>
    <w:p w14:paraId="3D994E36" w14:textId="77777777" w:rsidR="005B5DD5" w:rsidRPr="005B5DD5" w:rsidRDefault="005B5DD5">
      <w:pPr>
        <w:numPr>
          <w:ilvl w:val="0"/>
          <w:numId w:val="17"/>
        </w:numPr>
        <w:rPr>
          <w:sz w:val="28"/>
          <w:szCs w:val="28"/>
          <w:lang w:val="en-IN"/>
        </w:rPr>
      </w:pPr>
      <w:r w:rsidRPr="005B5DD5">
        <w:rPr>
          <w:b/>
          <w:bCs/>
          <w:sz w:val="28"/>
          <w:szCs w:val="28"/>
          <w:lang w:val="en-IN"/>
        </w:rPr>
        <w:t>Customization</w:t>
      </w:r>
      <w:r w:rsidRPr="005B5DD5">
        <w:rPr>
          <w:sz w:val="28"/>
          <w:szCs w:val="28"/>
          <w:lang w:val="en-IN"/>
        </w:rPr>
        <w:t>: Options for installing specific versions or even local/</w:t>
      </w:r>
      <w:proofErr w:type="gramStart"/>
      <w:r w:rsidRPr="005B5DD5">
        <w:rPr>
          <w:sz w:val="28"/>
          <w:szCs w:val="28"/>
          <w:lang w:val="en-IN"/>
        </w:rPr>
        <w:t>remote .</w:t>
      </w:r>
      <w:proofErr w:type="spellStart"/>
      <w:r w:rsidRPr="005B5DD5">
        <w:rPr>
          <w:sz w:val="28"/>
          <w:szCs w:val="28"/>
          <w:lang w:val="en-IN"/>
        </w:rPr>
        <w:t>whl</w:t>
      </w:r>
      <w:proofErr w:type="spellEnd"/>
      <w:proofErr w:type="gramEnd"/>
      <w:r w:rsidRPr="005B5DD5">
        <w:rPr>
          <w:sz w:val="28"/>
          <w:szCs w:val="28"/>
          <w:lang w:val="en-IN"/>
        </w:rPr>
        <w:t xml:space="preserve"> (wheel) files.</w:t>
      </w:r>
    </w:p>
    <w:p w14:paraId="3D5A31CD" w14:textId="77777777" w:rsidR="005B5DD5" w:rsidRPr="005B5DD5" w:rsidRDefault="00000000" w:rsidP="005B5DD5">
      <w:pPr>
        <w:rPr>
          <w:sz w:val="28"/>
          <w:szCs w:val="28"/>
          <w:lang w:val="en-IN"/>
        </w:rPr>
      </w:pPr>
      <w:r>
        <w:rPr>
          <w:sz w:val="28"/>
          <w:szCs w:val="28"/>
          <w:lang w:val="en-IN"/>
        </w:rPr>
        <w:pict w14:anchorId="1DBE821E">
          <v:rect id="_x0000_i1026" style="width:0;height:1.5pt" o:hralign="center" o:hrstd="t" o:hr="t" fillcolor="#a0a0a0" stroked="f"/>
        </w:pict>
      </w:r>
    </w:p>
    <w:p w14:paraId="7E1335EA" w14:textId="77777777" w:rsidR="00A71E9A" w:rsidRDefault="00A71E9A" w:rsidP="005B5DD5">
      <w:pPr>
        <w:rPr>
          <w:b/>
          <w:bCs/>
          <w:sz w:val="28"/>
          <w:szCs w:val="28"/>
          <w:lang w:val="en-IN"/>
        </w:rPr>
      </w:pPr>
    </w:p>
    <w:p w14:paraId="39887C90" w14:textId="77777777" w:rsidR="00A71E9A" w:rsidRDefault="00A71E9A" w:rsidP="005B5DD5">
      <w:pPr>
        <w:rPr>
          <w:b/>
          <w:bCs/>
          <w:sz w:val="40"/>
          <w:szCs w:val="40"/>
          <w:lang w:val="en-IN"/>
        </w:rPr>
      </w:pPr>
    </w:p>
    <w:p w14:paraId="031D2432" w14:textId="77777777" w:rsidR="00A71E9A" w:rsidRDefault="00A71E9A" w:rsidP="005B5DD5">
      <w:pPr>
        <w:rPr>
          <w:b/>
          <w:bCs/>
          <w:sz w:val="40"/>
          <w:szCs w:val="40"/>
          <w:lang w:val="en-IN"/>
        </w:rPr>
      </w:pPr>
    </w:p>
    <w:p w14:paraId="3F5C571A" w14:textId="77777777" w:rsidR="00A71E9A" w:rsidRDefault="00A71E9A" w:rsidP="005B5DD5">
      <w:pPr>
        <w:rPr>
          <w:b/>
          <w:bCs/>
          <w:sz w:val="40"/>
          <w:szCs w:val="40"/>
          <w:lang w:val="en-IN"/>
        </w:rPr>
      </w:pPr>
    </w:p>
    <w:p w14:paraId="40879C99" w14:textId="77777777" w:rsidR="00A71E9A" w:rsidRDefault="00A71E9A" w:rsidP="005B5DD5">
      <w:pPr>
        <w:rPr>
          <w:b/>
          <w:bCs/>
          <w:sz w:val="40"/>
          <w:szCs w:val="40"/>
          <w:lang w:val="en-IN"/>
        </w:rPr>
      </w:pPr>
    </w:p>
    <w:p w14:paraId="7320A9D8" w14:textId="77777777" w:rsidR="00A71E9A" w:rsidRDefault="00A71E9A" w:rsidP="005B5DD5">
      <w:pPr>
        <w:rPr>
          <w:b/>
          <w:bCs/>
          <w:sz w:val="40"/>
          <w:szCs w:val="40"/>
          <w:lang w:val="en-IN"/>
        </w:rPr>
      </w:pPr>
    </w:p>
    <w:p w14:paraId="48356A8D" w14:textId="2D8F724C" w:rsidR="005B5DD5" w:rsidRPr="005B5DD5" w:rsidRDefault="005B5DD5" w:rsidP="005B5DD5">
      <w:pPr>
        <w:rPr>
          <w:b/>
          <w:bCs/>
          <w:sz w:val="40"/>
          <w:szCs w:val="40"/>
          <w:lang w:val="en-IN"/>
        </w:rPr>
      </w:pPr>
      <w:r w:rsidRPr="005B5DD5">
        <w:rPr>
          <w:b/>
          <w:bCs/>
          <w:sz w:val="40"/>
          <w:szCs w:val="40"/>
          <w:lang w:val="en-IN"/>
        </w:rPr>
        <w:lastRenderedPageBreak/>
        <w:t>How to Use pip:</w:t>
      </w:r>
    </w:p>
    <w:p w14:paraId="44457E56" w14:textId="77777777" w:rsidR="005B5DD5" w:rsidRPr="005B5DD5" w:rsidRDefault="005B5DD5" w:rsidP="005B5DD5">
      <w:pPr>
        <w:rPr>
          <w:b/>
          <w:bCs/>
          <w:sz w:val="36"/>
          <w:szCs w:val="36"/>
          <w:lang w:val="en-IN"/>
        </w:rPr>
      </w:pPr>
      <w:r w:rsidRPr="005B5DD5">
        <w:rPr>
          <w:b/>
          <w:bCs/>
          <w:sz w:val="36"/>
          <w:szCs w:val="36"/>
          <w:lang w:val="en-IN"/>
        </w:rPr>
        <w:t>1. Checking Installation</w:t>
      </w:r>
    </w:p>
    <w:p w14:paraId="390C7E49" w14:textId="77777777" w:rsidR="005B5DD5" w:rsidRPr="005B5DD5" w:rsidRDefault="005B5DD5" w:rsidP="005B5DD5">
      <w:pPr>
        <w:rPr>
          <w:sz w:val="28"/>
          <w:szCs w:val="28"/>
          <w:lang w:val="en-IN"/>
        </w:rPr>
      </w:pPr>
      <w:r w:rsidRPr="005B5DD5">
        <w:rPr>
          <w:sz w:val="28"/>
          <w:szCs w:val="28"/>
          <w:lang w:val="en-IN"/>
        </w:rPr>
        <w:t>To verify if pip is installed:</w:t>
      </w:r>
    </w:p>
    <w:p w14:paraId="506C0346" w14:textId="77777777" w:rsidR="00344798" w:rsidRPr="00B513AE" w:rsidRDefault="00344798" w:rsidP="00344798">
      <w:pPr>
        <w:rPr>
          <w:sz w:val="28"/>
          <w:szCs w:val="28"/>
          <w:lang w:val="en-IN"/>
        </w:rPr>
      </w:pPr>
    </w:p>
    <w:p w14:paraId="1F97F7A0" w14:textId="0B4457FC" w:rsidR="00B513AE" w:rsidRDefault="00A71E9A" w:rsidP="00B513AE">
      <w:pPr>
        <w:rPr>
          <w:sz w:val="28"/>
          <w:szCs w:val="28"/>
          <w:lang w:val="en-IN"/>
        </w:rPr>
      </w:pPr>
      <w:r w:rsidRPr="00A71E9A">
        <w:rPr>
          <w:noProof/>
          <w:sz w:val="28"/>
          <w:szCs w:val="28"/>
          <w:lang w:val="en-IN"/>
        </w:rPr>
        <w:drawing>
          <wp:inline distT="0" distB="0" distL="0" distR="0" wp14:anchorId="57F024E7" wp14:editId="1E96E90F">
            <wp:extent cx="5943600" cy="443230"/>
            <wp:effectExtent l="0" t="0" r="0" b="0"/>
            <wp:docPr id="73451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11938" name=""/>
                    <pic:cNvPicPr/>
                  </pic:nvPicPr>
                  <pic:blipFill>
                    <a:blip r:embed="rId37"/>
                    <a:stretch>
                      <a:fillRect/>
                    </a:stretch>
                  </pic:blipFill>
                  <pic:spPr>
                    <a:xfrm>
                      <a:off x="0" y="0"/>
                      <a:ext cx="5943600" cy="443230"/>
                    </a:xfrm>
                    <a:prstGeom prst="rect">
                      <a:avLst/>
                    </a:prstGeom>
                  </pic:spPr>
                </pic:pic>
              </a:graphicData>
            </a:graphic>
          </wp:inline>
        </w:drawing>
      </w:r>
    </w:p>
    <w:p w14:paraId="70E62468" w14:textId="77777777" w:rsidR="00A71E9A" w:rsidRDefault="00A71E9A" w:rsidP="00B513AE">
      <w:pPr>
        <w:rPr>
          <w:sz w:val="28"/>
          <w:szCs w:val="28"/>
          <w:lang w:val="en-IN"/>
        </w:rPr>
      </w:pPr>
    </w:p>
    <w:p w14:paraId="1CCAD0C8" w14:textId="7D2443C9" w:rsidR="00A71E9A" w:rsidRDefault="00A71E9A" w:rsidP="00B513AE">
      <w:pPr>
        <w:rPr>
          <w:sz w:val="28"/>
          <w:szCs w:val="28"/>
        </w:rPr>
      </w:pPr>
      <w:r w:rsidRPr="00A71E9A">
        <w:rPr>
          <w:sz w:val="28"/>
          <w:szCs w:val="28"/>
        </w:rPr>
        <w:t>If installed, this command shows the version of pip and Python it's associated with:</w:t>
      </w:r>
    </w:p>
    <w:p w14:paraId="5A52DE1B" w14:textId="77777777" w:rsidR="00A71E9A" w:rsidRDefault="00A71E9A" w:rsidP="00B513AE">
      <w:pPr>
        <w:rPr>
          <w:sz w:val="28"/>
          <w:szCs w:val="28"/>
        </w:rPr>
      </w:pPr>
    </w:p>
    <w:p w14:paraId="2E03880E" w14:textId="78892158" w:rsidR="00A71E9A" w:rsidRDefault="00A71E9A" w:rsidP="00B513AE">
      <w:pPr>
        <w:rPr>
          <w:sz w:val="28"/>
          <w:szCs w:val="28"/>
          <w:lang w:val="en-IN"/>
        </w:rPr>
      </w:pPr>
      <w:r w:rsidRPr="00A71E9A">
        <w:rPr>
          <w:noProof/>
          <w:sz w:val="28"/>
          <w:szCs w:val="28"/>
          <w:lang w:val="en-IN"/>
        </w:rPr>
        <w:drawing>
          <wp:inline distT="0" distB="0" distL="0" distR="0" wp14:anchorId="3FD11F3C" wp14:editId="5B6B5182">
            <wp:extent cx="5943600" cy="470535"/>
            <wp:effectExtent l="0" t="0" r="0" b="5715"/>
            <wp:docPr id="47299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96273" name=""/>
                    <pic:cNvPicPr/>
                  </pic:nvPicPr>
                  <pic:blipFill>
                    <a:blip r:embed="rId38"/>
                    <a:stretch>
                      <a:fillRect/>
                    </a:stretch>
                  </pic:blipFill>
                  <pic:spPr>
                    <a:xfrm>
                      <a:off x="0" y="0"/>
                      <a:ext cx="5943600" cy="470535"/>
                    </a:xfrm>
                    <a:prstGeom prst="rect">
                      <a:avLst/>
                    </a:prstGeom>
                  </pic:spPr>
                </pic:pic>
              </a:graphicData>
            </a:graphic>
          </wp:inline>
        </w:drawing>
      </w:r>
    </w:p>
    <w:p w14:paraId="36BD7258" w14:textId="77777777" w:rsidR="00A71E9A" w:rsidRDefault="00A71E9A" w:rsidP="00B513AE">
      <w:pPr>
        <w:rPr>
          <w:sz w:val="28"/>
          <w:szCs w:val="28"/>
          <w:lang w:val="en-IN"/>
        </w:rPr>
      </w:pPr>
    </w:p>
    <w:p w14:paraId="2EAC9F90" w14:textId="4AFB40DD" w:rsidR="00A71E9A" w:rsidRDefault="00000000" w:rsidP="00B513AE">
      <w:pPr>
        <w:rPr>
          <w:sz w:val="28"/>
          <w:szCs w:val="28"/>
          <w:lang w:val="en-IN"/>
        </w:rPr>
      </w:pPr>
      <w:r>
        <w:rPr>
          <w:sz w:val="28"/>
          <w:szCs w:val="28"/>
          <w:lang w:val="en-IN"/>
        </w:rPr>
        <w:pict w14:anchorId="440D3D73">
          <v:rect id="_x0000_i1027" style="width:0;height:1.5pt" o:hralign="center" o:hrstd="t" o:hr="t" fillcolor="#a0a0a0" stroked="f"/>
        </w:pict>
      </w:r>
    </w:p>
    <w:p w14:paraId="35EE28BC" w14:textId="061D5759" w:rsidR="00A71E9A" w:rsidRDefault="00A71E9A" w:rsidP="00B513AE">
      <w:pPr>
        <w:rPr>
          <w:sz w:val="28"/>
          <w:szCs w:val="28"/>
          <w:lang w:val="en-IN"/>
        </w:rPr>
      </w:pPr>
    </w:p>
    <w:p w14:paraId="7C40F093" w14:textId="77777777" w:rsidR="00A71E9A" w:rsidRPr="00A71E9A" w:rsidRDefault="00A71E9A" w:rsidP="00A71E9A">
      <w:pPr>
        <w:rPr>
          <w:b/>
          <w:bCs/>
          <w:sz w:val="36"/>
          <w:szCs w:val="36"/>
          <w:lang w:val="en-IN"/>
        </w:rPr>
      </w:pPr>
      <w:r w:rsidRPr="00A71E9A">
        <w:rPr>
          <w:b/>
          <w:bCs/>
          <w:sz w:val="36"/>
          <w:szCs w:val="36"/>
          <w:lang w:val="en-IN"/>
        </w:rPr>
        <w:t>2. Installing a Package</w:t>
      </w:r>
    </w:p>
    <w:p w14:paraId="625A32BC" w14:textId="77777777" w:rsidR="00A71E9A" w:rsidRDefault="00A71E9A" w:rsidP="00A71E9A">
      <w:pPr>
        <w:rPr>
          <w:sz w:val="28"/>
          <w:szCs w:val="28"/>
          <w:lang w:val="en-IN"/>
        </w:rPr>
      </w:pPr>
      <w:r w:rsidRPr="00A71E9A">
        <w:rPr>
          <w:sz w:val="28"/>
          <w:szCs w:val="28"/>
          <w:lang w:val="en-IN"/>
        </w:rPr>
        <w:t>To install a package, use the install command:</w:t>
      </w:r>
    </w:p>
    <w:p w14:paraId="583D8537" w14:textId="77777777" w:rsidR="00A71E9A" w:rsidRDefault="00A71E9A" w:rsidP="00A71E9A">
      <w:pPr>
        <w:rPr>
          <w:sz w:val="28"/>
          <w:szCs w:val="28"/>
          <w:lang w:val="en-IN"/>
        </w:rPr>
      </w:pPr>
    </w:p>
    <w:p w14:paraId="00A17EC5" w14:textId="1BA54652" w:rsidR="00A71E9A" w:rsidRDefault="00A71E9A" w:rsidP="00A71E9A">
      <w:pPr>
        <w:rPr>
          <w:sz w:val="28"/>
          <w:szCs w:val="28"/>
          <w:lang w:val="en-IN"/>
        </w:rPr>
      </w:pPr>
      <w:r w:rsidRPr="00A71E9A">
        <w:rPr>
          <w:noProof/>
          <w:sz w:val="28"/>
          <w:szCs w:val="28"/>
          <w:lang w:val="en-IN"/>
        </w:rPr>
        <w:drawing>
          <wp:inline distT="0" distB="0" distL="0" distR="0" wp14:anchorId="2E87726C" wp14:editId="11DCB897">
            <wp:extent cx="5943600" cy="466090"/>
            <wp:effectExtent l="0" t="0" r="0" b="0"/>
            <wp:docPr id="1934753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753958" name=""/>
                    <pic:cNvPicPr/>
                  </pic:nvPicPr>
                  <pic:blipFill>
                    <a:blip r:embed="rId39"/>
                    <a:stretch>
                      <a:fillRect/>
                    </a:stretch>
                  </pic:blipFill>
                  <pic:spPr>
                    <a:xfrm>
                      <a:off x="0" y="0"/>
                      <a:ext cx="5943600" cy="466090"/>
                    </a:xfrm>
                    <a:prstGeom prst="rect">
                      <a:avLst/>
                    </a:prstGeom>
                  </pic:spPr>
                </pic:pic>
              </a:graphicData>
            </a:graphic>
          </wp:inline>
        </w:drawing>
      </w:r>
    </w:p>
    <w:p w14:paraId="79DBAFE8" w14:textId="77777777" w:rsidR="00A71E9A" w:rsidRDefault="00A71E9A" w:rsidP="00A71E9A">
      <w:pPr>
        <w:rPr>
          <w:sz w:val="28"/>
          <w:szCs w:val="28"/>
          <w:lang w:val="en-IN"/>
        </w:rPr>
      </w:pPr>
    </w:p>
    <w:p w14:paraId="00720B1C" w14:textId="2F346619" w:rsidR="00A71E9A" w:rsidRDefault="00A71E9A" w:rsidP="00A71E9A">
      <w:pPr>
        <w:rPr>
          <w:sz w:val="28"/>
          <w:szCs w:val="28"/>
        </w:rPr>
      </w:pPr>
      <w:r w:rsidRPr="00A71E9A">
        <w:rPr>
          <w:sz w:val="28"/>
          <w:szCs w:val="28"/>
        </w:rPr>
        <w:t>Example:</w:t>
      </w:r>
    </w:p>
    <w:p w14:paraId="74BCD166" w14:textId="77777777" w:rsidR="00A71E9A" w:rsidRDefault="00A71E9A" w:rsidP="00A71E9A">
      <w:pPr>
        <w:rPr>
          <w:sz w:val="28"/>
          <w:szCs w:val="28"/>
        </w:rPr>
      </w:pPr>
    </w:p>
    <w:p w14:paraId="23D49E55" w14:textId="7F1D7BE0" w:rsidR="00A71E9A" w:rsidRDefault="00A71E9A" w:rsidP="00A71E9A">
      <w:pPr>
        <w:rPr>
          <w:sz w:val="28"/>
          <w:szCs w:val="28"/>
          <w:lang w:val="en-IN"/>
        </w:rPr>
      </w:pPr>
      <w:r w:rsidRPr="00A71E9A">
        <w:rPr>
          <w:noProof/>
          <w:sz w:val="28"/>
          <w:szCs w:val="28"/>
          <w:lang w:val="en-IN"/>
        </w:rPr>
        <w:drawing>
          <wp:inline distT="0" distB="0" distL="0" distR="0" wp14:anchorId="29263DE2" wp14:editId="5E0CBCA0">
            <wp:extent cx="5943600" cy="410845"/>
            <wp:effectExtent l="0" t="0" r="0" b="8255"/>
            <wp:docPr id="210346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69693" name=""/>
                    <pic:cNvPicPr/>
                  </pic:nvPicPr>
                  <pic:blipFill>
                    <a:blip r:embed="rId40"/>
                    <a:stretch>
                      <a:fillRect/>
                    </a:stretch>
                  </pic:blipFill>
                  <pic:spPr>
                    <a:xfrm>
                      <a:off x="0" y="0"/>
                      <a:ext cx="5943600" cy="410845"/>
                    </a:xfrm>
                    <a:prstGeom prst="rect">
                      <a:avLst/>
                    </a:prstGeom>
                  </pic:spPr>
                </pic:pic>
              </a:graphicData>
            </a:graphic>
          </wp:inline>
        </w:drawing>
      </w:r>
    </w:p>
    <w:p w14:paraId="762DE4AB" w14:textId="77777777" w:rsidR="00A71E9A" w:rsidRDefault="00A71E9A" w:rsidP="00A71E9A">
      <w:pPr>
        <w:rPr>
          <w:sz w:val="28"/>
          <w:szCs w:val="28"/>
          <w:lang w:val="en-IN"/>
        </w:rPr>
      </w:pPr>
    </w:p>
    <w:p w14:paraId="415142D6" w14:textId="77777777" w:rsidR="00A71E9A" w:rsidRPr="00A71E9A" w:rsidRDefault="00A71E9A" w:rsidP="00A71E9A">
      <w:pPr>
        <w:rPr>
          <w:b/>
          <w:bCs/>
          <w:sz w:val="36"/>
          <w:szCs w:val="36"/>
          <w:lang w:val="en-IN"/>
        </w:rPr>
      </w:pPr>
      <w:r w:rsidRPr="00A71E9A">
        <w:rPr>
          <w:b/>
          <w:bCs/>
          <w:sz w:val="36"/>
          <w:szCs w:val="36"/>
          <w:lang w:val="en-IN"/>
        </w:rPr>
        <w:t>3. Installing a Specific Version</w:t>
      </w:r>
    </w:p>
    <w:p w14:paraId="657DF0D2" w14:textId="77777777" w:rsidR="00A71E9A" w:rsidRPr="00A71E9A" w:rsidRDefault="00A71E9A" w:rsidP="00A71E9A">
      <w:pPr>
        <w:rPr>
          <w:sz w:val="28"/>
          <w:szCs w:val="28"/>
          <w:lang w:val="en-IN"/>
        </w:rPr>
      </w:pPr>
      <w:r w:rsidRPr="00A71E9A">
        <w:rPr>
          <w:sz w:val="28"/>
          <w:szCs w:val="28"/>
          <w:lang w:val="en-IN"/>
        </w:rPr>
        <w:t>If a specific version of a package is required:</w:t>
      </w:r>
    </w:p>
    <w:p w14:paraId="7B5A249A" w14:textId="77777777" w:rsidR="00A71E9A" w:rsidRPr="00A71E9A" w:rsidRDefault="00A71E9A" w:rsidP="00A71E9A">
      <w:pPr>
        <w:rPr>
          <w:sz w:val="28"/>
          <w:szCs w:val="28"/>
          <w:lang w:val="en-IN"/>
        </w:rPr>
      </w:pPr>
    </w:p>
    <w:p w14:paraId="7D2C4AC4" w14:textId="0D6B9045" w:rsidR="00A71E9A" w:rsidRDefault="00A71E9A" w:rsidP="00B513AE">
      <w:pPr>
        <w:rPr>
          <w:sz w:val="28"/>
          <w:szCs w:val="28"/>
          <w:lang w:val="en-IN"/>
        </w:rPr>
      </w:pPr>
      <w:r w:rsidRPr="00A71E9A">
        <w:rPr>
          <w:noProof/>
          <w:sz w:val="28"/>
          <w:szCs w:val="28"/>
          <w:lang w:val="en-IN"/>
        </w:rPr>
        <w:drawing>
          <wp:inline distT="0" distB="0" distL="0" distR="0" wp14:anchorId="728A5465" wp14:editId="26A86D5D">
            <wp:extent cx="5943600" cy="477520"/>
            <wp:effectExtent l="0" t="0" r="0" b="0"/>
            <wp:docPr id="99351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19305" name=""/>
                    <pic:cNvPicPr/>
                  </pic:nvPicPr>
                  <pic:blipFill>
                    <a:blip r:embed="rId41"/>
                    <a:stretch>
                      <a:fillRect/>
                    </a:stretch>
                  </pic:blipFill>
                  <pic:spPr>
                    <a:xfrm>
                      <a:off x="0" y="0"/>
                      <a:ext cx="5943600" cy="477520"/>
                    </a:xfrm>
                    <a:prstGeom prst="rect">
                      <a:avLst/>
                    </a:prstGeom>
                  </pic:spPr>
                </pic:pic>
              </a:graphicData>
            </a:graphic>
          </wp:inline>
        </w:drawing>
      </w:r>
    </w:p>
    <w:p w14:paraId="6EB51C1C" w14:textId="77777777" w:rsidR="00A71E9A" w:rsidRDefault="00A71E9A" w:rsidP="00B513AE">
      <w:pPr>
        <w:rPr>
          <w:sz w:val="28"/>
          <w:szCs w:val="28"/>
          <w:lang w:val="en-IN"/>
        </w:rPr>
      </w:pPr>
    </w:p>
    <w:p w14:paraId="044093A4" w14:textId="5585B04A" w:rsidR="00A71E9A" w:rsidRDefault="00A71E9A" w:rsidP="00B513AE">
      <w:pPr>
        <w:rPr>
          <w:sz w:val="28"/>
          <w:szCs w:val="28"/>
        </w:rPr>
      </w:pPr>
      <w:r w:rsidRPr="00A71E9A">
        <w:rPr>
          <w:sz w:val="28"/>
          <w:szCs w:val="28"/>
        </w:rPr>
        <w:t>Example:</w:t>
      </w:r>
    </w:p>
    <w:p w14:paraId="06D665F2" w14:textId="77777777" w:rsidR="00A71E9A" w:rsidRDefault="00A71E9A" w:rsidP="00B513AE">
      <w:pPr>
        <w:rPr>
          <w:sz w:val="28"/>
          <w:szCs w:val="28"/>
        </w:rPr>
      </w:pPr>
    </w:p>
    <w:p w14:paraId="196176D6" w14:textId="4B18B4E7" w:rsidR="00A71E9A" w:rsidRDefault="00A71E9A" w:rsidP="00B513AE">
      <w:pPr>
        <w:rPr>
          <w:sz w:val="28"/>
          <w:szCs w:val="28"/>
          <w:lang w:val="en-IN"/>
        </w:rPr>
      </w:pPr>
      <w:r w:rsidRPr="00A71E9A">
        <w:rPr>
          <w:noProof/>
          <w:sz w:val="28"/>
          <w:szCs w:val="28"/>
          <w:lang w:val="en-IN"/>
        </w:rPr>
        <w:drawing>
          <wp:inline distT="0" distB="0" distL="0" distR="0" wp14:anchorId="5E9520C9" wp14:editId="5EF2AAC4">
            <wp:extent cx="5943600" cy="403225"/>
            <wp:effectExtent l="0" t="0" r="0" b="0"/>
            <wp:docPr id="1377237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37765" name=""/>
                    <pic:cNvPicPr/>
                  </pic:nvPicPr>
                  <pic:blipFill>
                    <a:blip r:embed="rId42"/>
                    <a:stretch>
                      <a:fillRect/>
                    </a:stretch>
                  </pic:blipFill>
                  <pic:spPr>
                    <a:xfrm>
                      <a:off x="0" y="0"/>
                      <a:ext cx="5943600" cy="403225"/>
                    </a:xfrm>
                    <a:prstGeom prst="rect">
                      <a:avLst/>
                    </a:prstGeom>
                  </pic:spPr>
                </pic:pic>
              </a:graphicData>
            </a:graphic>
          </wp:inline>
        </w:drawing>
      </w:r>
    </w:p>
    <w:p w14:paraId="0BBDA2F0" w14:textId="77777777" w:rsidR="00A71E9A" w:rsidRPr="00A71E9A" w:rsidRDefault="00A71E9A" w:rsidP="00A71E9A">
      <w:pPr>
        <w:rPr>
          <w:b/>
          <w:bCs/>
          <w:sz w:val="36"/>
          <w:szCs w:val="36"/>
          <w:lang w:val="en-IN"/>
        </w:rPr>
      </w:pPr>
      <w:r w:rsidRPr="00A71E9A">
        <w:rPr>
          <w:b/>
          <w:bCs/>
          <w:sz w:val="36"/>
          <w:szCs w:val="36"/>
          <w:lang w:val="en-IN"/>
        </w:rPr>
        <w:lastRenderedPageBreak/>
        <w:t>4. Upgrading a Package</w:t>
      </w:r>
    </w:p>
    <w:p w14:paraId="0520753B" w14:textId="77777777" w:rsidR="00A71E9A" w:rsidRPr="00A71E9A" w:rsidRDefault="00A71E9A" w:rsidP="00A71E9A">
      <w:pPr>
        <w:rPr>
          <w:sz w:val="28"/>
          <w:szCs w:val="28"/>
          <w:lang w:val="en-IN"/>
        </w:rPr>
      </w:pPr>
      <w:r w:rsidRPr="00A71E9A">
        <w:rPr>
          <w:sz w:val="28"/>
          <w:szCs w:val="28"/>
          <w:lang w:val="en-IN"/>
        </w:rPr>
        <w:t>To upgrade a package to the latest version:</w:t>
      </w:r>
    </w:p>
    <w:p w14:paraId="045EAA0B" w14:textId="77777777" w:rsidR="00A71E9A" w:rsidRDefault="00A71E9A" w:rsidP="00B513AE">
      <w:pPr>
        <w:rPr>
          <w:sz w:val="28"/>
          <w:szCs w:val="28"/>
          <w:lang w:val="en-IN"/>
        </w:rPr>
      </w:pPr>
    </w:p>
    <w:p w14:paraId="360417DF" w14:textId="147A7354" w:rsidR="00A71E9A" w:rsidRDefault="00A71E9A" w:rsidP="00B513AE">
      <w:pPr>
        <w:rPr>
          <w:sz w:val="28"/>
          <w:szCs w:val="28"/>
          <w:lang w:val="en-IN"/>
        </w:rPr>
      </w:pPr>
      <w:r w:rsidRPr="00A71E9A">
        <w:rPr>
          <w:noProof/>
          <w:sz w:val="28"/>
          <w:szCs w:val="28"/>
          <w:lang w:val="en-IN"/>
        </w:rPr>
        <w:drawing>
          <wp:inline distT="0" distB="0" distL="0" distR="0" wp14:anchorId="38A7182F" wp14:editId="1FC4B910">
            <wp:extent cx="5943600" cy="450215"/>
            <wp:effectExtent l="0" t="0" r="0" b="6985"/>
            <wp:docPr id="212690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08457" name=""/>
                    <pic:cNvPicPr/>
                  </pic:nvPicPr>
                  <pic:blipFill>
                    <a:blip r:embed="rId43"/>
                    <a:stretch>
                      <a:fillRect/>
                    </a:stretch>
                  </pic:blipFill>
                  <pic:spPr>
                    <a:xfrm>
                      <a:off x="0" y="0"/>
                      <a:ext cx="5943600" cy="450215"/>
                    </a:xfrm>
                    <a:prstGeom prst="rect">
                      <a:avLst/>
                    </a:prstGeom>
                  </pic:spPr>
                </pic:pic>
              </a:graphicData>
            </a:graphic>
          </wp:inline>
        </w:drawing>
      </w:r>
    </w:p>
    <w:p w14:paraId="6764A43A" w14:textId="77777777" w:rsidR="00A71E9A" w:rsidRDefault="00A71E9A" w:rsidP="00B513AE">
      <w:pPr>
        <w:rPr>
          <w:sz w:val="28"/>
          <w:szCs w:val="28"/>
          <w:lang w:val="en-IN"/>
        </w:rPr>
      </w:pPr>
    </w:p>
    <w:p w14:paraId="7EB3DE7D" w14:textId="45975DFC" w:rsidR="00A71E9A" w:rsidRDefault="00A71E9A" w:rsidP="00B513AE">
      <w:pPr>
        <w:rPr>
          <w:sz w:val="28"/>
          <w:szCs w:val="28"/>
        </w:rPr>
      </w:pPr>
      <w:r w:rsidRPr="00A71E9A">
        <w:rPr>
          <w:sz w:val="28"/>
          <w:szCs w:val="28"/>
        </w:rPr>
        <w:t>Example:</w:t>
      </w:r>
    </w:p>
    <w:p w14:paraId="70F918C9" w14:textId="77777777" w:rsidR="00A71E9A" w:rsidRDefault="00A71E9A" w:rsidP="00B513AE">
      <w:pPr>
        <w:rPr>
          <w:sz w:val="28"/>
          <w:szCs w:val="28"/>
        </w:rPr>
      </w:pPr>
    </w:p>
    <w:p w14:paraId="5E10AC38" w14:textId="79EB4756" w:rsidR="00A71E9A" w:rsidRDefault="00A71E9A" w:rsidP="00B513AE">
      <w:pPr>
        <w:rPr>
          <w:sz w:val="28"/>
          <w:szCs w:val="28"/>
          <w:lang w:val="en-IN"/>
        </w:rPr>
      </w:pPr>
      <w:r w:rsidRPr="00A71E9A">
        <w:rPr>
          <w:noProof/>
          <w:sz w:val="28"/>
          <w:szCs w:val="28"/>
          <w:lang w:val="en-IN"/>
        </w:rPr>
        <w:drawing>
          <wp:inline distT="0" distB="0" distL="0" distR="0" wp14:anchorId="521C9E2F" wp14:editId="24142496">
            <wp:extent cx="5943600" cy="384175"/>
            <wp:effectExtent l="0" t="0" r="0" b="0"/>
            <wp:docPr id="265542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542703" name=""/>
                    <pic:cNvPicPr/>
                  </pic:nvPicPr>
                  <pic:blipFill>
                    <a:blip r:embed="rId44"/>
                    <a:stretch>
                      <a:fillRect/>
                    </a:stretch>
                  </pic:blipFill>
                  <pic:spPr>
                    <a:xfrm>
                      <a:off x="0" y="0"/>
                      <a:ext cx="5943600" cy="384175"/>
                    </a:xfrm>
                    <a:prstGeom prst="rect">
                      <a:avLst/>
                    </a:prstGeom>
                  </pic:spPr>
                </pic:pic>
              </a:graphicData>
            </a:graphic>
          </wp:inline>
        </w:drawing>
      </w:r>
    </w:p>
    <w:p w14:paraId="40FF96C1" w14:textId="77777777" w:rsidR="00A71E9A" w:rsidRDefault="00A71E9A" w:rsidP="00B513AE">
      <w:pPr>
        <w:rPr>
          <w:sz w:val="28"/>
          <w:szCs w:val="28"/>
          <w:lang w:val="en-IN"/>
        </w:rPr>
      </w:pPr>
    </w:p>
    <w:p w14:paraId="73B49085" w14:textId="0A1B824A" w:rsidR="00A71E9A" w:rsidRDefault="00000000" w:rsidP="00B513AE">
      <w:pPr>
        <w:rPr>
          <w:sz w:val="28"/>
          <w:szCs w:val="28"/>
          <w:lang w:val="en-IN"/>
        </w:rPr>
      </w:pPr>
      <w:r>
        <w:rPr>
          <w:sz w:val="28"/>
          <w:szCs w:val="28"/>
          <w:lang w:val="en-IN"/>
        </w:rPr>
        <w:pict w14:anchorId="066FCD16">
          <v:rect id="_x0000_i1028" style="width:0;height:1.5pt" o:hralign="center" o:hrstd="t" o:hr="t" fillcolor="#a0a0a0" stroked="f"/>
        </w:pict>
      </w:r>
    </w:p>
    <w:p w14:paraId="4F82AAC5" w14:textId="2EEDCBEA" w:rsidR="00A71E9A" w:rsidRDefault="00A71E9A" w:rsidP="00B513AE">
      <w:pPr>
        <w:rPr>
          <w:sz w:val="28"/>
          <w:szCs w:val="28"/>
          <w:lang w:val="en-IN"/>
        </w:rPr>
      </w:pPr>
    </w:p>
    <w:p w14:paraId="2009A531" w14:textId="77777777" w:rsidR="00A71E9A" w:rsidRPr="00A71E9A" w:rsidRDefault="00A71E9A" w:rsidP="00A71E9A">
      <w:pPr>
        <w:rPr>
          <w:b/>
          <w:bCs/>
          <w:sz w:val="36"/>
          <w:szCs w:val="36"/>
          <w:lang w:val="en-IN"/>
        </w:rPr>
      </w:pPr>
      <w:r w:rsidRPr="00A71E9A">
        <w:rPr>
          <w:b/>
          <w:bCs/>
          <w:sz w:val="36"/>
          <w:szCs w:val="36"/>
          <w:lang w:val="en-IN"/>
        </w:rPr>
        <w:t>5. Uninstalling a Package</w:t>
      </w:r>
    </w:p>
    <w:p w14:paraId="2D131CA6" w14:textId="77777777" w:rsidR="00A71E9A" w:rsidRPr="00A71E9A" w:rsidRDefault="00A71E9A" w:rsidP="00A71E9A">
      <w:pPr>
        <w:rPr>
          <w:sz w:val="28"/>
          <w:szCs w:val="28"/>
          <w:lang w:val="en-IN"/>
        </w:rPr>
      </w:pPr>
      <w:r w:rsidRPr="00A71E9A">
        <w:rPr>
          <w:sz w:val="28"/>
          <w:szCs w:val="28"/>
          <w:lang w:val="en-IN"/>
        </w:rPr>
        <w:t>To remove a package:</w:t>
      </w:r>
    </w:p>
    <w:p w14:paraId="19C96082" w14:textId="77777777" w:rsidR="00A71E9A" w:rsidRDefault="00A71E9A" w:rsidP="00B513AE">
      <w:pPr>
        <w:rPr>
          <w:sz w:val="28"/>
          <w:szCs w:val="28"/>
          <w:lang w:val="en-IN"/>
        </w:rPr>
      </w:pPr>
    </w:p>
    <w:p w14:paraId="1656FCC1" w14:textId="38CB7985" w:rsidR="00A71E9A" w:rsidRDefault="00A71E9A" w:rsidP="00B513AE">
      <w:pPr>
        <w:rPr>
          <w:sz w:val="28"/>
          <w:szCs w:val="28"/>
          <w:lang w:val="en-IN"/>
        </w:rPr>
      </w:pPr>
      <w:r w:rsidRPr="00A71E9A">
        <w:rPr>
          <w:noProof/>
          <w:sz w:val="28"/>
          <w:szCs w:val="28"/>
          <w:lang w:val="en-IN"/>
        </w:rPr>
        <w:drawing>
          <wp:inline distT="0" distB="0" distL="0" distR="0" wp14:anchorId="7101ADF1" wp14:editId="1646B53C">
            <wp:extent cx="5943600" cy="443865"/>
            <wp:effectExtent l="0" t="0" r="0" b="0"/>
            <wp:docPr id="128647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75721" name=""/>
                    <pic:cNvPicPr/>
                  </pic:nvPicPr>
                  <pic:blipFill>
                    <a:blip r:embed="rId45"/>
                    <a:stretch>
                      <a:fillRect/>
                    </a:stretch>
                  </pic:blipFill>
                  <pic:spPr>
                    <a:xfrm>
                      <a:off x="0" y="0"/>
                      <a:ext cx="5943600" cy="443865"/>
                    </a:xfrm>
                    <a:prstGeom prst="rect">
                      <a:avLst/>
                    </a:prstGeom>
                  </pic:spPr>
                </pic:pic>
              </a:graphicData>
            </a:graphic>
          </wp:inline>
        </w:drawing>
      </w:r>
    </w:p>
    <w:p w14:paraId="676C2D34" w14:textId="77777777" w:rsidR="00A71E9A" w:rsidRDefault="00A71E9A" w:rsidP="00B513AE">
      <w:pPr>
        <w:rPr>
          <w:sz w:val="28"/>
          <w:szCs w:val="28"/>
          <w:lang w:val="en-IN"/>
        </w:rPr>
      </w:pPr>
    </w:p>
    <w:p w14:paraId="26C3F9A0" w14:textId="33FC2ADA" w:rsidR="00A71E9A" w:rsidRDefault="00A71E9A" w:rsidP="00B513AE">
      <w:pPr>
        <w:rPr>
          <w:sz w:val="28"/>
          <w:szCs w:val="28"/>
        </w:rPr>
      </w:pPr>
      <w:r w:rsidRPr="00A71E9A">
        <w:rPr>
          <w:sz w:val="28"/>
          <w:szCs w:val="28"/>
        </w:rPr>
        <w:t>Example:</w:t>
      </w:r>
    </w:p>
    <w:p w14:paraId="1A730B93" w14:textId="77777777" w:rsidR="00A71E9A" w:rsidRDefault="00A71E9A" w:rsidP="00B513AE">
      <w:pPr>
        <w:rPr>
          <w:sz w:val="28"/>
          <w:szCs w:val="28"/>
        </w:rPr>
      </w:pPr>
    </w:p>
    <w:p w14:paraId="0AAEF250" w14:textId="7748104C" w:rsidR="00A71E9A" w:rsidRDefault="00A71E9A" w:rsidP="00B513AE">
      <w:pPr>
        <w:rPr>
          <w:sz w:val="28"/>
          <w:szCs w:val="28"/>
          <w:lang w:val="en-IN"/>
        </w:rPr>
      </w:pPr>
      <w:r w:rsidRPr="00A71E9A">
        <w:rPr>
          <w:noProof/>
          <w:sz w:val="28"/>
          <w:szCs w:val="28"/>
          <w:lang w:val="en-IN"/>
        </w:rPr>
        <w:drawing>
          <wp:inline distT="0" distB="0" distL="0" distR="0" wp14:anchorId="22A63E4E" wp14:editId="25341AD7">
            <wp:extent cx="5943600" cy="463550"/>
            <wp:effectExtent l="0" t="0" r="0" b="0"/>
            <wp:docPr id="683693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93411" name=""/>
                    <pic:cNvPicPr/>
                  </pic:nvPicPr>
                  <pic:blipFill>
                    <a:blip r:embed="rId46"/>
                    <a:stretch>
                      <a:fillRect/>
                    </a:stretch>
                  </pic:blipFill>
                  <pic:spPr>
                    <a:xfrm>
                      <a:off x="0" y="0"/>
                      <a:ext cx="5943600" cy="463550"/>
                    </a:xfrm>
                    <a:prstGeom prst="rect">
                      <a:avLst/>
                    </a:prstGeom>
                  </pic:spPr>
                </pic:pic>
              </a:graphicData>
            </a:graphic>
          </wp:inline>
        </w:drawing>
      </w:r>
    </w:p>
    <w:p w14:paraId="3B36EEDC" w14:textId="77777777" w:rsidR="00A71E9A" w:rsidRDefault="00A71E9A" w:rsidP="00B513AE">
      <w:pPr>
        <w:rPr>
          <w:sz w:val="28"/>
          <w:szCs w:val="28"/>
          <w:lang w:val="en-IN"/>
        </w:rPr>
      </w:pPr>
    </w:p>
    <w:p w14:paraId="5BCB1917" w14:textId="77777777" w:rsidR="00A71E9A" w:rsidRDefault="00A71E9A" w:rsidP="00A71E9A">
      <w:pPr>
        <w:pBdr>
          <w:bottom w:val="single" w:sz="4" w:space="1" w:color="auto"/>
        </w:pBdr>
        <w:rPr>
          <w:sz w:val="28"/>
          <w:szCs w:val="28"/>
          <w:lang w:val="en-IN"/>
        </w:rPr>
      </w:pPr>
    </w:p>
    <w:p w14:paraId="06B4E705" w14:textId="77777777" w:rsidR="00A71E9A" w:rsidRDefault="00A71E9A" w:rsidP="00B513AE">
      <w:pPr>
        <w:rPr>
          <w:sz w:val="28"/>
          <w:szCs w:val="28"/>
          <w:lang w:val="en-IN"/>
        </w:rPr>
      </w:pPr>
    </w:p>
    <w:p w14:paraId="57FAE6F7" w14:textId="77777777" w:rsidR="00A71E9A" w:rsidRPr="00A71E9A" w:rsidRDefault="00A71E9A" w:rsidP="00A71E9A">
      <w:pPr>
        <w:rPr>
          <w:b/>
          <w:bCs/>
          <w:sz w:val="36"/>
          <w:szCs w:val="36"/>
          <w:lang w:val="en-IN"/>
        </w:rPr>
      </w:pPr>
      <w:r w:rsidRPr="00A71E9A">
        <w:rPr>
          <w:b/>
          <w:bCs/>
          <w:sz w:val="36"/>
          <w:szCs w:val="36"/>
          <w:lang w:val="en-IN"/>
        </w:rPr>
        <w:t>6. Listing Installed Packages</w:t>
      </w:r>
    </w:p>
    <w:p w14:paraId="4F7B66C6" w14:textId="77777777" w:rsidR="00A71E9A" w:rsidRPr="00A71E9A" w:rsidRDefault="00A71E9A" w:rsidP="00A71E9A">
      <w:pPr>
        <w:rPr>
          <w:sz w:val="28"/>
          <w:szCs w:val="28"/>
          <w:lang w:val="en-IN"/>
        </w:rPr>
      </w:pPr>
      <w:r w:rsidRPr="00A71E9A">
        <w:rPr>
          <w:sz w:val="28"/>
          <w:szCs w:val="28"/>
          <w:lang w:val="en-IN"/>
        </w:rPr>
        <w:t>To see all installed packages:</w:t>
      </w:r>
    </w:p>
    <w:p w14:paraId="6289D998" w14:textId="77777777" w:rsidR="00A71E9A" w:rsidRDefault="00A71E9A" w:rsidP="00B513AE">
      <w:pPr>
        <w:rPr>
          <w:sz w:val="28"/>
          <w:szCs w:val="28"/>
          <w:lang w:val="en-IN"/>
        </w:rPr>
      </w:pPr>
    </w:p>
    <w:p w14:paraId="490ED108" w14:textId="5875F8C5" w:rsidR="00A71E9A" w:rsidRDefault="00A71E9A" w:rsidP="00A71E9A">
      <w:pPr>
        <w:rPr>
          <w:sz w:val="28"/>
          <w:szCs w:val="28"/>
          <w:lang w:val="en-IN"/>
        </w:rPr>
      </w:pPr>
      <w:r w:rsidRPr="00A71E9A">
        <w:rPr>
          <w:noProof/>
          <w:sz w:val="28"/>
          <w:szCs w:val="28"/>
          <w:lang w:val="en-IN"/>
        </w:rPr>
        <w:drawing>
          <wp:inline distT="0" distB="0" distL="0" distR="0" wp14:anchorId="4216BF96" wp14:editId="42E9C8CA">
            <wp:extent cx="5943600" cy="458470"/>
            <wp:effectExtent l="0" t="0" r="0" b="0"/>
            <wp:docPr id="146932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21475" name=""/>
                    <pic:cNvPicPr/>
                  </pic:nvPicPr>
                  <pic:blipFill>
                    <a:blip r:embed="rId47"/>
                    <a:stretch>
                      <a:fillRect/>
                    </a:stretch>
                  </pic:blipFill>
                  <pic:spPr>
                    <a:xfrm>
                      <a:off x="0" y="0"/>
                      <a:ext cx="5943600" cy="458470"/>
                    </a:xfrm>
                    <a:prstGeom prst="rect">
                      <a:avLst/>
                    </a:prstGeom>
                  </pic:spPr>
                </pic:pic>
              </a:graphicData>
            </a:graphic>
          </wp:inline>
        </w:drawing>
      </w:r>
    </w:p>
    <w:p w14:paraId="5AC54642" w14:textId="77777777" w:rsidR="00A71E9A" w:rsidRDefault="00A71E9A" w:rsidP="00A71E9A">
      <w:pPr>
        <w:rPr>
          <w:sz w:val="28"/>
          <w:szCs w:val="28"/>
          <w:lang w:val="en-IN"/>
        </w:rPr>
      </w:pPr>
    </w:p>
    <w:p w14:paraId="79561CD5" w14:textId="77777777" w:rsidR="00A71E9A" w:rsidRDefault="00A71E9A" w:rsidP="00A71E9A">
      <w:pPr>
        <w:rPr>
          <w:sz w:val="28"/>
          <w:szCs w:val="28"/>
          <w:lang w:val="en-IN"/>
        </w:rPr>
      </w:pPr>
    </w:p>
    <w:p w14:paraId="2A396FEC" w14:textId="5AD51499" w:rsidR="00A71E9A" w:rsidRDefault="00000000" w:rsidP="00A71E9A">
      <w:pPr>
        <w:rPr>
          <w:sz w:val="28"/>
          <w:szCs w:val="28"/>
          <w:lang w:val="en-IN"/>
        </w:rPr>
      </w:pPr>
      <w:r>
        <w:rPr>
          <w:sz w:val="28"/>
          <w:szCs w:val="28"/>
          <w:lang w:val="en-IN"/>
        </w:rPr>
        <w:pict w14:anchorId="765CA28E">
          <v:rect id="_x0000_i1029" style="width:0;height:1.5pt" o:hralign="center" o:hrstd="t" o:hr="t" fillcolor="#a0a0a0" stroked="f"/>
        </w:pict>
      </w:r>
    </w:p>
    <w:p w14:paraId="5E70D9F7" w14:textId="55B8B660" w:rsidR="00A71E9A" w:rsidRDefault="00A71E9A" w:rsidP="00A71E9A">
      <w:pPr>
        <w:rPr>
          <w:sz w:val="28"/>
          <w:szCs w:val="28"/>
          <w:lang w:val="en-IN"/>
        </w:rPr>
      </w:pPr>
    </w:p>
    <w:p w14:paraId="1A09FAC0" w14:textId="77777777" w:rsidR="00A71E9A" w:rsidRDefault="00A71E9A" w:rsidP="00A71E9A">
      <w:pPr>
        <w:rPr>
          <w:sz w:val="28"/>
          <w:szCs w:val="28"/>
          <w:lang w:val="en-IN"/>
        </w:rPr>
      </w:pPr>
    </w:p>
    <w:p w14:paraId="2308E4B6" w14:textId="77777777" w:rsidR="00A71E9A" w:rsidRDefault="00A71E9A" w:rsidP="00A71E9A">
      <w:pPr>
        <w:rPr>
          <w:sz w:val="28"/>
          <w:szCs w:val="28"/>
          <w:lang w:val="en-IN"/>
        </w:rPr>
      </w:pPr>
    </w:p>
    <w:p w14:paraId="273AEA38" w14:textId="77777777" w:rsidR="00A71E9A" w:rsidRPr="00A71E9A" w:rsidRDefault="00A71E9A" w:rsidP="00A71E9A">
      <w:pPr>
        <w:rPr>
          <w:b/>
          <w:bCs/>
          <w:sz w:val="36"/>
          <w:szCs w:val="36"/>
          <w:lang w:val="en-IN"/>
        </w:rPr>
      </w:pPr>
      <w:r w:rsidRPr="00A71E9A">
        <w:rPr>
          <w:b/>
          <w:bCs/>
          <w:sz w:val="36"/>
          <w:szCs w:val="36"/>
          <w:lang w:val="en-IN"/>
        </w:rPr>
        <w:t>7. Checking for Outdated Packages</w:t>
      </w:r>
    </w:p>
    <w:p w14:paraId="1A38207E" w14:textId="77777777" w:rsidR="00A71E9A" w:rsidRPr="00A71E9A" w:rsidRDefault="00A71E9A" w:rsidP="00A71E9A">
      <w:pPr>
        <w:rPr>
          <w:sz w:val="28"/>
          <w:szCs w:val="28"/>
          <w:lang w:val="en-IN"/>
        </w:rPr>
      </w:pPr>
      <w:r w:rsidRPr="00A71E9A">
        <w:rPr>
          <w:sz w:val="28"/>
          <w:szCs w:val="28"/>
          <w:lang w:val="en-IN"/>
        </w:rPr>
        <w:t>To list outdated packages:</w:t>
      </w:r>
    </w:p>
    <w:p w14:paraId="322726D1" w14:textId="77777777" w:rsidR="00A71E9A" w:rsidRDefault="00A71E9A" w:rsidP="00A71E9A">
      <w:pPr>
        <w:rPr>
          <w:b/>
          <w:bCs/>
          <w:sz w:val="28"/>
          <w:szCs w:val="28"/>
          <w:lang w:val="en-IN"/>
        </w:rPr>
      </w:pPr>
    </w:p>
    <w:p w14:paraId="059F85C5" w14:textId="5EEE9207" w:rsidR="00A71E9A" w:rsidRDefault="00A71E9A" w:rsidP="00A71E9A">
      <w:pPr>
        <w:rPr>
          <w:b/>
          <w:bCs/>
          <w:sz w:val="28"/>
          <w:szCs w:val="28"/>
          <w:lang w:val="en-IN"/>
        </w:rPr>
      </w:pPr>
      <w:r w:rsidRPr="00A71E9A">
        <w:rPr>
          <w:b/>
          <w:bCs/>
          <w:noProof/>
          <w:sz w:val="28"/>
          <w:szCs w:val="28"/>
          <w:lang w:val="en-IN"/>
        </w:rPr>
        <w:drawing>
          <wp:inline distT="0" distB="0" distL="0" distR="0" wp14:anchorId="0165096A" wp14:editId="219640BD">
            <wp:extent cx="5943600" cy="430530"/>
            <wp:effectExtent l="0" t="0" r="0" b="7620"/>
            <wp:docPr id="772095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95255" name=""/>
                    <pic:cNvPicPr/>
                  </pic:nvPicPr>
                  <pic:blipFill>
                    <a:blip r:embed="rId48"/>
                    <a:stretch>
                      <a:fillRect/>
                    </a:stretch>
                  </pic:blipFill>
                  <pic:spPr>
                    <a:xfrm>
                      <a:off x="0" y="0"/>
                      <a:ext cx="5943600" cy="430530"/>
                    </a:xfrm>
                    <a:prstGeom prst="rect">
                      <a:avLst/>
                    </a:prstGeom>
                  </pic:spPr>
                </pic:pic>
              </a:graphicData>
            </a:graphic>
          </wp:inline>
        </w:drawing>
      </w:r>
    </w:p>
    <w:p w14:paraId="1F73D797" w14:textId="77777777" w:rsidR="00A71E9A" w:rsidRDefault="00A71E9A" w:rsidP="00A71E9A">
      <w:pPr>
        <w:rPr>
          <w:b/>
          <w:bCs/>
          <w:sz w:val="28"/>
          <w:szCs w:val="28"/>
          <w:lang w:val="en-IN"/>
        </w:rPr>
      </w:pPr>
    </w:p>
    <w:p w14:paraId="671D153A" w14:textId="2C765E74" w:rsidR="00A71E9A" w:rsidRDefault="00000000" w:rsidP="00A71E9A">
      <w:pPr>
        <w:rPr>
          <w:b/>
          <w:bCs/>
          <w:sz w:val="28"/>
          <w:szCs w:val="28"/>
          <w:lang w:val="en-IN"/>
        </w:rPr>
      </w:pPr>
      <w:r>
        <w:rPr>
          <w:sz w:val="28"/>
          <w:szCs w:val="28"/>
          <w:lang w:val="en-IN"/>
        </w:rPr>
        <w:pict w14:anchorId="3263746E">
          <v:rect id="_x0000_i1030" style="width:0;height:1.5pt" o:hralign="center" o:hrstd="t" o:hr="t" fillcolor="#a0a0a0" stroked="f"/>
        </w:pict>
      </w:r>
    </w:p>
    <w:p w14:paraId="5A76EF1D" w14:textId="7E824850" w:rsidR="00A71E9A" w:rsidRDefault="00A71E9A" w:rsidP="00A71E9A">
      <w:pPr>
        <w:rPr>
          <w:b/>
          <w:bCs/>
          <w:sz w:val="28"/>
          <w:szCs w:val="28"/>
          <w:lang w:val="en-IN"/>
        </w:rPr>
      </w:pPr>
    </w:p>
    <w:p w14:paraId="1590298B" w14:textId="77777777" w:rsidR="00A71E9A" w:rsidRPr="00A71E9A" w:rsidRDefault="00A71E9A" w:rsidP="00A71E9A">
      <w:pPr>
        <w:rPr>
          <w:b/>
          <w:bCs/>
          <w:sz w:val="36"/>
          <w:szCs w:val="36"/>
          <w:lang w:val="en-IN"/>
        </w:rPr>
      </w:pPr>
      <w:r w:rsidRPr="00A71E9A">
        <w:rPr>
          <w:b/>
          <w:bCs/>
          <w:sz w:val="36"/>
          <w:szCs w:val="36"/>
          <w:lang w:val="en-IN"/>
        </w:rPr>
        <w:t>8. Saving and Recreating Environments</w:t>
      </w:r>
    </w:p>
    <w:p w14:paraId="56966D7F" w14:textId="77777777" w:rsidR="00A71E9A" w:rsidRPr="00A71E9A" w:rsidRDefault="00A71E9A">
      <w:pPr>
        <w:pStyle w:val="ListParagraph"/>
        <w:numPr>
          <w:ilvl w:val="0"/>
          <w:numId w:val="18"/>
        </w:numPr>
        <w:rPr>
          <w:b/>
          <w:bCs/>
          <w:sz w:val="28"/>
          <w:szCs w:val="28"/>
          <w:lang w:val="en-IN"/>
        </w:rPr>
      </w:pPr>
      <w:r w:rsidRPr="00A71E9A">
        <w:rPr>
          <w:b/>
          <w:bCs/>
          <w:sz w:val="28"/>
          <w:szCs w:val="28"/>
          <w:lang w:val="en-IN"/>
        </w:rPr>
        <w:t>Export Installed Packages to a File:</w:t>
      </w:r>
    </w:p>
    <w:p w14:paraId="0FCE6A99" w14:textId="202CC71B" w:rsidR="00A71E9A" w:rsidRDefault="00A71E9A" w:rsidP="00A71E9A">
      <w:pPr>
        <w:rPr>
          <w:b/>
          <w:bCs/>
          <w:sz w:val="28"/>
          <w:szCs w:val="28"/>
          <w:lang w:val="en-IN"/>
        </w:rPr>
      </w:pPr>
    </w:p>
    <w:p w14:paraId="2E9C5670" w14:textId="4075AF77" w:rsidR="00A71E9A" w:rsidRDefault="00A71E9A" w:rsidP="00A71E9A">
      <w:pPr>
        <w:rPr>
          <w:b/>
          <w:bCs/>
          <w:sz w:val="28"/>
          <w:szCs w:val="28"/>
          <w:lang w:val="en-IN"/>
        </w:rPr>
      </w:pPr>
      <w:r w:rsidRPr="00A71E9A">
        <w:rPr>
          <w:b/>
          <w:bCs/>
          <w:noProof/>
          <w:sz w:val="28"/>
          <w:szCs w:val="28"/>
          <w:lang w:val="en-IN"/>
        </w:rPr>
        <w:drawing>
          <wp:inline distT="0" distB="0" distL="0" distR="0" wp14:anchorId="7DD93C4C" wp14:editId="22C98814">
            <wp:extent cx="5943600" cy="457835"/>
            <wp:effectExtent l="0" t="0" r="0" b="0"/>
            <wp:docPr id="58129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93327" name=""/>
                    <pic:cNvPicPr/>
                  </pic:nvPicPr>
                  <pic:blipFill>
                    <a:blip r:embed="rId49"/>
                    <a:stretch>
                      <a:fillRect/>
                    </a:stretch>
                  </pic:blipFill>
                  <pic:spPr>
                    <a:xfrm>
                      <a:off x="0" y="0"/>
                      <a:ext cx="5943600" cy="457835"/>
                    </a:xfrm>
                    <a:prstGeom prst="rect">
                      <a:avLst/>
                    </a:prstGeom>
                  </pic:spPr>
                </pic:pic>
              </a:graphicData>
            </a:graphic>
          </wp:inline>
        </w:drawing>
      </w:r>
    </w:p>
    <w:p w14:paraId="582E2ACA" w14:textId="33BD34EF" w:rsidR="00A71E9A" w:rsidRDefault="00A71E9A" w:rsidP="00A71E9A">
      <w:pPr>
        <w:ind w:left="60"/>
        <w:rPr>
          <w:b/>
          <w:bCs/>
          <w:sz w:val="28"/>
          <w:szCs w:val="28"/>
          <w:lang w:val="en-IN"/>
        </w:rPr>
      </w:pPr>
      <w:r w:rsidRPr="00A71E9A">
        <w:rPr>
          <w:b/>
          <w:bCs/>
          <w:sz w:val="28"/>
          <w:szCs w:val="28"/>
          <w:lang w:val="en-IN"/>
        </w:rPr>
        <w:t>This creates a requirements.txt file containing a list of all installed packages and their versions.</w:t>
      </w:r>
    </w:p>
    <w:p w14:paraId="510495CA" w14:textId="77777777" w:rsidR="00A71E9A" w:rsidRDefault="00A71E9A" w:rsidP="00A71E9A">
      <w:pPr>
        <w:pStyle w:val="ListParagraph"/>
        <w:ind w:left="786"/>
        <w:rPr>
          <w:b/>
          <w:bCs/>
          <w:sz w:val="28"/>
          <w:szCs w:val="28"/>
          <w:lang w:val="en-IN"/>
        </w:rPr>
      </w:pPr>
    </w:p>
    <w:p w14:paraId="2DE6059C" w14:textId="7CA49567" w:rsidR="00A71E9A" w:rsidRDefault="00A71E9A">
      <w:pPr>
        <w:pStyle w:val="ListParagraph"/>
        <w:numPr>
          <w:ilvl w:val="0"/>
          <w:numId w:val="18"/>
        </w:numPr>
        <w:rPr>
          <w:b/>
          <w:bCs/>
          <w:sz w:val="28"/>
          <w:szCs w:val="28"/>
          <w:lang w:val="en-IN"/>
        </w:rPr>
      </w:pPr>
      <w:r w:rsidRPr="00A71E9A">
        <w:rPr>
          <w:b/>
          <w:bCs/>
          <w:sz w:val="28"/>
          <w:szCs w:val="28"/>
          <w:lang w:val="en-IN"/>
        </w:rPr>
        <w:t>Install Packages from requirements.txt:</w:t>
      </w:r>
    </w:p>
    <w:p w14:paraId="0670BCDF" w14:textId="77777777" w:rsidR="00A71E9A" w:rsidRDefault="00A71E9A" w:rsidP="00A71E9A">
      <w:pPr>
        <w:rPr>
          <w:b/>
          <w:bCs/>
          <w:sz w:val="28"/>
          <w:szCs w:val="28"/>
          <w:lang w:val="en-IN"/>
        </w:rPr>
      </w:pPr>
    </w:p>
    <w:p w14:paraId="5C0CEF1D" w14:textId="7B7CF188" w:rsidR="00A71E9A" w:rsidRDefault="00A71E9A" w:rsidP="00A71E9A">
      <w:pPr>
        <w:rPr>
          <w:b/>
          <w:bCs/>
          <w:sz w:val="28"/>
          <w:szCs w:val="28"/>
          <w:lang w:val="en-IN"/>
        </w:rPr>
      </w:pPr>
      <w:r w:rsidRPr="00A71E9A">
        <w:rPr>
          <w:b/>
          <w:bCs/>
          <w:noProof/>
          <w:sz w:val="28"/>
          <w:szCs w:val="28"/>
          <w:lang w:val="en-IN"/>
        </w:rPr>
        <w:drawing>
          <wp:inline distT="0" distB="0" distL="0" distR="0" wp14:anchorId="034AFB0D" wp14:editId="60A50BBD">
            <wp:extent cx="5943600" cy="461010"/>
            <wp:effectExtent l="0" t="0" r="0" b="0"/>
            <wp:docPr id="195561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12170" name=""/>
                    <pic:cNvPicPr/>
                  </pic:nvPicPr>
                  <pic:blipFill>
                    <a:blip r:embed="rId50"/>
                    <a:stretch>
                      <a:fillRect/>
                    </a:stretch>
                  </pic:blipFill>
                  <pic:spPr>
                    <a:xfrm>
                      <a:off x="0" y="0"/>
                      <a:ext cx="5943600" cy="461010"/>
                    </a:xfrm>
                    <a:prstGeom prst="rect">
                      <a:avLst/>
                    </a:prstGeom>
                  </pic:spPr>
                </pic:pic>
              </a:graphicData>
            </a:graphic>
          </wp:inline>
        </w:drawing>
      </w:r>
    </w:p>
    <w:p w14:paraId="0606B707" w14:textId="77777777" w:rsidR="00A71E9A" w:rsidRDefault="00A71E9A" w:rsidP="00A71E9A">
      <w:pPr>
        <w:rPr>
          <w:b/>
          <w:bCs/>
          <w:sz w:val="28"/>
          <w:szCs w:val="28"/>
          <w:lang w:val="en-IN"/>
        </w:rPr>
      </w:pPr>
    </w:p>
    <w:p w14:paraId="0C016D48" w14:textId="2222A482" w:rsidR="00A71E9A" w:rsidRPr="00A71E9A" w:rsidRDefault="00A71E9A" w:rsidP="00A71E9A">
      <w:pPr>
        <w:rPr>
          <w:b/>
          <w:bCs/>
          <w:sz w:val="28"/>
          <w:szCs w:val="28"/>
          <w:lang w:val="en-IN"/>
        </w:rPr>
      </w:pPr>
      <w:r>
        <w:rPr>
          <w:b/>
          <w:bCs/>
          <w:sz w:val="28"/>
          <w:szCs w:val="28"/>
          <w:lang w:val="en-IN"/>
        </w:rPr>
        <w:t xml:space="preserve">9. </w:t>
      </w:r>
      <w:r w:rsidRPr="00A71E9A">
        <w:rPr>
          <w:b/>
          <w:bCs/>
          <w:sz w:val="28"/>
          <w:szCs w:val="28"/>
          <w:lang w:val="en-IN"/>
        </w:rPr>
        <w:t>Installing from a Local or Remote Source</w:t>
      </w:r>
    </w:p>
    <w:p w14:paraId="2DCA270B" w14:textId="77777777" w:rsidR="00A71E9A" w:rsidRPr="00A71E9A" w:rsidRDefault="00A71E9A">
      <w:pPr>
        <w:numPr>
          <w:ilvl w:val="0"/>
          <w:numId w:val="19"/>
        </w:numPr>
        <w:rPr>
          <w:b/>
          <w:bCs/>
          <w:sz w:val="28"/>
          <w:szCs w:val="28"/>
          <w:lang w:val="en-IN"/>
        </w:rPr>
      </w:pPr>
      <w:r w:rsidRPr="00A71E9A">
        <w:rPr>
          <w:b/>
          <w:bCs/>
          <w:sz w:val="28"/>
          <w:szCs w:val="28"/>
          <w:lang w:val="en-IN"/>
        </w:rPr>
        <w:t>Install a package from a local file:</w:t>
      </w:r>
    </w:p>
    <w:p w14:paraId="3431D1E0" w14:textId="791003C4" w:rsidR="00A71E9A" w:rsidRDefault="00A71E9A" w:rsidP="00A71E9A">
      <w:pPr>
        <w:rPr>
          <w:b/>
          <w:bCs/>
          <w:sz w:val="28"/>
          <w:szCs w:val="28"/>
          <w:lang w:val="en-IN"/>
        </w:rPr>
      </w:pPr>
    </w:p>
    <w:p w14:paraId="5FE5CB37" w14:textId="206B3A02" w:rsidR="00A71E9A" w:rsidRDefault="00A71E9A" w:rsidP="00A71E9A">
      <w:pPr>
        <w:rPr>
          <w:b/>
          <w:bCs/>
          <w:sz w:val="28"/>
          <w:szCs w:val="28"/>
          <w:lang w:val="en-IN"/>
        </w:rPr>
      </w:pPr>
      <w:r w:rsidRPr="00A71E9A">
        <w:rPr>
          <w:b/>
          <w:bCs/>
          <w:noProof/>
          <w:sz w:val="28"/>
          <w:szCs w:val="28"/>
          <w:lang w:val="en-IN"/>
        </w:rPr>
        <w:drawing>
          <wp:inline distT="0" distB="0" distL="0" distR="0" wp14:anchorId="4C9D2AC7" wp14:editId="7A81B874">
            <wp:extent cx="5943600" cy="499745"/>
            <wp:effectExtent l="0" t="0" r="0" b="0"/>
            <wp:docPr id="739553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53799" name=""/>
                    <pic:cNvPicPr/>
                  </pic:nvPicPr>
                  <pic:blipFill>
                    <a:blip r:embed="rId51"/>
                    <a:stretch>
                      <a:fillRect/>
                    </a:stretch>
                  </pic:blipFill>
                  <pic:spPr>
                    <a:xfrm>
                      <a:off x="0" y="0"/>
                      <a:ext cx="5943600" cy="499745"/>
                    </a:xfrm>
                    <a:prstGeom prst="rect">
                      <a:avLst/>
                    </a:prstGeom>
                  </pic:spPr>
                </pic:pic>
              </a:graphicData>
            </a:graphic>
          </wp:inline>
        </w:drawing>
      </w:r>
    </w:p>
    <w:p w14:paraId="35864686" w14:textId="77777777" w:rsidR="00A71E9A" w:rsidRDefault="00A71E9A" w:rsidP="00A71E9A">
      <w:pPr>
        <w:rPr>
          <w:b/>
          <w:bCs/>
          <w:sz w:val="28"/>
          <w:szCs w:val="28"/>
          <w:lang w:val="en-IN"/>
        </w:rPr>
      </w:pPr>
    </w:p>
    <w:p w14:paraId="3CBF7DE4" w14:textId="7F1352D5" w:rsidR="00A71E9A" w:rsidRPr="00A71E9A" w:rsidRDefault="00A71E9A">
      <w:pPr>
        <w:pStyle w:val="ListParagraph"/>
        <w:numPr>
          <w:ilvl w:val="0"/>
          <w:numId w:val="18"/>
        </w:numPr>
        <w:rPr>
          <w:b/>
          <w:bCs/>
          <w:sz w:val="28"/>
          <w:szCs w:val="28"/>
          <w:lang w:val="en-IN"/>
        </w:rPr>
      </w:pPr>
      <w:r w:rsidRPr="00A71E9A">
        <w:rPr>
          <w:b/>
          <w:bCs/>
          <w:sz w:val="28"/>
          <w:szCs w:val="28"/>
        </w:rPr>
        <w:t>Install a package from a Git repository:</w:t>
      </w:r>
    </w:p>
    <w:p w14:paraId="09C69876" w14:textId="77777777" w:rsidR="00A71E9A" w:rsidRDefault="00A71E9A" w:rsidP="00A71E9A">
      <w:pPr>
        <w:rPr>
          <w:b/>
          <w:bCs/>
          <w:sz w:val="28"/>
          <w:szCs w:val="28"/>
          <w:lang w:val="en-IN"/>
        </w:rPr>
      </w:pPr>
    </w:p>
    <w:p w14:paraId="6840F559" w14:textId="487FE29F" w:rsidR="00A71E9A" w:rsidRDefault="00A71E9A" w:rsidP="00A71E9A">
      <w:pPr>
        <w:rPr>
          <w:b/>
          <w:bCs/>
          <w:sz w:val="28"/>
          <w:szCs w:val="28"/>
          <w:lang w:val="en-IN"/>
        </w:rPr>
      </w:pPr>
      <w:r w:rsidRPr="00A71E9A">
        <w:rPr>
          <w:b/>
          <w:bCs/>
          <w:noProof/>
          <w:sz w:val="28"/>
          <w:szCs w:val="28"/>
          <w:lang w:val="en-IN"/>
        </w:rPr>
        <w:drawing>
          <wp:inline distT="0" distB="0" distL="0" distR="0" wp14:anchorId="6D25C3ED" wp14:editId="1450585D">
            <wp:extent cx="5943600" cy="422910"/>
            <wp:effectExtent l="0" t="0" r="0" b="0"/>
            <wp:docPr id="211049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571" name=""/>
                    <pic:cNvPicPr/>
                  </pic:nvPicPr>
                  <pic:blipFill>
                    <a:blip r:embed="rId52"/>
                    <a:stretch>
                      <a:fillRect/>
                    </a:stretch>
                  </pic:blipFill>
                  <pic:spPr>
                    <a:xfrm>
                      <a:off x="0" y="0"/>
                      <a:ext cx="5943600" cy="422910"/>
                    </a:xfrm>
                    <a:prstGeom prst="rect">
                      <a:avLst/>
                    </a:prstGeom>
                  </pic:spPr>
                </pic:pic>
              </a:graphicData>
            </a:graphic>
          </wp:inline>
        </w:drawing>
      </w:r>
    </w:p>
    <w:p w14:paraId="58083CB6" w14:textId="77777777" w:rsidR="00A71E9A" w:rsidRDefault="00A71E9A" w:rsidP="00A71E9A">
      <w:pPr>
        <w:rPr>
          <w:b/>
          <w:bCs/>
          <w:sz w:val="28"/>
          <w:szCs w:val="28"/>
          <w:lang w:val="en-IN"/>
        </w:rPr>
      </w:pPr>
    </w:p>
    <w:p w14:paraId="672FC47F" w14:textId="77777777" w:rsidR="00A71E9A" w:rsidRDefault="00A71E9A" w:rsidP="00A71E9A">
      <w:pPr>
        <w:rPr>
          <w:b/>
          <w:bCs/>
          <w:sz w:val="28"/>
          <w:szCs w:val="28"/>
          <w:lang w:val="en-IN"/>
        </w:rPr>
      </w:pPr>
    </w:p>
    <w:p w14:paraId="39CE768A" w14:textId="77777777" w:rsidR="00A71E9A" w:rsidRDefault="00A71E9A" w:rsidP="00A71E9A">
      <w:pPr>
        <w:rPr>
          <w:b/>
          <w:bCs/>
          <w:sz w:val="28"/>
          <w:szCs w:val="28"/>
          <w:lang w:val="en-IN"/>
        </w:rPr>
      </w:pPr>
    </w:p>
    <w:p w14:paraId="48B4695F" w14:textId="77777777" w:rsidR="00A71E9A" w:rsidRDefault="00A71E9A" w:rsidP="00A71E9A">
      <w:pPr>
        <w:rPr>
          <w:b/>
          <w:bCs/>
          <w:sz w:val="28"/>
          <w:szCs w:val="28"/>
          <w:lang w:val="en-IN"/>
        </w:rPr>
      </w:pPr>
    </w:p>
    <w:p w14:paraId="4875A68D" w14:textId="77777777" w:rsidR="00A71E9A" w:rsidRPr="00A71E9A" w:rsidRDefault="00A71E9A" w:rsidP="00A71E9A">
      <w:pPr>
        <w:rPr>
          <w:b/>
          <w:bCs/>
          <w:sz w:val="40"/>
          <w:szCs w:val="40"/>
          <w:lang w:val="en-IN"/>
        </w:rPr>
      </w:pPr>
      <w:r w:rsidRPr="00A71E9A">
        <w:rPr>
          <w:b/>
          <w:bCs/>
          <w:sz w:val="40"/>
          <w:szCs w:val="40"/>
          <w:lang w:val="en-IN"/>
        </w:rPr>
        <w:lastRenderedPageBreak/>
        <w:t>Configuring pip:</w:t>
      </w:r>
    </w:p>
    <w:p w14:paraId="64833DD2" w14:textId="77777777" w:rsidR="00A71E9A" w:rsidRPr="00A71E9A" w:rsidRDefault="00A71E9A" w:rsidP="00A71E9A">
      <w:pPr>
        <w:rPr>
          <w:b/>
          <w:bCs/>
          <w:sz w:val="28"/>
          <w:szCs w:val="28"/>
          <w:lang w:val="en-IN"/>
        </w:rPr>
      </w:pPr>
      <w:r w:rsidRPr="00A71E9A">
        <w:rPr>
          <w:b/>
          <w:bCs/>
          <w:sz w:val="28"/>
          <w:szCs w:val="28"/>
          <w:lang w:val="en-IN"/>
        </w:rPr>
        <w:t>You can configure pip to use custom settings, such as a different repository or proxy. For example:</w:t>
      </w:r>
    </w:p>
    <w:p w14:paraId="19E78FE3" w14:textId="77777777" w:rsidR="00A71E9A" w:rsidRDefault="00A71E9A">
      <w:pPr>
        <w:numPr>
          <w:ilvl w:val="0"/>
          <w:numId w:val="20"/>
        </w:numPr>
        <w:rPr>
          <w:b/>
          <w:bCs/>
          <w:sz w:val="28"/>
          <w:szCs w:val="28"/>
          <w:lang w:val="en-IN"/>
        </w:rPr>
      </w:pPr>
      <w:r w:rsidRPr="00A71E9A">
        <w:rPr>
          <w:b/>
          <w:bCs/>
          <w:sz w:val="28"/>
          <w:szCs w:val="28"/>
          <w:lang w:val="en-IN"/>
        </w:rPr>
        <w:t>Setting a Proxy:</w:t>
      </w:r>
    </w:p>
    <w:p w14:paraId="6ED37487" w14:textId="77777777" w:rsidR="00A71E9A" w:rsidRDefault="00A71E9A" w:rsidP="00A71E9A">
      <w:pPr>
        <w:rPr>
          <w:b/>
          <w:bCs/>
          <w:sz w:val="28"/>
          <w:szCs w:val="28"/>
          <w:lang w:val="en-IN"/>
        </w:rPr>
      </w:pPr>
    </w:p>
    <w:p w14:paraId="116C8772" w14:textId="52CEF918" w:rsidR="00A71E9A" w:rsidRDefault="00A71E9A" w:rsidP="00A71E9A">
      <w:pPr>
        <w:rPr>
          <w:b/>
          <w:bCs/>
          <w:sz w:val="28"/>
          <w:szCs w:val="28"/>
          <w:lang w:val="en-IN"/>
        </w:rPr>
      </w:pPr>
      <w:r w:rsidRPr="00A71E9A">
        <w:rPr>
          <w:b/>
          <w:bCs/>
          <w:noProof/>
          <w:sz w:val="28"/>
          <w:szCs w:val="28"/>
          <w:lang w:val="en-IN"/>
        </w:rPr>
        <w:drawing>
          <wp:inline distT="0" distB="0" distL="0" distR="0" wp14:anchorId="6936F485" wp14:editId="131762FD">
            <wp:extent cx="5943600" cy="477520"/>
            <wp:effectExtent l="0" t="0" r="0" b="0"/>
            <wp:docPr id="576829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29972" name=""/>
                    <pic:cNvPicPr/>
                  </pic:nvPicPr>
                  <pic:blipFill>
                    <a:blip r:embed="rId53"/>
                    <a:stretch>
                      <a:fillRect/>
                    </a:stretch>
                  </pic:blipFill>
                  <pic:spPr>
                    <a:xfrm>
                      <a:off x="0" y="0"/>
                      <a:ext cx="5943600" cy="477520"/>
                    </a:xfrm>
                    <a:prstGeom prst="rect">
                      <a:avLst/>
                    </a:prstGeom>
                  </pic:spPr>
                </pic:pic>
              </a:graphicData>
            </a:graphic>
          </wp:inline>
        </w:drawing>
      </w:r>
    </w:p>
    <w:p w14:paraId="63E35D3A" w14:textId="77777777" w:rsidR="00AD5143" w:rsidRDefault="00AD5143" w:rsidP="00A71E9A">
      <w:pPr>
        <w:rPr>
          <w:b/>
          <w:bCs/>
          <w:sz w:val="28"/>
          <w:szCs w:val="28"/>
          <w:lang w:val="en-IN"/>
        </w:rPr>
      </w:pPr>
    </w:p>
    <w:p w14:paraId="53ED7DD0" w14:textId="19FBCA61" w:rsidR="00AD5143" w:rsidRPr="00AD5143" w:rsidRDefault="00AD5143">
      <w:pPr>
        <w:pStyle w:val="ListParagraph"/>
        <w:numPr>
          <w:ilvl w:val="0"/>
          <w:numId w:val="18"/>
        </w:numPr>
        <w:rPr>
          <w:b/>
          <w:bCs/>
          <w:sz w:val="28"/>
          <w:szCs w:val="28"/>
          <w:lang w:val="en-IN"/>
        </w:rPr>
      </w:pPr>
      <w:r w:rsidRPr="00AD5143">
        <w:rPr>
          <w:b/>
          <w:bCs/>
          <w:sz w:val="28"/>
          <w:szCs w:val="28"/>
        </w:rPr>
        <w:t xml:space="preserve">Using a Custom </w:t>
      </w:r>
      <w:proofErr w:type="spellStart"/>
      <w:r w:rsidRPr="00AD5143">
        <w:rPr>
          <w:b/>
          <w:bCs/>
          <w:sz w:val="28"/>
          <w:szCs w:val="28"/>
        </w:rPr>
        <w:t>PyPI</w:t>
      </w:r>
      <w:proofErr w:type="spellEnd"/>
      <w:r w:rsidRPr="00AD5143">
        <w:rPr>
          <w:b/>
          <w:bCs/>
          <w:sz w:val="28"/>
          <w:szCs w:val="28"/>
        </w:rPr>
        <w:t xml:space="preserve"> Repository:</w:t>
      </w:r>
    </w:p>
    <w:p w14:paraId="6BB93B47" w14:textId="77777777" w:rsidR="00AD5143" w:rsidRDefault="00AD5143" w:rsidP="00AD5143">
      <w:pPr>
        <w:rPr>
          <w:b/>
          <w:bCs/>
          <w:sz w:val="28"/>
          <w:szCs w:val="28"/>
          <w:lang w:val="en-IN"/>
        </w:rPr>
      </w:pPr>
    </w:p>
    <w:p w14:paraId="00745DB0" w14:textId="15248DAD" w:rsidR="00AD5143" w:rsidRDefault="00AD5143" w:rsidP="00AD5143">
      <w:pPr>
        <w:rPr>
          <w:b/>
          <w:bCs/>
          <w:sz w:val="28"/>
          <w:szCs w:val="28"/>
          <w:lang w:val="en-IN"/>
        </w:rPr>
      </w:pPr>
      <w:r w:rsidRPr="00AD5143">
        <w:rPr>
          <w:b/>
          <w:bCs/>
          <w:noProof/>
          <w:sz w:val="28"/>
          <w:szCs w:val="28"/>
          <w:lang w:val="en-IN"/>
        </w:rPr>
        <w:drawing>
          <wp:inline distT="0" distB="0" distL="0" distR="0" wp14:anchorId="365BD235" wp14:editId="6C011AA9">
            <wp:extent cx="5943600" cy="441960"/>
            <wp:effectExtent l="0" t="0" r="0" b="0"/>
            <wp:docPr id="1350804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804612" name=""/>
                    <pic:cNvPicPr/>
                  </pic:nvPicPr>
                  <pic:blipFill>
                    <a:blip r:embed="rId54"/>
                    <a:stretch>
                      <a:fillRect/>
                    </a:stretch>
                  </pic:blipFill>
                  <pic:spPr>
                    <a:xfrm>
                      <a:off x="0" y="0"/>
                      <a:ext cx="5943600" cy="441960"/>
                    </a:xfrm>
                    <a:prstGeom prst="rect">
                      <a:avLst/>
                    </a:prstGeom>
                  </pic:spPr>
                </pic:pic>
              </a:graphicData>
            </a:graphic>
          </wp:inline>
        </w:drawing>
      </w:r>
    </w:p>
    <w:p w14:paraId="2B06F531" w14:textId="77777777" w:rsidR="00AD5143" w:rsidRDefault="00AD5143" w:rsidP="00AD5143">
      <w:pPr>
        <w:rPr>
          <w:b/>
          <w:bCs/>
          <w:sz w:val="28"/>
          <w:szCs w:val="28"/>
          <w:lang w:val="en-IN"/>
        </w:rPr>
      </w:pPr>
    </w:p>
    <w:p w14:paraId="2338E75F" w14:textId="6594A2A5" w:rsidR="00AD5143" w:rsidRDefault="00000000" w:rsidP="00AD5143">
      <w:pPr>
        <w:rPr>
          <w:sz w:val="28"/>
          <w:szCs w:val="28"/>
          <w:lang w:val="en-IN"/>
        </w:rPr>
      </w:pPr>
      <w:r>
        <w:rPr>
          <w:sz w:val="28"/>
          <w:szCs w:val="28"/>
          <w:lang w:val="en-IN"/>
        </w:rPr>
        <w:pict w14:anchorId="27543C28">
          <v:rect id="_x0000_i1031" style="width:0;height:1.5pt" o:hralign="center" o:hrstd="t" o:hr="t" fillcolor="#a0a0a0" stroked="f"/>
        </w:pict>
      </w:r>
    </w:p>
    <w:p w14:paraId="14F074CC" w14:textId="77777777" w:rsidR="00F730BA" w:rsidRDefault="00F730BA" w:rsidP="00AD5143">
      <w:pPr>
        <w:rPr>
          <w:sz w:val="28"/>
          <w:szCs w:val="28"/>
          <w:lang w:val="en-IN"/>
        </w:rPr>
      </w:pPr>
    </w:p>
    <w:p w14:paraId="3DE71CB4" w14:textId="77777777" w:rsidR="00F730BA" w:rsidRPr="00F730BA" w:rsidRDefault="00F730BA" w:rsidP="00F730BA">
      <w:pPr>
        <w:rPr>
          <w:b/>
          <w:bCs/>
          <w:sz w:val="40"/>
          <w:szCs w:val="40"/>
          <w:lang w:val="en-IN"/>
        </w:rPr>
      </w:pPr>
      <w:r w:rsidRPr="00F730BA">
        <w:rPr>
          <w:b/>
          <w:bCs/>
          <w:sz w:val="40"/>
          <w:szCs w:val="40"/>
          <w:lang w:val="en-IN"/>
        </w:rPr>
        <w:t>Common Issues and Fixes:</w:t>
      </w:r>
    </w:p>
    <w:p w14:paraId="6644F244" w14:textId="77777777" w:rsidR="00F730BA" w:rsidRDefault="00F730BA">
      <w:pPr>
        <w:numPr>
          <w:ilvl w:val="0"/>
          <w:numId w:val="21"/>
        </w:numPr>
        <w:rPr>
          <w:b/>
          <w:bCs/>
          <w:sz w:val="28"/>
          <w:szCs w:val="28"/>
          <w:lang w:val="en-IN"/>
        </w:rPr>
      </w:pPr>
      <w:r w:rsidRPr="00F730BA">
        <w:rPr>
          <w:b/>
          <w:bCs/>
          <w:sz w:val="28"/>
          <w:szCs w:val="28"/>
          <w:lang w:val="en-IN"/>
        </w:rPr>
        <w:t>Permission Denied: Use --user to install packages locally for the current user:</w:t>
      </w:r>
    </w:p>
    <w:p w14:paraId="0107EFB8" w14:textId="77777777" w:rsidR="00F730BA" w:rsidRDefault="00F730BA" w:rsidP="00F730BA">
      <w:pPr>
        <w:rPr>
          <w:b/>
          <w:bCs/>
          <w:sz w:val="28"/>
          <w:szCs w:val="28"/>
          <w:lang w:val="en-IN"/>
        </w:rPr>
      </w:pPr>
    </w:p>
    <w:p w14:paraId="70EE57E3" w14:textId="604B891A" w:rsidR="00F730BA" w:rsidRDefault="00F730BA" w:rsidP="00F730BA">
      <w:pPr>
        <w:rPr>
          <w:b/>
          <w:bCs/>
          <w:sz w:val="28"/>
          <w:szCs w:val="28"/>
          <w:lang w:val="en-IN"/>
        </w:rPr>
      </w:pPr>
      <w:r w:rsidRPr="00F730BA">
        <w:rPr>
          <w:b/>
          <w:bCs/>
          <w:noProof/>
          <w:sz w:val="28"/>
          <w:szCs w:val="28"/>
          <w:lang w:val="en-IN"/>
        </w:rPr>
        <w:drawing>
          <wp:inline distT="0" distB="0" distL="0" distR="0" wp14:anchorId="4CD7919F" wp14:editId="0FBF8E03">
            <wp:extent cx="5943600" cy="443865"/>
            <wp:effectExtent l="0" t="0" r="0" b="0"/>
            <wp:docPr id="94864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49389" name=""/>
                    <pic:cNvPicPr/>
                  </pic:nvPicPr>
                  <pic:blipFill>
                    <a:blip r:embed="rId55"/>
                    <a:stretch>
                      <a:fillRect/>
                    </a:stretch>
                  </pic:blipFill>
                  <pic:spPr>
                    <a:xfrm>
                      <a:off x="0" y="0"/>
                      <a:ext cx="5943600" cy="443865"/>
                    </a:xfrm>
                    <a:prstGeom prst="rect">
                      <a:avLst/>
                    </a:prstGeom>
                  </pic:spPr>
                </pic:pic>
              </a:graphicData>
            </a:graphic>
          </wp:inline>
        </w:drawing>
      </w:r>
    </w:p>
    <w:p w14:paraId="1E1D3499" w14:textId="77777777" w:rsidR="00F730BA" w:rsidRDefault="00F730BA" w:rsidP="00F730BA">
      <w:pPr>
        <w:rPr>
          <w:b/>
          <w:bCs/>
          <w:sz w:val="28"/>
          <w:szCs w:val="28"/>
          <w:lang w:val="en-IN"/>
        </w:rPr>
      </w:pPr>
    </w:p>
    <w:p w14:paraId="463D4850" w14:textId="025419B6" w:rsidR="00F730BA" w:rsidRPr="00F730BA" w:rsidRDefault="00F730BA">
      <w:pPr>
        <w:pStyle w:val="ListParagraph"/>
        <w:numPr>
          <w:ilvl w:val="0"/>
          <w:numId w:val="21"/>
        </w:numPr>
        <w:rPr>
          <w:b/>
          <w:bCs/>
          <w:sz w:val="28"/>
          <w:szCs w:val="28"/>
          <w:lang w:val="en-IN"/>
        </w:rPr>
      </w:pPr>
      <w:r w:rsidRPr="00F730BA">
        <w:rPr>
          <w:b/>
          <w:bCs/>
          <w:sz w:val="28"/>
          <w:szCs w:val="28"/>
        </w:rPr>
        <w:t>Upgrade pip Itself: Keep pip updated for compatibility with the latest packages:</w:t>
      </w:r>
    </w:p>
    <w:p w14:paraId="6D768437" w14:textId="77777777" w:rsidR="00F730BA" w:rsidRDefault="00F730BA" w:rsidP="00F730BA">
      <w:pPr>
        <w:rPr>
          <w:b/>
          <w:bCs/>
          <w:sz w:val="28"/>
          <w:szCs w:val="28"/>
          <w:lang w:val="en-IN"/>
        </w:rPr>
      </w:pPr>
    </w:p>
    <w:p w14:paraId="5DE9CF8C" w14:textId="0EB305AE" w:rsidR="00F730BA" w:rsidRDefault="00F730BA" w:rsidP="00F730BA">
      <w:pPr>
        <w:rPr>
          <w:b/>
          <w:bCs/>
          <w:sz w:val="28"/>
          <w:szCs w:val="28"/>
          <w:lang w:val="en-IN"/>
        </w:rPr>
      </w:pPr>
      <w:r w:rsidRPr="00F730BA">
        <w:rPr>
          <w:b/>
          <w:bCs/>
          <w:noProof/>
          <w:sz w:val="28"/>
          <w:szCs w:val="28"/>
          <w:lang w:val="en-IN"/>
        </w:rPr>
        <w:drawing>
          <wp:inline distT="0" distB="0" distL="0" distR="0" wp14:anchorId="04EDAC4C" wp14:editId="78308236">
            <wp:extent cx="5943600" cy="461010"/>
            <wp:effectExtent l="0" t="0" r="0" b="0"/>
            <wp:docPr id="2012948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48364" name=""/>
                    <pic:cNvPicPr/>
                  </pic:nvPicPr>
                  <pic:blipFill>
                    <a:blip r:embed="rId56"/>
                    <a:stretch>
                      <a:fillRect/>
                    </a:stretch>
                  </pic:blipFill>
                  <pic:spPr>
                    <a:xfrm>
                      <a:off x="0" y="0"/>
                      <a:ext cx="5943600" cy="461010"/>
                    </a:xfrm>
                    <a:prstGeom prst="rect">
                      <a:avLst/>
                    </a:prstGeom>
                  </pic:spPr>
                </pic:pic>
              </a:graphicData>
            </a:graphic>
          </wp:inline>
        </w:drawing>
      </w:r>
    </w:p>
    <w:p w14:paraId="3D13B0B2" w14:textId="77777777" w:rsidR="00F730BA" w:rsidRDefault="00F730BA" w:rsidP="00F730BA">
      <w:pPr>
        <w:rPr>
          <w:b/>
          <w:bCs/>
          <w:sz w:val="28"/>
          <w:szCs w:val="28"/>
          <w:lang w:val="en-IN"/>
        </w:rPr>
      </w:pPr>
    </w:p>
    <w:p w14:paraId="25E16C39" w14:textId="395DB25E" w:rsidR="00F730BA" w:rsidRPr="00F730BA" w:rsidRDefault="00F730BA">
      <w:pPr>
        <w:pStyle w:val="ListParagraph"/>
        <w:numPr>
          <w:ilvl w:val="0"/>
          <w:numId w:val="21"/>
        </w:numPr>
        <w:rPr>
          <w:b/>
          <w:bCs/>
          <w:sz w:val="28"/>
          <w:szCs w:val="28"/>
          <w:lang w:val="en-IN"/>
        </w:rPr>
      </w:pPr>
      <w:r w:rsidRPr="00F730BA">
        <w:rPr>
          <w:b/>
          <w:bCs/>
          <w:sz w:val="28"/>
          <w:szCs w:val="28"/>
        </w:rPr>
        <w:t>SSL Errors: These might occur due to outdated certificates. Fix with:</w:t>
      </w:r>
    </w:p>
    <w:p w14:paraId="4275AE06" w14:textId="77777777" w:rsidR="00F730BA" w:rsidRDefault="00F730BA" w:rsidP="00F730BA">
      <w:pPr>
        <w:rPr>
          <w:b/>
          <w:bCs/>
          <w:sz w:val="28"/>
          <w:szCs w:val="28"/>
          <w:lang w:val="en-IN"/>
        </w:rPr>
      </w:pPr>
    </w:p>
    <w:p w14:paraId="725B6BBB" w14:textId="078603D8" w:rsidR="00F730BA" w:rsidRDefault="00F730BA" w:rsidP="00F730BA">
      <w:pPr>
        <w:rPr>
          <w:b/>
          <w:bCs/>
          <w:sz w:val="28"/>
          <w:szCs w:val="28"/>
          <w:lang w:val="en-IN"/>
        </w:rPr>
      </w:pPr>
      <w:r w:rsidRPr="00F730BA">
        <w:rPr>
          <w:b/>
          <w:bCs/>
          <w:noProof/>
          <w:sz w:val="28"/>
          <w:szCs w:val="28"/>
          <w:lang w:val="en-IN"/>
        </w:rPr>
        <w:drawing>
          <wp:inline distT="0" distB="0" distL="0" distR="0" wp14:anchorId="3B4E37EE" wp14:editId="0129DA56">
            <wp:extent cx="5943600" cy="463550"/>
            <wp:effectExtent l="0" t="0" r="0" b="0"/>
            <wp:docPr id="101280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809675" name=""/>
                    <pic:cNvPicPr/>
                  </pic:nvPicPr>
                  <pic:blipFill>
                    <a:blip r:embed="rId57"/>
                    <a:stretch>
                      <a:fillRect/>
                    </a:stretch>
                  </pic:blipFill>
                  <pic:spPr>
                    <a:xfrm>
                      <a:off x="0" y="0"/>
                      <a:ext cx="5943600" cy="463550"/>
                    </a:xfrm>
                    <a:prstGeom prst="rect">
                      <a:avLst/>
                    </a:prstGeom>
                  </pic:spPr>
                </pic:pic>
              </a:graphicData>
            </a:graphic>
          </wp:inline>
        </w:drawing>
      </w:r>
    </w:p>
    <w:p w14:paraId="35410F9F" w14:textId="77777777" w:rsidR="00F730BA" w:rsidRDefault="00F730BA" w:rsidP="00F730BA">
      <w:pPr>
        <w:rPr>
          <w:b/>
          <w:bCs/>
          <w:sz w:val="28"/>
          <w:szCs w:val="28"/>
          <w:lang w:val="en-IN"/>
        </w:rPr>
      </w:pPr>
    </w:p>
    <w:p w14:paraId="71862E8A" w14:textId="6D7E4DC2" w:rsidR="00F730BA" w:rsidRDefault="00000000" w:rsidP="00F730BA">
      <w:pPr>
        <w:rPr>
          <w:sz w:val="28"/>
          <w:szCs w:val="28"/>
          <w:lang w:val="en-IN"/>
        </w:rPr>
      </w:pPr>
      <w:r>
        <w:rPr>
          <w:sz w:val="28"/>
          <w:szCs w:val="28"/>
          <w:lang w:val="en-IN"/>
        </w:rPr>
        <w:pict w14:anchorId="1B0016FB">
          <v:rect id="_x0000_i1032" style="width:0;height:1.5pt" o:hralign="center" o:hrstd="t" o:hr="t" fillcolor="#a0a0a0" stroked="f"/>
        </w:pict>
      </w:r>
    </w:p>
    <w:p w14:paraId="40D5CA36" w14:textId="77777777" w:rsidR="00F730BA" w:rsidRDefault="00F730BA" w:rsidP="00F730BA">
      <w:pPr>
        <w:rPr>
          <w:sz w:val="28"/>
          <w:szCs w:val="28"/>
          <w:lang w:val="en-IN"/>
        </w:rPr>
      </w:pPr>
    </w:p>
    <w:p w14:paraId="7EBA60FD" w14:textId="77777777" w:rsidR="00F730BA" w:rsidRDefault="00F730BA" w:rsidP="00F730BA">
      <w:pPr>
        <w:rPr>
          <w:sz w:val="28"/>
          <w:szCs w:val="28"/>
          <w:lang w:val="en-IN"/>
        </w:rPr>
      </w:pPr>
    </w:p>
    <w:p w14:paraId="30AFC8AD" w14:textId="77777777" w:rsidR="00F730BA" w:rsidRPr="00F730BA" w:rsidRDefault="00F730BA" w:rsidP="00F730BA">
      <w:pPr>
        <w:rPr>
          <w:b/>
          <w:bCs/>
          <w:sz w:val="40"/>
          <w:szCs w:val="40"/>
          <w:lang w:val="en-IN"/>
        </w:rPr>
      </w:pPr>
      <w:r w:rsidRPr="00F730BA">
        <w:rPr>
          <w:b/>
          <w:bCs/>
          <w:sz w:val="40"/>
          <w:szCs w:val="40"/>
          <w:lang w:val="en-IN"/>
        </w:rPr>
        <w:lastRenderedPageBreak/>
        <w:t>Advanced Features of pip:</w:t>
      </w:r>
    </w:p>
    <w:p w14:paraId="62B25296" w14:textId="77777777" w:rsidR="00F730BA" w:rsidRPr="00F730BA" w:rsidRDefault="00F730BA">
      <w:pPr>
        <w:numPr>
          <w:ilvl w:val="0"/>
          <w:numId w:val="22"/>
        </w:numPr>
        <w:rPr>
          <w:b/>
          <w:bCs/>
          <w:sz w:val="28"/>
          <w:szCs w:val="28"/>
          <w:lang w:val="en-IN"/>
        </w:rPr>
      </w:pPr>
      <w:r w:rsidRPr="00F730BA">
        <w:rPr>
          <w:b/>
          <w:bCs/>
          <w:sz w:val="28"/>
          <w:szCs w:val="28"/>
          <w:lang w:val="en-IN"/>
        </w:rPr>
        <w:t>Install in Editable Mode: Use -e for developing a package locally:</w:t>
      </w:r>
    </w:p>
    <w:p w14:paraId="41233314" w14:textId="77777777" w:rsidR="00F730BA" w:rsidRPr="00F730BA" w:rsidRDefault="00F730BA" w:rsidP="00F730BA">
      <w:pPr>
        <w:rPr>
          <w:sz w:val="28"/>
          <w:szCs w:val="28"/>
          <w:lang w:val="en-IN"/>
        </w:rPr>
      </w:pPr>
    </w:p>
    <w:p w14:paraId="670FE21B" w14:textId="5FDE12FF" w:rsidR="00F730BA" w:rsidRDefault="00F730BA" w:rsidP="00AD5143">
      <w:pPr>
        <w:rPr>
          <w:b/>
          <w:bCs/>
          <w:sz w:val="28"/>
          <w:szCs w:val="28"/>
          <w:lang w:val="en-IN"/>
        </w:rPr>
      </w:pPr>
      <w:r w:rsidRPr="00F730BA">
        <w:rPr>
          <w:b/>
          <w:bCs/>
          <w:noProof/>
          <w:sz w:val="28"/>
          <w:szCs w:val="28"/>
          <w:lang w:val="en-IN"/>
        </w:rPr>
        <w:drawing>
          <wp:inline distT="0" distB="0" distL="0" distR="0" wp14:anchorId="658BB573" wp14:editId="2DC5A645">
            <wp:extent cx="5943600" cy="409575"/>
            <wp:effectExtent l="0" t="0" r="0" b="9525"/>
            <wp:docPr id="7387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789540" name=""/>
                    <pic:cNvPicPr/>
                  </pic:nvPicPr>
                  <pic:blipFill>
                    <a:blip r:embed="rId58"/>
                    <a:stretch>
                      <a:fillRect/>
                    </a:stretch>
                  </pic:blipFill>
                  <pic:spPr>
                    <a:xfrm>
                      <a:off x="0" y="0"/>
                      <a:ext cx="5943600" cy="409575"/>
                    </a:xfrm>
                    <a:prstGeom prst="rect">
                      <a:avLst/>
                    </a:prstGeom>
                  </pic:spPr>
                </pic:pic>
              </a:graphicData>
            </a:graphic>
          </wp:inline>
        </w:drawing>
      </w:r>
    </w:p>
    <w:p w14:paraId="181AB73C" w14:textId="77777777" w:rsidR="00F730BA" w:rsidRDefault="00F730BA" w:rsidP="00AD5143">
      <w:pPr>
        <w:rPr>
          <w:b/>
          <w:bCs/>
          <w:sz w:val="28"/>
          <w:szCs w:val="28"/>
          <w:lang w:val="en-IN"/>
        </w:rPr>
      </w:pPr>
    </w:p>
    <w:p w14:paraId="5C0F3B9C" w14:textId="7B6624DA" w:rsidR="00F730BA" w:rsidRPr="00F730BA" w:rsidRDefault="00F730BA">
      <w:pPr>
        <w:pStyle w:val="ListParagraph"/>
        <w:numPr>
          <w:ilvl w:val="0"/>
          <w:numId w:val="22"/>
        </w:numPr>
        <w:rPr>
          <w:b/>
          <w:bCs/>
          <w:sz w:val="28"/>
          <w:szCs w:val="28"/>
          <w:lang w:val="en-IN"/>
        </w:rPr>
      </w:pPr>
      <w:r w:rsidRPr="00F730BA">
        <w:rPr>
          <w:b/>
          <w:bCs/>
          <w:sz w:val="28"/>
          <w:szCs w:val="28"/>
        </w:rPr>
        <w:t xml:space="preserve">Search for Packages: Search </w:t>
      </w:r>
      <w:proofErr w:type="spellStart"/>
      <w:r w:rsidRPr="00F730BA">
        <w:rPr>
          <w:b/>
          <w:bCs/>
          <w:sz w:val="28"/>
          <w:szCs w:val="28"/>
        </w:rPr>
        <w:t>PyPI</w:t>
      </w:r>
      <w:proofErr w:type="spellEnd"/>
      <w:r w:rsidRPr="00F730BA">
        <w:rPr>
          <w:b/>
          <w:bCs/>
          <w:sz w:val="28"/>
          <w:szCs w:val="28"/>
        </w:rPr>
        <w:t xml:space="preserve"> for a package:</w:t>
      </w:r>
    </w:p>
    <w:p w14:paraId="0F8118B1" w14:textId="77777777" w:rsidR="00F730BA" w:rsidRDefault="00F730BA" w:rsidP="00F730BA">
      <w:pPr>
        <w:rPr>
          <w:b/>
          <w:bCs/>
          <w:sz w:val="28"/>
          <w:szCs w:val="28"/>
          <w:lang w:val="en-IN"/>
        </w:rPr>
      </w:pPr>
    </w:p>
    <w:p w14:paraId="75114280" w14:textId="3787C47A" w:rsidR="00F730BA" w:rsidRDefault="00F730BA" w:rsidP="00F730BA">
      <w:pPr>
        <w:rPr>
          <w:b/>
          <w:bCs/>
          <w:sz w:val="28"/>
          <w:szCs w:val="28"/>
          <w:lang w:val="en-IN"/>
        </w:rPr>
      </w:pPr>
      <w:r w:rsidRPr="00F730BA">
        <w:rPr>
          <w:b/>
          <w:bCs/>
          <w:noProof/>
          <w:sz w:val="28"/>
          <w:szCs w:val="28"/>
          <w:lang w:val="en-IN"/>
        </w:rPr>
        <w:drawing>
          <wp:inline distT="0" distB="0" distL="0" distR="0" wp14:anchorId="6E89496B" wp14:editId="72BC66DD">
            <wp:extent cx="5943600" cy="481330"/>
            <wp:effectExtent l="0" t="0" r="0" b="0"/>
            <wp:docPr id="1012718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718822" name=""/>
                    <pic:cNvPicPr/>
                  </pic:nvPicPr>
                  <pic:blipFill>
                    <a:blip r:embed="rId59"/>
                    <a:stretch>
                      <a:fillRect/>
                    </a:stretch>
                  </pic:blipFill>
                  <pic:spPr>
                    <a:xfrm>
                      <a:off x="0" y="0"/>
                      <a:ext cx="5943600" cy="481330"/>
                    </a:xfrm>
                    <a:prstGeom prst="rect">
                      <a:avLst/>
                    </a:prstGeom>
                  </pic:spPr>
                </pic:pic>
              </a:graphicData>
            </a:graphic>
          </wp:inline>
        </w:drawing>
      </w:r>
    </w:p>
    <w:p w14:paraId="19E210EB" w14:textId="77777777" w:rsidR="00F730BA" w:rsidRDefault="00F730BA" w:rsidP="00F730BA">
      <w:pPr>
        <w:rPr>
          <w:b/>
          <w:bCs/>
          <w:sz w:val="28"/>
          <w:szCs w:val="28"/>
          <w:lang w:val="en-IN"/>
        </w:rPr>
      </w:pPr>
    </w:p>
    <w:p w14:paraId="44295FC4" w14:textId="45C8C4F5" w:rsidR="00F730BA" w:rsidRPr="00F730BA" w:rsidRDefault="00F730BA">
      <w:pPr>
        <w:pStyle w:val="ListParagraph"/>
        <w:numPr>
          <w:ilvl w:val="0"/>
          <w:numId w:val="22"/>
        </w:numPr>
        <w:rPr>
          <w:b/>
          <w:bCs/>
          <w:sz w:val="28"/>
          <w:szCs w:val="28"/>
          <w:lang w:val="en-IN"/>
        </w:rPr>
      </w:pPr>
      <w:r w:rsidRPr="00F730BA">
        <w:rPr>
          <w:b/>
          <w:bCs/>
          <w:sz w:val="28"/>
          <w:szCs w:val="28"/>
        </w:rPr>
        <w:t>Show Package Details: To see detailed information about an installed package:</w:t>
      </w:r>
    </w:p>
    <w:p w14:paraId="5E83E9F8" w14:textId="77777777" w:rsidR="00F730BA" w:rsidRDefault="00F730BA" w:rsidP="00F730BA">
      <w:pPr>
        <w:rPr>
          <w:b/>
          <w:bCs/>
          <w:sz w:val="28"/>
          <w:szCs w:val="28"/>
          <w:lang w:val="en-IN"/>
        </w:rPr>
      </w:pPr>
    </w:p>
    <w:p w14:paraId="684FDA6A" w14:textId="63BAECDD" w:rsidR="00F730BA" w:rsidRDefault="00F730BA" w:rsidP="00F730BA">
      <w:pPr>
        <w:rPr>
          <w:b/>
          <w:bCs/>
          <w:sz w:val="28"/>
          <w:szCs w:val="28"/>
          <w:lang w:val="en-IN"/>
        </w:rPr>
      </w:pPr>
      <w:r w:rsidRPr="00F730BA">
        <w:rPr>
          <w:b/>
          <w:bCs/>
          <w:noProof/>
          <w:sz w:val="28"/>
          <w:szCs w:val="28"/>
          <w:lang w:val="en-IN"/>
        </w:rPr>
        <w:drawing>
          <wp:inline distT="0" distB="0" distL="0" distR="0" wp14:anchorId="151DCB48" wp14:editId="2B54D898">
            <wp:extent cx="5943600" cy="499110"/>
            <wp:effectExtent l="0" t="0" r="0" b="0"/>
            <wp:docPr id="800019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19866" name=""/>
                    <pic:cNvPicPr/>
                  </pic:nvPicPr>
                  <pic:blipFill>
                    <a:blip r:embed="rId60"/>
                    <a:stretch>
                      <a:fillRect/>
                    </a:stretch>
                  </pic:blipFill>
                  <pic:spPr>
                    <a:xfrm>
                      <a:off x="0" y="0"/>
                      <a:ext cx="5943600" cy="499110"/>
                    </a:xfrm>
                    <a:prstGeom prst="rect">
                      <a:avLst/>
                    </a:prstGeom>
                  </pic:spPr>
                </pic:pic>
              </a:graphicData>
            </a:graphic>
          </wp:inline>
        </w:drawing>
      </w:r>
    </w:p>
    <w:p w14:paraId="0D2DDD7A" w14:textId="77777777" w:rsidR="00F730BA" w:rsidRDefault="00F730BA" w:rsidP="00F730BA">
      <w:pPr>
        <w:rPr>
          <w:b/>
          <w:bCs/>
          <w:sz w:val="28"/>
          <w:szCs w:val="28"/>
          <w:lang w:val="en-IN"/>
        </w:rPr>
      </w:pPr>
    </w:p>
    <w:p w14:paraId="26AC19DA" w14:textId="24CAA1BD" w:rsidR="00F730BA" w:rsidRPr="00F730BA" w:rsidRDefault="00F730BA">
      <w:pPr>
        <w:pStyle w:val="ListParagraph"/>
        <w:numPr>
          <w:ilvl w:val="0"/>
          <w:numId w:val="22"/>
        </w:numPr>
        <w:rPr>
          <w:b/>
          <w:bCs/>
          <w:sz w:val="28"/>
          <w:szCs w:val="28"/>
          <w:lang w:val="en-IN"/>
        </w:rPr>
      </w:pPr>
      <w:r w:rsidRPr="00F730BA">
        <w:rPr>
          <w:b/>
          <w:bCs/>
          <w:sz w:val="28"/>
          <w:szCs w:val="28"/>
        </w:rPr>
        <w:t>Install with Constraints: Install packages adhering to specific constraints:</w:t>
      </w:r>
    </w:p>
    <w:p w14:paraId="032286D8" w14:textId="77777777" w:rsidR="00F730BA" w:rsidRDefault="00F730BA" w:rsidP="00F730BA">
      <w:pPr>
        <w:rPr>
          <w:b/>
          <w:bCs/>
          <w:sz w:val="28"/>
          <w:szCs w:val="28"/>
          <w:lang w:val="en-IN"/>
        </w:rPr>
      </w:pPr>
    </w:p>
    <w:p w14:paraId="0BEDCC14" w14:textId="5C8D5ED7" w:rsidR="00F730BA" w:rsidRDefault="00F730BA" w:rsidP="00F730BA">
      <w:pPr>
        <w:rPr>
          <w:b/>
          <w:bCs/>
          <w:sz w:val="28"/>
          <w:szCs w:val="28"/>
          <w:lang w:val="en-IN"/>
        </w:rPr>
      </w:pPr>
      <w:r w:rsidRPr="00F730BA">
        <w:rPr>
          <w:b/>
          <w:bCs/>
          <w:noProof/>
          <w:sz w:val="28"/>
          <w:szCs w:val="28"/>
          <w:lang w:val="en-IN"/>
        </w:rPr>
        <w:drawing>
          <wp:inline distT="0" distB="0" distL="0" distR="0" wp14:anchorId="367C407D" wp14:editId="3D774361">
            <wp:extent cx="5943600" cy="438785"/>
            <wp:effectExtent l="0" t="0" r="0" b="0"/>
            <wp:docPr id="185989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893711" name=""/>
                    <pic:cNvPicPr/>
                  </pic:nvPicPr>
                  <pic:blipFill>
                    <a:blip r:embed="rId61"/>
                    <a:stretch>
                      <a:fillRect/>
                    </a:stretch>
                  </pic:blipFill>
                  <pic:spPr>
                    <a:xfrm>
                      <a:off x="0" y="0"/>
                      <a:ext cx="5943600" cy="438785"/>
                    </a:xfrm>
                    <a:prstGeom prst="rect">
                      <a:avLst/>
                    </a:prstGeom>
                  </pic:spPr>
                </pic:pic>
              </a:graphicData>
            </a:graphic>
          </wp:inline>
        </w:drawing>
      </w:r>
    </w:p>
    <w:p w14:paraId="4F5F737E" w14:textId="77777777" w:rsidR="00F730BA" w:rsidRDefault="00F730BA" w:rsidP="00F730BA">
      <w:pPr>
        <w:rPr>
          <w:b/>
          <w:bCs/>
          <w:sz w:val="28"/>
          <w:szCs w:val="28"/>
          <w:lang w:val="en-IN"/>
        </w:rPr>
      </w:pPr>
    </w:p>
    <w:p w14:paraId="69760CED" w14:textId="77777777" w:rsidR="004325BD" w:rsidRDefault="004325BD" w:rsidP="00F730BA">
      <w:pPr>
        <w:rPr>
          <w:b/>
          <w:bCs/>
          <w:sz w:val="28"/>
          <w:szCs w:val="28"/>
          <w:lang w:val="en-IN"/>
        </w:rPr>
      </w:pPr>
    </w:p>
    <w:p w14:paraId="175D4156" w14:textId="77777777" w:rsidR="004325BD" w:rsidRDefault="004325BD" w:rsidP="00F730BA">
      <w:pPr>
        <w:rPr>
          <w:b/>
          <w:bCs/>
          <w:sz w:val="28"/>
          <w:szCs w:val="28"/>
          <w:lang w:val="en-IN"/>
        </w:rPr>
      </w:pPr>
    </w:p>
    <w:p w14:paraId="740EBBEC" w14:textId="77777777" w:rsidR="004325BD" w:rsidRDefault="004325BD" w:rsidP="00F730BA">
      <w:pPr>
        <w:rPr>
          <w:b/>
          <w:bCs/>
          <w:sz w:val="28"/>
          <w:szCs w:val="28"/>
          <w:lang w:val="en-IN"/>
        </w:rPr>
      </w:pPr>
    </w:p>
    <w:p w14:paraId="2B1708A1" w14:textId="77777777" w:rsidR="004325BD" w:rsidRDefault="004325BD" w:rsidP="00F730BA">
      <w:pPr>
        <w:rPr>
          <w:b/>
          <w:bCs/>
          <w:sz w:val="28"/>
          <w:szCs w:val="28"/>
          <w:lang w:val="en-IN"/>
        </w:rPr>
      </w:pPr>
    </w:p>
    <w:p w14:paraId="41990E16" w14:textId="77777777" w:rsidR="004325BD" w:rsidRDefault="004325BD" w:rsidP="00F730BA">
      <w:pPr>
        <w:rPr>
          <w:b/>
          <w:bCs/>
          <w:sz w:val="28"/>
          <w:szCs w:val="28"/>
          <w:lang w:val="en-IN"/>
        </w:rPr>
      </w:pPr>
    </w:p>
    <w:p w14:paraId="474C7496" w14:textId="77777777" w:rsidR="004325BD" w:rsidRDefault="004325BD" w:rsidP="00F730BA">
      <w:pPr>
        <w:rPr>
          <w:b/>
          <w:bCs/>
          <w:sz w:val="28"/>
          <w:szCs w:val="28"/>
          <w:lang w:val="en-IN"/>
        </w:rPr>
      </w:pPr>
    </w:p>
    <w:p w14:paraId="2E852161" w14:textId="77777777" w:rsidR="004325BD" w:rsidRDefault="004325BD" w:rsidP="00F730BA">
      <w:pPr>
        <w:rPr>
          <w:b/>
          <w:bCs/>
          <w:sz w:val="28"/>
          <w:szCs w:val="28"/>
          <w:lang w:val="en-IN"/>
        </w:rPr>
      </w:pPr>
    </w:p>
    <w:p w14:paraId="71D2855E" w14:textId="77777777" w:rsidR="004325BD" w:rsidRDefault="004325BD" w:rsidP="00F730BA">
      <w:pPr>
        <w:rPr>
          <w:b/>
          <w:bCs/>
          <w:sz w:val="28"/>
          <w:szCs w:val="28"/>
          <w:lang w:val="en-IN"/>
        </w:rPr>
      </w:pPr>
    </w:p>
    <w:p w14:paraId="7E773C06" w14:textId="77777777" w:rsidR="004325BD" w:rsidRDefault="004325BD" w:rsidP="00F730BA">
      <w:pPr>
        <w:rPr>
          <w:b/>
          <w:bCs/>
          <w:sz w:val="28"/>
          <w:szCs w:val="28"/>
          <w:lang w:val="en-IN"/>
        </w:rPr>
      </w:pPr>
    </w:p>
    <w:p w14:paraId="180AB659" w14:textId="77777777" w:rsidR="004325BD" w:rsidRDefault="004325BD" w:rsidP="00F730BA">
      <w:pPr>
        <w:rPr>
          <w:b/>
          <w:bCs/>
          <w:sz w:val="28"/>
          <w:szCs w:val="28"/>
          <w:lang w:val="en-IN"/>
        </w:rPr>
      </w:pPr>
    </w:p>
    <w:p w14:paraId="62D52C58" w14:textId="77777777" w:rsidR="004325BD" w:rsidRDefault="004325BD" w:rsidP="00F730BA">
      <w:pPr>
        <w:rPr>
          <w:b/>
          <w:bCs/>
          <w:sz w:val="28"/>
          <w:szCs w:val="28"/>
          <w:lang w:val="en-IN"/>
        </w:rPr>
      </w:pPr>
    </w:p>
    <w:p w14:paraId="23CC3A17" w14:textId="77777777" w:rsidR="004325BD" w:rsidRDefault="004325BD" w:rsidP="00F730BA">
      <w:pPr>
        <w:rPr>
          <w:b/>
          <w:bCs/>
          <w:sz w:val="28"/>
          <w:szCs w:val="28"/>
          <w:lang w:val="en-IN"/>
        </w:rPr>
      </w:pPr>
    </w:p>
    <w:p w14:paraId="0339F86D" w14:textId="77777777" w:rsidR="004325BD" w:rsidRDefault="004325BD" w:rsidP="00F730BA">
      <w:pPr>
        <w:rPr>
          <w:b/>
          <w:bCs/>
          <w:sz w:val="28"/>
          <w:szCs w:val="28"/>
          <w:lang w:val="en-IN"/>
        </w:rPr>
      </w:pPr>
    </w:p>
    <w:p w14:paraId="215C9E44" w14:textId="77777777" w:rsidR="004325BD" w:rsidRDefault="004325BD" w:rsidP="00F730BA">
      <w:pPr>
        <w:rPr>
          <w:b/>
          <w:bCs/>
          <w:sz w:val="28"/>
          <w:szCs w:val="28"/>
          <w:lang w:val="en-IN"/>
        </w:rPr>
      </w:pPr>
    </w:p>
    <w:p w14:paraId="38AAEFE9" w14:textId="77777777" w:rsidR="004325BD" w:rsidRDefault="004325BD" w:rsidP="00F730BA">
      <w:pPr>
        <w:rPr>
          <w:b/>
          <w:bCs/>
          <w:sz w:val="28"/>
          <w:szCs w:val="28"/>
          <w:lang w:val="en-IN"/>
        </w:rPr>
      </w:pPr>
    </w:p>
    <w:p w14:paraId="10F2E77C" w14:textId="0C24DAB4" w:rsidR="004325BD" w:rsidRPr="004325BD" w:rsidRDefault="004325BD" w:rsidP="00F730BA">
      <w:pPr>
        <w:rPr>
          <w:b/>
          <w:bCs/>
          <w:sz w:val="44"/>
          <w:szCs w:val="44"/>
          <w:lang w:val="en-IN"/>
        </w:rPr>
      </w:pPr>
      <w:r w:rsidRPr="004325BD">
        <w:rPr>
          <w:b/>
          <w:bCs/>
          <w:sz w:val="44"/>
          <w:szCs w:val="44"/>
          <w:lang w:val="en-IN"/>
        </w:rPr>
        <w:lastRenderedPageBreak/>
        <w:t>Comments:</w:t>
      </w:r>
    </w:p>
    <w:p w14:paraId="1A0CDE97" w14:textId="77777777" w:rsidR="00A71E9A" w:rsidRDefault="00A71E9A" w:rsidP="00A71E9A">
      <w:pPr>
        <w:rPr>
          <w:b/>
          <w:bCs/>
          <w:sz w:val="28"/>
          <w:szCs w:val="28"/>
          <w:lang w:val="en-IN"/>
        </w:rPr>
      </w:pPr>
    </w:p>
    <w:p w14:paraId="549ABE39" w14:textId="77777777" w:rsidR="004325BD" w:rsidRPr="004325BD" w:rsidRDefault="004325BD" w:rsidP="004325BD">
      <w:pPr>
        <w:rPr>
          <w:b/>
          <w:bCs/>
          <w:sz w:val="28"/>
          <w:szCs w:val="28"/>
          <w:lang w:val="en-IN"/>
        </w:rPr>
      </w:pPr>
      <w:r w:rsidRPr="004325BD">
        <w:rPr>
          <w:b/>
          <w:bCs/>
          <w:sz w:val="28"/>
          <w:szCs w:val="28"/>
          <w:lang w:val="en-IN"/>
        </w:rPr>
        <w:t>In Python, comments are used to explain code, make it more readable, or temporarily disable parts of the code during debugging. They are ignored by the Python interpreter and do not affect the program's execution.</w:t>
      </w:r>
    </w:p>
    <w:p w14:paraId="4F80824C" w14:textId="77777777" w:rsidR="004325BD" w:rsidRPr="004325BD" w:rsidRDefault="00000000" w:rsidP="004325BD">
      <w:pPr>
        <w:rPr>
          <w:b/>
          <w:bCs/>
          <w:sz w:val="28"/>
          <w:szCs w:val="28"/>
          <w:lang w:val="en-IN"/>
        </w:rPr>
      </w:pPr>
      <w:r>
        <w:rPr>
          <w:b/>
          <w:bCs/>
          <w:sz w:val="28"/>
          <w:szCs w:val="28"/>
          <w:lang w:val="en-IN"/>
        </w:rPr>
        <w:pict w14:anchorId="16E11978">
          <v:rect id="_x0000_i1033" style="width:0;height:1.5pt" o:hralign="center" o:hrstd="t" o:hr="t" fillcolor="#a0a0a0" stroked="f"/>
        </w:pict>
      </w:r>
    </w:p>
    <w:p w14:paraId="6C402941" w14:textId="77777777" w:rsidR="004325BD" w:rsidRDefault="004325BD" w:rsidP="004325BD">
      <w:pPr>
        <w:rPr>
          <w:b/>
          <w:bCs/>
          <w:sz w:val="28"/>
          <w:szCs w:val="28"/>
          <w:lang w:val="en-IN"/>
        </w:rPr>
      </w:pPr>
    </w:p>
    <w:p w14:paraId="1013858A" w14:textId="0F593482" w:rsidR="004325BD" w:rsidRPr="004325BD" w:rsidRDefault="004325BD" w:rsidP="004325BD">
      <w:pPr>
        <w:rPr>
          <w:b/>
          <w:bCs/>
          <w:sz w:val="40"/>
          <w:szCs w:val="40"/>
          <w:lang w:val="en-IN"/>
        </w:rPr>
      </w:pPr>
      <w:r w:rsidRPr="004325BD">
        <w:rPr>
          <w:b/>
          <w:bCs/>
          <w:sz w:val="40"/>
          <w:szCs w:val="40"/>
          <w:lang w:val="en-IN"/>
        </w:rPr>
        <w:t>Types of Comments in Python:</w:t>
      </w:r>
    </w:p>
    <w:p w14:paraId="57F6B023" w14:textId="77777777" w:rsidR="004325BD" w:rsidRPr="004325BD" w:rsidRDefault="004325BD" w:rsidP="004325BD">
      <w:pPr>
        <w:rPr>
          <w:b/>
          <w:bCs/>
          <w:sz w:val="36"/>
          <w:szCs w:val="36"/>
          <w:lang w:val="en-IN"/>
        </w:rPr>
      </w:pPr>
      <w:r w:rsidRPr="004325BD">
        <w:rPr>
          <w:b/>
          <w:bCs/>
          <w:sz w:val="36"/>
          <w:szCs w:val="36"/>
          <w:lang w:val="en-IN"/>
        </w:rPr>
        <w:t>1. Single-Line Comments</w:t>
      </w:r>
    </w:p>
    <w:p w14:paraId="2DD0009D" w14:textId="77777777" w:rsidR="004325BD" w:rsidRPr="004325BD" w:rsidRDefault="004325BD" w:rsidP="004325BD">
      <w:pPr>
        <w:rPr>
          <w:b/>
          <w:bCs/>
          <w:sz w:val="28"/>
          <w:szCs w:val="28"/>
          <w:lang w:val="en-IN"/>
        </w:rPr>
      </w:pPr>
      <w:r w:rsidRPr="004325BD">
        <w:rPr>
          <w:b/>
          <w:bCs/>
          <w:sz w:val="28"/>
          <w:szCs w:val="28"/>
          <w:lang w:val="en-IN"/>
        </w:rPr>
        <w:t>Single-line comments begin with a # symbol and extend to the end of the line. They are used for brief explanations or annotations.</w:t>
      </w:r>
    </w:p>
    <w:p w14:paraId="2F39AB21" w14:textId="77777777" w:rsidR="004325BD" w:rsidRDefault="004325BD" w:rsidP="004325BD">
      <w:pPr>
        <w:rPr>
          <w:b/>
          <w:bCs/>
          <w:sz w:val="28"/>
          <w:szCs w:val="28"/>
          <w:lang w:val="en-IN"/>
        </w:rPr>
      </w:pPr>
    </w:p>
    <w:p w14:paraId="1FB44EF8" w14:textId="6FB288DE" w:rsidR="004325BD" w:rsidRPr="004325BD" w:rsidRDefault="004325BD" w:rsidP="004325BD">
      <w:pPr>
        <w:rPr>
          <w:b/>
          <w:bCs/>
          <w:sz w:val="28"/>
          <w:szCs w:val="28"/>
          <w:lang w:val="en-IN"/>
        </w:rPr>
      </w:pPr>
      <w:r w:rsidRPr="004325BD">
        <w:rPr>
          <w:b/>
          <w:bCs/>
          <w:sz w:val="28"/>
          <w:szCs w:val="28"/>
          <w:lang w:val="en-IN"/>
        </w:rPr>
        <w:t>Example:</w:t>
      </w:r>
    </w:p>
    <w:p w14:paraId="4BA22F76" w14:textId="77777777" w:rsidR="004325BD" w:rsidRDefault="004325BD" w:rsidP="00A71E9A">
      <w:pPr>
        <w:rPr>
          <w:b/>
          <w:bCs/>
          <w:sz w:val="28"/>
          <w:szCs w:val="28"/>
          <w:lang w:val="en-IN"/>
        </w:rPr>
      </w:pPr>
    </w:p>
    <w:p w14:paraId="4F0CB28D" w14:textId="5E07CC2F" w:rsidR="004325BD" w:rsidRDefault="004325BD" w:rsidP="00A71E9A">
      <w:pPr>
        <w:rPr>
          <w:b/>
          <w:bCs/>
          <w:sz w:val="28"/>
          <w:szCs w:val="28"/>
          <w:lang w:val="en-IN"/>
        </w:rPr>
      </w:pPr>
      <w:r w:rsidRPr="004325BD">
        <w:rPr>
          <w:b/>
          <w:bCs/>
          <w:noProof/>
          <w:sz w:val="28"/>
          <w:szCs w:val="28"/>
          <w:lang w:val="en-IN"/>
        </w:rPr>
        <w:drawing>
          <wp:inline distT="0" distB="0" distL="0" distR="0" wp14:anchorId="6C311F1B" wp14:editId="08B94924">
            <wp:extent cx="5943600" cy="824865"/>
            <wp:effectExtent l="0" t="0" r="0" b="0"/>
            <wp:docPr id="89447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72769" name=""/>
                    <pic:cNvPicPr/>
                  </pic:nvPicPr>
                  <pic:blipFill>
                    <a:blip r:embed="rId62"/>
                    <a:stretch>
                      <a:fillRect/>
                    </a:stretch>
                  </pic:blipFill>
                  <pic:spPr>
                    <a:xfrm>
                      <a:off x="0" y="0"/>
                      <a:ext cx="5943600" cy="824865"/>
                    </a:xfrm>
                    <a:prstGeom prst="rect">
                      <a:avLst/>
                    </a:prstGeom>
                  </pic:spPr>
                </pic:pic>
              </a:graphicData>
            </a:graphic>
          </wp:inline>
        </w:drawing>
      </w:r>
    </w:p>
    <w:p w14:paraId="3A50F185" w14:textId="77777777" w:rsidR="004325BD" w:rsidRDefault="004325BD" w:rsidP="00A71E9A">
      <w:pPr>
        <w:rPr>
          <w:b/>
          <w:bCs/>
          <w:sz w:val="28"/>
          <w:szCs w:val="28"/>
          <w:lang w:val="en-IN"/>
        </w:rPr>
      </w:pPr>
    </w:p>
    <w:p w14:paraId="24D0CB2F" w14:textId="77777777" w:rsidR="004325BD" w:rsidRPr="004325BD" w:rsidRDefault="004325BD" w:rsidP="004325BD">
      <w:pPr>
        <w:rPr>
          <w:b/>
          <w:bCs/>
          <w:sz w:val="36"/>
          <w:szCs w:val="36"/>
          <w:lang w:val="en-IN"/>
        </w:rPr>
      </w:pPr>
      <w:r w:rsidRPr="004325BD">
        <w:rPr>
          <w:b/>
          <w:bCs/>
          <w:sz w:val="36"/>
          <w:szCs w:val="36"/>
          <w:lang w:val="en-IN"/>
        </w:rPr>
        <w:t>2. Multi-Line Comments (Block Comments)</w:t>
      </w:r>
    </w:p>
    <w:p w14:paraId="790F8F9B" w14:textId="77777777" w:rsidR="004325BD" w:rsidRPr="004325BD" w:rsidRDefault="004325BD" w:rsidP="004325BD">
      <w:pPr>
        <w:rPr>
          <w:b/>
          <w:bCs/>
          <w:sz w:val="28"/>
          <w:szCs w:val="28"/>
          <w:lang w:val="en-IN"/>
        </w:rPr>
      </w:pPr>
      <w:r w:rsidRPr="004325BD">
        <w:rPr>
          <w:b/>
          <w:bCs/>
          <w:sz w:val="28"/>
          <w:szCs w:val="28"/>
          <w:lang w:val="en-IN"/>
        </w:rPr>
        <w:t>Python does not have a specific syntax for multi-line comments, but you can create them using consecutive # symbols or triple-quoted strings (""" or ''').</w:t>
      </w:r>
    </w:p>
    <w:p w14:paraId="2B996728" w14:textId="77777777" w:rsidR="004325BD" w:rsidRDefault="004325BD" w:rsidP="004325BD">
      <w:pPr>
        <w:rPr>
          <w:b/>
          <w:bCs/>
          <w:sz w:val="28"/>
          <w:szCs w:val="28"/>
          <w:lang w:val="en-IN"/>
        </w:rPr>
      </w:pPr>
    </w:p>
    <w:p w14:paraId="65051CBA" w14:textId="1A077828" w:rsidR="004325BD" w:rsidRPr="004325BD" w:rsidRDefault="004325BD" w:rsidP="004325BD">
      <w:pPr>
        <w:rPr>
          <w:b/>
          <w:bCs/>
          <w:sz w:val="28"/>
          <w:szCs w:val="28"/>
          <w:lang w:val="en-IN"/>
        </w:rPr>
      </w:pPr>
      <w:r w:rsidRPr="004325BD">
        <w:rPr>
          <w:b/>
          <w:bCs/>
          <w:sz w:val="28"/>
          <w:szCs w:val="28"/>
          <w:lang w:val="en-IN"/>
        </w:rPr>
        <w:t>Option 1: Using Consecutive # Symbols</w:t>
      </w:r>
    </w:p>
    <w:p w14:paraId="3D5EA633" w14:textId="77777777" w:rsidR="004325BD" w:rsidRDefault="004325BD" w:rsidP="004325BD">
      <w:pPr>
        <w:rPr>
          <w:b/>
          <w:bCs/>
          <w:sz w:val="28"/>
          <w:szCs w:val="28"/>
          <w:lang w:val="en-IN"/>
        </w:rPr>
      </w:pPr>
    </w:p>
    <w:p w14:paraId="102BE94F" w14:textId="16906AD2" w:rsidR="004325BD" w:rsidRPr="004325BD" w:rsidRDefault="004325BD" w:rsidP="004325BD">
      <w:pPr>
        <w:rPr>
          <w:b/>
          <w:bCs/>
          <w:sz w:val="28"/>
          <w:szCs w:val="28"/>
          <w:lang w:val="en-IN"/>
        </w:rPr>
      </w:pPr>
      <w:r w:rsidRPr="004325BD">
        <w:rPr>
          <w:b/>
          <w:bCs/>
          <w:sz w:val="28"/>
          <w:szCs w:val="28"/>
          <w:lang w:val="en-IN"/>
        </w:rPr>
        <w:t>Example:</w:t>
      </w:r>
    </w:p>
    <w:p w14:paraId="2C374773" w14:textId="77777777" w:rsidR="004325BD" w:rsidRDefault="004325BD" w:rsidP="00A71E9A">
      <w:pPr>
        <w:rPr>
          <w:b/>
          <w:bCs/>
          <w:sz w:val="28"/>
          <w:szCs w:val="28"/>
          <w:lang w:val="en-IN"/>
        </w:rPr>
      </w:pPr>
    </w:p>
    <w:p w14:paraId="62E8E8CE" w14:textId="26CDE8A6" w:rsidR="004325BD" w:rsidRPr="00A71E9A" w:rsidRDefault="004325BD" w:rsidP="00A71E9A">
      <w:pPr>
        <w:rPr>
          <w:b/>
          <w:bCs/>
          <w:sz w:val="28"/>
          <w:szCs w:val="28"/>
          <w:lang w:val="en-IN"/>
        </w:rPr>
      </w:pPr>
      <w:r w:rsidRPr="004325BD">
        <w:rPr>
          <w:b/>
          <w:bCs/>
          <w:noProof/>
          <w:sz w:val="28"/>
          <w:szCs w:val="28"/>
          <w:lang w:val="en-IN"/>
        </w:rPr>
        <w:drawing>
          <wp:inline distT="0" distB="0" distL="0" distR="0" wp14:anchorId="4462F794" wp14:editId="5C6B4373">
            <wp:extent cx="5943600" cy="1443355"/>
            <wp:effectExtent l="0" t="0" r="0" b="4445"/>
            <wp:docPr id="148991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915366" name=""/>
                    <pic:cNvPicPr/>
                  </pic:nvPicPr>
                  <pic:blipFill>
                    <a:blip r:embed="rId63"/>
                    <a:stretch>
                      <a:fillRect/>
                    </a:stretch>
                  </pic:blipFill>
                  <pic:spPr>
                    <a:xfrm>
                      <a:off x="0" y="0"/>
                      <a:ext cx="5943600" cy="1443355"/>
                    </a:xfrm>
                    <a:prstGeom prst="rect">
                      <a:avLst/>
                    </a:prstGeom>
                  </pic:spPr>
                </pic:pic>
              </a:graphicData>
            </a:graphic>
          </wp:inline>
        </w:drawing>
      </w:r>
    </w:p>
    <w:p w14:paraId="0BCB072C" w14:textId="77777777" w:rsidR="00A71E9A" w:rsidRDefault="00A71E9A" w:rsidP="00A71E9A">
      <w:pPr>
        <w:rPr>
          <w:b/>
          <w:bCs/>
          <w:sz w:val="28"/>
          <w:szCs w:val="28"/>
          <w:lang w:val="en-IN"/>
        </w:rPr>
      </w:pPr>
    </w:p>
    <w:p w14:paraId="6C5F734B" w14:textId="77777777" w:rsidR="00077120" w:rsidRDefault="00077120" w:rsidP="0059614A">
      <w:pPr>
        <w:rPr>
          <w:b/>
          <w:bCs/>
          <w:sz w:val="28"/>
          <w:szCs w:val="28"/>
          <w:lang w:val="en-IN"/>
        </w:rPr>
      </w:pPr>
    </w:p>
    <w:p w14:paraId="5643A044" w14:textId="4FBBA2C0" w:rsidR="0059614A" w:rsidRPr="0059614A" w:rsidRDefault="0059614A" w:rsidP="0059614A">
      <w:pPr>
        <w:rPr>
          <w:b/>
          <w:bCs/>
          <w:sz w:val="28"/>
          <w:szCs w:val="28"/>
          <w:lang w:val="en-IN"/>
        </w:rPr>
      </w:pPr>
      <w:r w:rsidRPr="0059614A">
        <w:rPr>
          <w:b/>
          <w:bCs/>
          <w:sz w:val="28"/>
          <w:szCs w:val="28"/>
          <w:lang w:val="en-IN"/>
        </w:rPr>
        <w:lastRenderedPageBreak/>
        <w:t>Option 2: Using Triple-Quoted Strings</w:t>
      </w:r>
    </w:p>
    <w:p w14:paraId="7B683AA6" w14:textId="77777777" w:rsidR="0059614A" w:rsidRPr="0059614A" w:rsidRDefault="0059614A" w:rsidP="0059614A">
      <w:pPr>
        <w:rPr>
          <w:b/>
          <w:bCs/>
          <w:sz w:val="28"/>
          <w:szCs w:val="28"/>
          <w:lang w:val="en-IN"/>
        </w:rPr>
      </w:pPr>
      <w:r w:rsidRPr="0059614A">
        <w:rPr>
          <w:b/>
          <w:bCs/>
          <w:sz w:val="28"/>
          <w:szCs w:val="28"/>
          <w:lang w:val="en-IN"/>
        </w:rPr>
        <w:t>Although triple quotes are primarily used for docstrings, they can also serve as comments when not assigned to a variable or function.</w:t>
      </w:r>
    </w:p>
    <w:p w14:paraId="69F0B9F8" w14:textId="77777777" w:rsidR="0059614A" w:rsidRDefault="0059614A" w:rsidP="0059614A">
      <w:pPr>
        <w:rPr>
          <w:b/>
          <w:bCs/>
          <w:sz w:val="28"/>
          <w:szCs w:val="28"/>
          <w:lang w:val="en-IN"/>
        </w:rPr>
      </w:pPr>
    </w:p>
    <w:p w14:paraId="689EEC5C" w14:textId="77C2096E" w:rsidR="0059614A" w:rsidRPr="0059614A" w:rsidRDefault="0059614A" w:rsidP="0059614A">
      <w:pPr>
        <w:rPr>
          <w:b/>
          <w:bCs/>
          <w:sz w:val="28"/>
          <w:szCs w:val="28"/>
          <w:lang w:val="en-IN"/>
        </w:rPr>
      </w:pPr>
      <w:r w:rsidRPr="0059614A">
        <w:rPr>
          <w:b/>
          <w:bCs/>
          <w:sz w:val="28"/>
          <w:szCs w:val="28"/>
          <w:lang w:val="en-IN"/>
        </w:rPr>
        <w:t>Example:</w:t>
      </w:r>
    </w:p>
    <w:p w14:paraId="3F2B0B1B" w14:textId="77777777" w:rsidR="0059614A" w:rsidRDefault="0059614A" w:rsidP="00A71E9A">
      <w:pPr>
        <w:rPr>
          <w:b/>
          <w:bCs/>
          <w:sz w:val="28"/>
          <w:szCs w:val="28"/>
          <w:lang w:val="en-IN"/>
        </w:rPr>
      </w:pPr>
    </w:p>
    <w:p w14:paraId="58696337" w14:textId="079BCE59" w:rsidR="0059614A" w:rsidRDefault="0059614A" w:rsidP="00A71E9A">
      <w:pPr>
        <w:rPr>
          <w:b/>
          <w:bCs/>
          <w:sz w:val="28"/>
          <w:szCs w:val="28"/>
          <w:lang w:val="en-IN"/>
        </w:rPr>
      </w:pPr>
      <w:r w:rsidRPr="0059614A">
        <w:rPr>
          <w:b/>
          <w:bCs/>
          <w:noProof/>
          <w:sz w:val="28"/>
          <w:szCs w:val="28"/>
          <w:lang w:val="en-IN"/>
        </w:rPr>
        <w:drawing>
          <wp:inline distT="0" distB="0" distL="0" distR="0" wp14:anchorId="7F47CEF2" wp14:editId="0C1A59FB">
            <wp:extent cx="5943600" cy="1870710"/>
            <wp:effectExtent l="0" t="0" r="0" b="0"/>
            <wp:docPr id="191374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747532" name=""/>
                    <pic:cNvPicPr/>
                  </pic:nvPicPr>
                  <pic:blipFill>
                    <a:blip r:embed="rId64"/>
                    <a:stretch>
                      <a:fillRect/>
                    </a:stretch>
                  </pic:blipFill>
                  <pic:spPr>
                    <a:xfrm>
                      <a:off x="0" y="0"/>
                      <a:ext cx="5943600" cy="1870710"/>
                    </a:xfrm>
                    <a:prstGeom prst="rect">
                      <a:avLst/>
                    </a:prstGeom>
                  </pic:spPr>
                </pic:pic>
              </a:graphicData>
            </a:graphic>
          </wp:inline>
        </w:drawing>
      </w:r>
    </w:p>
    <w:p w14:paraId="52EDF0D2" w14:textId="77777777" w:rsidR="0059614A" w:rsidRDefault="0059614A" w:rsidP="00A71E9A">
      <w:pPr>
        <w:rPr>
          <w:b/>
          <w:bCs/>
          <w:sz w:val="28"/>
          <w:szCs w:val="28"/>
          <w:lang w:val="en-IN"/>
        </w:rPr>
      </w:pPr>
    </w:p>
    <w:p w14:paraId="24D6F265" w14:textId="77777777" w:rsidR="00077120" w:rsidRPr="00077120" w:rsidRDefault="00077120" w:rsidP="00077120">
      <w:pPr>
        <w:rPr>
          <w:b/>
          <w:bCs/>
          <w:sz w:val="40"/>
          <w:szCs w:val="40"/>
          <w:lang w:val="en-IN"/>
        </w:rPr>
      </w:pPr>
      <w:r w:rsidRPr="00077120">
        <w:rPr>
          <w:b/>
          <w:bCs/>
          <w:sz w:val="40"/>
          <w:szCs w:val="40"/>
          <w:lang w:val="en-IN"/>
        </w:rPr>
        <w:t>Comments vs. Docstrings</w:t>
      </w:r>
    </w:p>
    <w:p w14:paraId="651DC0C4" w14:textId="77777777" w:rsidR="00077120" w:rsidRPr="00077120" w:rsidRDefault="00077120">
      <w:pPr>
        <w:numPr>
          <w:ilvl w:val="0"/>
          <w:numId w:val="23"/>
        </w:numPr>
        <w:rPr>
          <w:b/>
          <w:bCs/>
          <w:sz w:val="28"/>
          <w:szCs w:val="28"/>
          <w:lang w:val="en-IN"/>
        </w:rPr>
      </w:pPr>
      <w:r w:rsidRPr="00077120">
        <w:rPr>
          <w:b/>
          <w:bCs/>
          <w:sz w:val="28"/>
          <w:szCs w:val="28"/>
          <w:lang w:val="en-IN"/>
        </w:rPr>
        <w:t>Comments: Used to explain or annotate the code. Ignored by the Python interpreter.</w:t>
      </w:r>
    </w:p>
    <w:p w14:paraId="41790242" w14:textId="77777777" w:rsidR="00077120" w:rsidRPr="00077120" w:rsidRDefault="00077120">
      <w:pPr>
        <w:numPr>
          <w:ilvl w:val="0"/>
          <w:numId w:val="23"/>
        </w:numPr>
        <w:rPr>
          <w:b/>
          <w:bCs/>
          <w:sz w:val="28"/>
          <w:szCs w:val="28"/>
          <w:lang w:val="en-IN"/>
        </w:rPr>
      </w:pPr>
      <w:r w:rsidRPr="00077120">
        <w:rPr>
          <w:b/>
          <w:bCs/>
          <w:sz w:val="28"/>
          <w:szCs w:val="28"/>
          <w:lang w:val="en-IN"/>
        </w:rPr>
        <w:t>Docstrings: Special string literals (""" """") used to document the purpose of a function, class, or module. They are accessible at runtime via __doc__.</w:t>
      </w:r>
    </w:p>
    <w:p w14:paraId="5A587CC2" w14:textId="77777777" w:rsidR="00077120" w:rsidRDefault="00077120" w:rsidP="00077120">
      <w:pPr>
        <w:rPr>
          <w:b/>
          <w:bCs/>
          <w:sz w:val="28"/>
          <w:szCs w:val="28"/>
          <w:lang w:val="en-IN"/>
        </w:rPr>
      </w:pPr>
    </w:p>
    <w:p w14:paraId="0FB71611" w14:textId="77777777" w:rsidR="00077120" w:rsidRPr="00077120" w:rsidRDefault="00077120" w:rsidP="00077120">
      <w:pPr>
        <w:rPr>
          <w:b/>
          <w:bCs/>
          <w:sz w:val="28"/>
          <w:szCs w:val="28"/>
          <w:lang w:val="en-IN"/>
        </w:rPr>
      </w:pPr>
      <w:r w:rsidRPr="00077120">
        <w:rPr>
          <w:b/>
          <w:bCs/>
          <w:sz w:val="28"/>
          <w:szCs w:val="28"/>
          <w:lang w:val="en-IN"/>
        </w:rPr>
        <w:t>Example:</w:t>
      </w:r>
    </w:p>
    <w:p w14:paraId="76CEBA57" w14:textId="77777777" w:rsidR="00077120" w:rsidRDefault="00077120" w:rsidP="00A71E9A">
      <w:pPr>
        <w:rPr>
          <w:b/>
          <w:bCs/>
          <w:sz w:val="28"/>
          <w:szCs w:val="28"/>
          <w:lang w:val="en-IN"/>
        </w:rPr>
      </w:pPr>
    </w:p>
    <w:p w14:paraId="65A3BA4C" w14:textId="7C6982E0" w:rsidR="0059614A" w:rsidRDefault="00077120" w:rsidP="00A71E9A">
      <w:pPr>
        <w:rPr>
          <w:b/>
          <w:bCs/>
          <w:sz w:val="28"/>
          <w:szCs w:val="28"/>
          <w:lang w:val="en-IN"/>
        </w:rPr>
      </w:pPr>
      <w:r w:rsidRPr="00077120">
        <w:rPr>
          <w:b/>
          <w:bCs/>
          <w:noProof/>
          <w:sz w:val="28"/>
          <w:szCs w:val="28"/>
          <w:lang w:val="en-IN"/>
        </w:rPr>
        <w:drawing>
          <wp:inline distT="0" distB="0" distL="0" distR="0" wp14:anchorId="01264547" wp14:editId="5C92879D">
            <wp:extent cx="5943600" cy="1839595"/>
            <wp:effectExtent l="0" t="0" r="0" b="8255"/>
            <wp:docPr id="399238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38546" name=""/>
                    <pic:cNvPicPr/>
                  </pic:nvPicPr>
                  <pic:blipFill>
                    <a:blip r:embed="rId65"/>
                    <a:stretch>
                      <a:fillRect/>
                    </a:stretch>
                  </pic:blipFill>
                  <pic:spPr>
                    <a:xfrm>
                      <a:off x="0" y="0"/>
                      <a:ext cx="5943600" cy="1839595"/>
                    </a:xfrm>
                    <a:prstGeom prst="rect">
                      <a:avLst/>
                    </a:prstGeom>
                  </pic:spPr>
                </pic:pic>
              </a:graphicData>
            </a:graphic>
          </wp:inline>
        </w:drawing>
      </w:r>
    </w:p>
    <w:p w14:paraId="7EAA652B" w14:textId="77777777" w:rsidR="00077120" w:rsidRDefault="00077120" w:rsidP="00A71E9A">
      <w:pPr>
        <w:rPr>
          <w:b/>
          <w:bCs/>
          <w:sz w:val="28"/>
          <w:szCs w:val="28"/>
          <w:lang w:val="en-IN"/>
        </w:rPr>
      </w:pPr>
    </w:p>
    <w:p w14:paraId="6CA529B2" w14:textId="77777777" w:rsidR="00077120" w:rsidRDefault="00077120" w:rsidP="00A71E9A">
      <w:pPr>
        <w:rPr>
          <w:b/>
          <w:bCs/>
          <w:sz w:val="28"/>
          <w:szCs w:val="28"/>
          <w:lang w:val="en-IN"/>
        </w:rPr>
      </w:pPr>
    </w:p>
    <w:p w14:paraId="31372CC2" w14:textId="77777777" w:rsidR="005D3651" w:rsidRDefault="005D3651" w:rsidP="00A71E9A">
      <w:pPr>
        <w:rPr>
          <w:b/>
          <w:bCs/>
          <w:sz w:val="28"/>
          <w:szCs w:val="28"/>
          <w:lang w:val="en-IN"/>
        </w:rPr>
      </w:pPr>
    </w:p>
    <w:p w14:paraId="63BC5908" w14:textId="77777777" w:rsidR="005D3651" w:rsidRDefault="005D3651" w:rsidP="00A71E9A">
      <w:pPr>
        <w:rPr>
          <w:b/>
          <w:bCs/>
          <w:sz w:val="28"/>
          <w:szCs w:val="28"/>
          <w:lang w:val="en-IN"/>
        </w:rPr>
      </w:pPr>
    </w:p>
    <w:p w14:paraId="49BC6162" w14:textId="4560958F" w:rsidR="005D3651" w:rsidRDefault="005D3651" w:rsidP="00A71E9A">
      <w:pPr>
        <w:rPr>
          <w:b/>
          <w:bCs/>
          <w:sz w:val="44"/>
          <w:szCs w:val="44"/>
          <w:lang w:val="en-IN"/>
        </w:rPr>
      </w:pPr>
      <w:r w:rsidRPr="005D3651">
        <w:rPr>
          <w:b/>
          <w:bCs/>
          <w:sz w:val="44"/>
          <w:szCs w:val="44"/>
          <w:lang w:val="en-IN"/>
        </w:rPr>
        <w:lastRenderedPageBreak/>
        <w:t>Operators</w:t>
      </w:r>
    </w:p>
    <w:p w14:paraId="40C5DF5D" w14:textId="77777777" w:rsidR="005D3651" w:rsidRDefault="005D3651" w:rsidP="00A71E9A">
      <w:pPr>
        <w:rPr>
          <w:b/>
          <w:bCs/>
          <w:sz w:val="28"/>
          <w:szCs w:val="28"/>
          <w:lang w:val="en-IN"/>
        </w:rPr>
      </w:pPr>
    </w:p>
    <w:p w14:paraId="6D6E1598" w14:textId="77777777" w:rsidR="005D3651" w:rsidRPr="005D3651" w:rsidRDefault="005D3651" w:rsidP="005D3651">
      <w:pPr>
        <w:rPr>
          <w:b/>
          <w:bCs/>
          <w:sz w:val="28"/>
          <w:szCs w:val="28"/>
          <w:lang w:val="en-IN"/>
        </w:rPr>
      </w:pPr>
      <w:r w:rsidRPr="005D3651">
        <w:rPr>
          <w:b/>
          <w:bCs/>
          <w:sz w:val="28"/>
          <w:szCs w:val="28"/>
          <w:lang w:val="en-IN"/>
        </w:rPr>
        <w:t>1. Arithmetic Operators</w:t>
      </w:r>
    </w:p>
    <w:p w14:paraId="333F6846" w14:textId="77777777" w:rsidR="005D3651" w:rsidRPr="005D3651" w:rsidRDefault="005D3651" w:rsidP="005D3651">
      <w:pPr>
        <w:rPr>
          <w:b/>
          <w:bCs/>
          <w:sz w:val="28"/>
          <w:szCs w:val="28"/>
          <w:lang w:val="en-IN"/>
        </w:rPr>
      </w:pPr>
      <w:r w:rsidRPr="005D3651">
        <w:rPr>
          <w:b/>
          <w:bCs/>
          <w:sz w:val="28"/>
          <w:szCs w:val="28"/>
          <w:lang w:val="en-IN"/>
        </w:rPr>
        <w:t>Used for basic mathematical operations.</w:t>
      </w:r>
    </w:p>
    <w:p w14:paraId="400502CD" w14:textId="77777777" w:rsidR="005D3651" w:rsidRDefault="005D3651" w:rsidP="00A71E9A">
      <w:pPr>
        <w:rPr>
          <w:b/>
          <w:bCs/>
          <w:sz w:val="28"/>
          <w:szCs w:val="28"/>
          <w:lang w:val="en-IN"/>
        </w:rPr>
      </w:pPr>
    </w:p>
    <w:p w14:paraId="4BBED8C6" w14:textId="09B056C6" w:rsidR="005D3651" w:rsidRDefault="005D3651" w:rsidP="00A71E9A">
      <w:pPr>
        <w:rPr>
          <w:b/>
          <w:bCs/>
          <w:sz w:val="28"/>
          <w:szCs w:val="28"/>
          <w:lang w:val="en-IN"/>
        </w:rPr>
      </w:pPr>
      <w:r w:rsidRPr="005D3651">
        <w:rPr>
          <w:b/>
          <w:bCs/>
          <w:noProof/>
          <w:sz w:val="28"/>
          <w:szCs w:val="28"/>
          <w:lang w:val="en-IN"/>
        </w:rPr>
        <w:drawing>
          <wp:inline distT="0" distB="0" distL="0" distR="0" wp14:anchorId="4CFDA772" wp14:editId="2DF613C0">
            <wp:extent cx="5943600" cy="2221230"/>
            <wp:effectExtent l="0" t="0" r="0" b="7620"/>
            <wp:docPr id="1021475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475795" name=""/>
                    <pic:cNvPicPr/>
                  </pic:nvPicPr>
                  <pic:blipFill>
                    <a:blip r:embed="rId66"/>
                    <a:stretch>
                      <a:fillRect/>
                    </a:stretch>
                  </pic:blipFill>
                  <pic:spPr>
                    <a:xfrm>
                      <a:off x="0" y="0"/>
                      <a:ext cx="5943600" cy="2221230"/>
                    </a:xfrm>
                    <a:prstGeom prst="rect">
                      <a:avLst/>
                    </a:prstGeom>
                  </pic:spPr>
                </pic:pic>
              </a:graphicData>
            </a:graphic>
          </wp:inline>
        </w:drawing>
      </w:r>
    </w:p>
    <w:p w14:paraId="1485B2A3" w14:textId="77777777" w:rsidR="005D3651" w:rsidRDefault="005D3651" w:rsidP="00A71E9A">
      <w:pPr>
        <w:rPr>
          <w:b/>
          <w:bCs/>
          <w:sz w:val="28"/>
          <w:szCs w:val="28"/>
          <w:lang w:val="en-IN"/>
        </w:rPr>
      </w:pPr>
    </w:p>
    <w:p w14:paraId="5DA8A198" w14:textId="53209D5C" w:rsidR="005D3651" w:rsidRDefault="00000000" w:rsidP="00A71E9A">
      <w:pPr>
        <w:rPr>
          <w:b/>
          <w:bCs/>
          <w:sz w:val="28"/>
          <w:szCs w:val="28"/>
          <w:lang w:val="en-IN"/>
        </w:rPr>
      </w:pPr>
      <w:r>
        <w:rPr>
          <w:b/>
          <w:bCs/>
          <w:sz w:val="28"/>
          <w:szCs w:val="28"/>
          <w:lang w:val="en-IN"/>
        </w:rPr>
        <w:pict w14:anchorId="0761EF29">
          <v:rect id="_x0000_i1034" style="width:0;height:1.5pt" o:hralign="center" o:hrstd="t" o:hr="t" fillcolor="#a0a0a0" stroked="f"/>
        </w:pict>
      </w:r>
    </w:p>
    <w:p w14:paraId="19EEF82A" w14:textId="06BEB815" w:rsidR="005D3651" w:rsidRDefault="005D3651" w:rsidP="00A71E9A">
      <w:pPr>
        <w:rPr>
          <w:b/>
          <w:bCs/>
          <w:sz w:val="28"/>
          <w:szCs w:val="28"/>
          <w:lang w:val="en-IN"/>
        </w:rPr>
      </w:pPr>
    </w:p>
    <w:p w14:paraId="43E7EEF2" w14:textId="48942621" w:rsidR="005D3651" w:rsidRPr="005D3651" w:rsidRDefault="00230300" w:rsidP="005D3651">
      <w:pPr>
        <w:rPr>
          <w:b/>
          <w:bCs/>
          <w:sz w:val="28"/>
          <w:szCs w:val="28"/>
          <w:lang w:val="en-IN"/>
        </w:rPr>
      </w:pPr>
      <w:r>
        <w:rPr>
          <w:b/>
          <w:bCs/>
          <w:sz w:val="28"/>
          <w:szCs w:val="28"/>
          <w:lang w:val="en-IN"/>
        </w:rPr>
        <w:t xml:space="preserve"> </w:t>
      </w:r>
    </w:p>
    <w:p w14:paraId="4641368A" w14:textId="77777777" w:rsidR="005D3651" w:rsidRDefault="005D3651" w:rsidP="00A71E9A">
      <w:pPr>
        <w:rPr>
          <w:b/>
          <w:bCs/>
          <w:sz w:val="28"/>
          <w:szCs w:val="28"/>
          <w:lang w:val="en-IN"/>
        </w:rPr>
      </w:pPr>
    </w:p>
    <w:p w14:paraId="4069268B" w14:textId="36FB8B1A" w:rsidR="005D3651" w:rsidRDefault="005D3651" w:rsidP="00A71E9A">
      <w:pPr>
        <w:rPr>
          <w:b/>
          <w:bCs/>
          <w:sz w:val="28"/>
          <w:szCs w:val="28"/>
          <w:lang w:val="en-IN"/>
        </w:rPr>
      </w:pPr>
      <w:r w:rsidRPr="005D3651">
        <w:rPr>
          <w:b/>
          <w:bCs/>
          <w:noProof/>
          <w:sz w:val="28"/>
          <w:szCs w:val="28"/>
          <w:lang w:val="en-IN"/>
        </w:rPr>
        <w:drawing>
          <wp:inline distT="0" distB="0" distL="0" distR="0" wp14:anchorId="6B14293A" wp14:editId="34C883F9">
            <wp:extent cx="5943600" cy="1887855"/>
            <wp:effectExtent l="0" t="0" r="0" b="0"/>
            <wp:docPr id="106831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319137" name=""/>
                    <pic:cNvPicPr/>
                  </pic:nvPicPr>
                  <pic:blipFill>
                    <a:blip r:embed="rId67"/>
                    <a:stretch>
                      <a:fillRect/>
                    </a:stretch>
                  </pic:blipFill>
                  <pic:spPr>
                    <a:xfrm>
                      <a:off x="0" y="0"/>
                      <a:ext cx="5943600" cy="1887855"/>
                    </a:xfrm>
                    <a:prstGeom prst="rect">
                      <a:avLst/>
                    </a:prstGeom>
                  </pic:spPr>
                </pic:pic>
              </a:graphicData>
            </a:graphic>
          </wp:inline>
        </w:drawing>
      </w:r>
    </w:p>
    <w:p w14:paraId="22241B48" w14:textId="77777777" w:rsidR="005D3651" w:rsidRDefault="005D3651" w:rsidP="00A71E9A">
      <w:pPr>
        <w:rPr>
          <w:b/>
          <w:bCs/>
          <w:sz w:val="28"/>
          <w:szCs w:val="28"/>
          <w:lang w:val="en-IN"/>
        </w:rPr>
      </w:pPr>
    </w:p>
    <w:p w14:paraId="3B8D7A2C" w14:textId="52720A68" w:rsidR="005D3651" w:rsidRDefault="00000000" w:rsidP="00A71E9A">
      <w:pPr>
        <w:rPr>
          <w:b/>
          <w:bCs/>
          <w:sz w:val="28"/>
          <w:szCs w:val="28"/>
          <w:lang w:val="en-IN"/>
        </w:rPr>
      </w:pPr>
      <w:r>
        <w:rPr>
          <w:b/>
          <w:bCs/>
          <w:sz w:val="28"/>
          <w:szCs w:val="28"/>
          <w:lang w:val="en-IN"/>
        </w:rPr>
        <w:pict w14:anchorId="0E0AE14D">
          <v:rect id="_x0000_i1035" style="width:0;height:1.5pt" o:hralign="center" o:hrstd="t" o:hr="t" fillcolor="#a0a0a0" stroked="f"/>
        </w:pict>
      </w:r>
    </w:p>
    <w:p w14:paraId="0AC011D0" w14:textId="44E90C66" w:rsidR="005D3651" w:rsidRDefault="005D3651" w:rsidP="00A71E9A">
      <w:pPr>
        <w:rPr>
          <w:b/>
          <w:bCs/>
          <w:sz w:val="28"/>
          <w:szCs w:val="28"/>
          <w:lang w:val="en-IN"/>
        </w:rPr>
      </w:pPr>
    </w:p>
    <w:p w14:paraId="27CACA6B" w14:textId="77777777" w:rsidR="005D3651" w:rsidRDefault="005D3651" w:rsidP="005D3651">
      <w:pPr>
        <w:rPr>
          <w:b/>
          <w:bCs/>
          <w:sz w:val="28"/>
          <w:szCs w:val="28"/>
          <w:lang w:val="en-IN"/>
        </w:rPr>
      </w:pPr>
    </w:p>
    <w:p w14:paraId="66FD6946" w14:textId="77777777" w:rsidR="005D3651" w:rsidRDefault="005D3651" w:rsidP="005D3651">
      <w:pPr>
        <w:rPr>
          <w:b/>
          <w:bCs/>
          <w:sz w:val="28"/>
          <w:szCs w:val="28"/>
          <w:lang w:val="en-IN"/>
        </w:rPr>
      </w:pPr>
    </w:p>
    <w:p w14:paraId="36BB54ED" w14:textId="77777777" w:rsidR="005D3651" w:rsidRDefault="005D3651" w:rsidP="005D3651">
      <w:pPr>
        <w:rPr>
          <w:b/>
          <w:bCs/>
          <w:sz w:val="28"/>
          <w:szCs w:val="28"/>
          <w:lang w:val="en-IN"/>
        </w:rPr>
      </w:pPr>
    </w:p>
    <w:p w14:paraId="1925A2D5" w14:textId="77777777" w:rsidR="005D3651" w:rsidRDefault="005D3651" w:rsidP="005D3651">
      <w:pPr>
        <w:rPr>
          <w:b/>
          <w:bCs/>
          <w:sz w:val="28"/>
          <w:szCs w:val="28"/>
          <w:lang w:val="en-IN"/>
        </w:rPr>
      </w:pPr>
    </w:p>
    <w:p w14:paraId="409CBB4D" w14:textId="4BB5D127" w:rsidR="005D3651" w:rsidRPr="005D3651" w:rsidRDefault="005D3651" w:rsidP="005D3651">
      <w:pPr>
        <w:rPr>
          <w:b/>
          <w:bCs/>
          <w:sz w:val="28"/>
          <w:szCs w:val="28"/>
          <w:lang w:val="en-IN"/>
        </w:rPr>
      </w:pPr>
      <w:r w:rsidRPr="005D3651">
        <w:rPr>
          <w:b/>
          <w:bCs/>
          <w:sz w:val="28"/>
          <w:szCs w:val="28"/>
          <w:lang w:val="en-IN"/>
        </w:rPr>
        <w:t>3. Logical Operators</w:t>
      </w:r>
    </w:p>
    <w:p w14:paraId="57CA5CED" w14:textId="77777777" w:rsidR="005D3651" w:rsidRPr="005D3651" w:rsidRDefault="005D3651" w:rsidP="005D3651">
      <w:pPr>
        <w:rPr>
          <w:b/>
          <w:bCs/>
          <w:sz w:val="28"/>
          <w:szCs w:val="28"/>
          <w:lang w:val="en-IN"/>
        </w:rPr>
      </w:pPr>
      <w:r w:rsidRPr="005D3651">
        <w:rPr>
          <w:b/>
          <w:bCs/>
          <w:sz w:val="28"/>
          <w:szCs w:val="28"/>
          <w:lang w:val="en-IN"/>
        </w:rPr>
        <w:lastRenderedPageBreak/>
        <w:t>Used to perform logical operations.</w:t>
      </w:r>
    </w:p>
    <w:p w14:paraId="0D58B330" w14:textId="77777777" w:rsidR="005D3651" w:rsidRDefault="005D3651" w:rsidP="00A71E9A">
      <w:pPr>
        <w:rPr>
          <w:b/>
          <w:bCs/>
          <w:sz w:val="28"/>
          <w:szCs w:val="28"/>
          <w:lang w:val="en-IN"/>
        </w:rPr>
      </w:pPr>
    </w:p>
    <w:p w14:paraId="7B8C5731" w14:textId="29BB418E" w:rsidR="005D3651" w:rsidRDefault="005D3651" w:rsidP="00A71E9A">
      <w:pPr>
        <w:rPr>
          <w:b/>
          <w:bCs/>
          <w:sz w:val="28"/>
          <w:szCs w:val="28"/>
          <w:lang w:val="en-IN"/>
        </w:rPr>
      </w:pPr>
      <w:r w:rsidRPr="005D3651">
        <w:rPr>
          <w:b/>
          <w:bCs/>
          <w:noProof/>
          <w:sz w:val="28"/>
          <w:szCs w:val="28"/>
          <w:lang w:val="en-IN"/>
        </w:rPr>
        <w:drawing>
          <wp:inline distT="0" distB="0" distL="0" distR="0" wp14:anchorId="0FCEA7F3" wp14:editId="16D9E3FC">
            <wp:extent cx="5943600" cy="1146810"/>
            <wp:effectExtent l="0" t="0" r="0" b="0"/>
            <wp:docPr id="1144605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05703" name=""/>
                    <pic:cNvPicPr/>
                  </pic:nvPicPr>
                  <pic:blipFill>
                    <a:blip r:embed="rId68"/>
                    <a:stretch>
                      <a:fillRect/>
                    </a:stretch>
                  </pic:blipFill>
                  <pic:spPr>
                    <a:xfrm>
                      <a:off x="0" y="0"/>
                      <a:ext cx="5943600" cy="1146810"/>
                    </a:xfrm>
                    <a:prstGeom prst="rect">
                      <a:avLst/>
                    </a:prstGeom>
                  </pic:spPr>
                </pic:pic>
              </a:graphicData>
            </a:graphic>
          </wp:inline>
        </w:drawing>
      </w:r>
    </w:p>
    <w:p w14:paraId="7F47F7DD" w14:textId="77777777" w:rsidR="005D3651" w:rsidRDefault="005D3651" w:rsidP="00A71E9A">
      <w:pPr>
        <w:rPr>
          <w:b/>
          <w:bCs/>
          <w:sz w:val="28"/>
          <w:szCs w:val="28"/>
          <w:lang w:val="en-IN"/>
        </w:rPr>
      </w:pPr>
    </w:p>
    <w:p w14:paraId="3B577518" w14:textId="70564A7A" w:rsidR="005D3651" w:rsidRDefault="00000000" w:rsidP="00A71E9A">
      <w:pPr>
        <w:rPr>
          <w:b/>
          <w:bCs/>
          <w:sz w:val="28"/>
          <w:szCs w:val="28"/>
          <w:lang w:val="en-IN"/>
        </w:rPr>
      </w:pPr>
      <w:r>
        <w:rPr>
          <w:b/>
          <w:bCs/>
          <w:sz w:val="28"/>
          <w:szCs w:val="28"/>
          <w:lang w:val="en-IN"/>
        </w:rPr>
        <w:pict w14:anchorId="35BB5FC8">
          <v:rect id="_x0000_i1036" style="width:0;height:1.5pt" o:hralign="center" o:hrstd="t" o:hr="t" fillcolor="#a0a0a0" stroked="f"/>
        </w:pict>
      </w:r>
    </w:p>
    <w:p w14:paraId="2E4FD53A" w14:textId="754A381C" w:rsidR="005D3651" w:rsidRDefault="005D3651" w:rsidP="00A71E9A">
      <w:pPr>
        <w:rPr>
          <w:b/>
          <w:bCs/>
          <w:sz w:val="28"/>
          <w:szCs w:val="28"/>
          <w:lang w:val="en-IN"/>
        </w:rPr>
      </w:pPr>
    </w:p>
    <w:p w14:paraId="37110745" w14:textId="77777777" w:rsidR="005D3651" w:rsidRPr="005D3651" w:rsidRDefault="005D3651" w:rsidP="005D3651">
      <w:pPr>
        <w:rPr>
          <w:b/>
          <w:bCs/>
          <w:sz w:val="28"/>
          <w:szCs w:val="28"/>
          <w:lang w:val="en-IN"/>
        </w:rPr>
      </w:pPr>
      <w:r w:rsidRPr="005D3651">
        <w:rPr>
          <w:b/>
          <w:bCs/>
          <w:sz w:val="28"/>
          <w:szCs w:val="28"/>
          <w:lang w:val="en-IN"/>
        </w:rPr>
        <w:t>4. Bitwise Operators</w:t>
      </w:r>
    </w:p>
    <w:p w14:paraId="2350A14F" w14:textId="77777777" w:rsidR="005D3651" w:rsidRPr="005D3651" w:rsidRDefault="005D3651" w:rsidP="005D3651">
      <w:pPr>
        <w:rPr>
          <w:b/>
          <w:bCs/>
          <w:sz w:val="28"/>
          <w:szCs w:val="28"/>
          <w:lang w:val="en-IN"/>
        </w:rPr>
      </w:pPr>
      <w:r w:rsidRPr="005D3651">
        <w:rPr>
          <w:b/>
          <w:bCs/>
          <w:sz w:val="28"/>
          <w:szCs w:val="28"/>
          <w:lang w:val="en-IN"/>
        </w:rPr>
        <w:t>Operate on binary representations of integers.</w:t>
      </w:r>
    </w:p>
    <w:p w14:paraId="0185F126" w14:textId="77777777" w:rsidR="005D3651" w:rsidRDefault="005D3651" w:rsidP="00A71E9A">
      <w:pPr>
        <w:rPr>
          <w:b/>
          <w:bCs/>
          <w:sz w:val="28"/>
          <w:szCs w:val="28"/>
          <w:lang w:val="en-IN"/>
        </w:rPr>
      </w:pPr>
    </w:p>
    <w:p w14:paraId="660F8950" w14:textId="003624A6" w:rsidR="005D3651" w:rsidRDefault="005D3651" w:rsidP="00A71E9A">
      <w:pPr>
        <w:rPr>
          <w:b/>
          <w:bCs/>
          <w:sz w:val="28"/>
          <w:szCs w:val="28"/>
          <w:lang w:val="en-IN"/>
        </w:rPr>
      </w:pPr>
      <w:r w:rsidRPr="005D3651">
        <w:rPr>
          <w:b/>
          <w:bCs/>
          <w:noProof/>
          <w:sz w:val="28"/>
          <w:szCs w:val="28"/>
          <w:lang w:val="en-IN"/>
        </w:rPr>
        <w:drawing>
          <wp:inline distT="0" distB="0" distL="0" distR="0" wp14:anchorId="382893B3" wp14:editId="3654452B">
            <wp:extent cx="5943600" cy="1951990"/>
            <wp:effectExtent l="0" t="0" r="0" b="0"/>
            <wp:docPr id="369082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082945" name=""/>
                    <pic:cNvPicPr/>
                  </pic:nvPicPr>
                  <pic:blipFill>
                    <a:blip r:embed="rId69"/>
                    <a:stretch>
                      <a:fillRect/>
                    </a:stretch>
                  </pic:blipFill>
                  <pic:spPr>
                    <a:xfrm>
                      <a:off x="0" y="0"/>
                      <a:ext cx="5943600" cy="1951990"/>
                    </a:xfrm>
                    <a:prstGeom prst="rect">
                      <a:avLst/>
                    </a:prstGeom>
                  </pic:spPr>
                </pic:pic>
              </a:graphicData>
            </a:graphic>
          </wp:inline>
        </w:drawing>
      </w:r>
    </w:p>
    <w:p w14:paraId="2555CF75" w14:textId="77777777" w:rsidR="005D3651" w:rsidRDefault="005D3651" w:rsidP="00A71E9A">
      <w:pPr>
        <w:rPr>
          <w:b/>
          <w:bCs/>
          <w:sz w:val="28"/>
          <w:szCs w:val="28"/>
          <w:lang w:val="en-IN"/>
        </w:rPr>
      </w:pPr>
    </w:p>
    <w:p w14:paraId="1D47A583" w14:textId="6427E1EE" w:rsidR="005D3651" w:rsidRDefault="00000000" w:rsidP="00A71E9A">
      <w:pPr>
        <w:rPr>
          <w:b/>
          <w:bCs/>
          <w:sz w:val="28"/>
          <w:szCs w:val="28"/>
          <w:lang w:val="en-IN"/>
        </w:rPr>
      </w:pPr>
      <w:r>
        <w:rPr>
          <w:b/>
          <w:bCs/>
          <w:sz w:val="28"/>
          <w:szCs w:val="28"/>
          <w:lang w:val="en-IN"/>
        </w:rPr>
        <w:pict w14:anchorId="58021D38">
          <v:rect id="_x0000_i1037" style="width:0;height:1.5pt" o:hralign="center" o:hrstd="t" o:hr="t" fillcolor="#a0a0a0" stroked="f"/>
        </w:pict>
      </w:r>
    </w:p>
    <w:p w14:paraId="12D6A329" w14:textId="4F3E1F68" w:rsidR="005D3651" w:rsidRDefault="005D3651" w:rsidP="00A71E9A">
      <w:pPr>
        <w:rPr>
          <w:b/>
          <w:bCs/>
          <w:sz w:val="28"/>
          <w:szCs w:val="28"/>
          <w:lang w:val="en-IN"/>
        </w:rPr>
      </w:pPr>
    </w:p>
    <w:p w14:paraId="410583CE" w14:textId="77777777" w:rsidR="005D3651" w:rsidRDefault="005D3651" w:rsidP="005D3651">
      <w:pPr>
        <w:rPr>
          <w:b/>
          <w:bCs/>
          <w:sz w:val="28"/>
          <w:szCs w:val="28"/>
          <w:lang w:val="en-IN"/>
        </w:rPr>
      </w:pPr>
    </w:p>
    <w:p w14:paraId="543B07D2" w14:textId="77777777" w:rsidR="005D3651" w:rsidRDefault="005D3651" w:rsidP="005D3651">
      <w:pPr>
        <w:rPr>
          <w:b/>
          <w:bCs/>
          <w:sz w:val="28"/>
          <w:szCs w:val="28"/>
          <w:lang w:val="en-IN"/>
        </w:rPr>
      </w:pPr>
    </w:p>
    <w:p w14:paraId="7D76712F" w14:textId="77777777" w:rsidR="005D3651" w:rsidRDefault="005D3651" w:rsidP="005D3651">
      <w:pPr>
        <w:rPr>
          <w:b/>
          <w:bCs/>
          <w:sz w:val="28"/>
          <w:szCs w:val="28"/>
          <w:lang w:val="en-IN"/>
        </w:rPr>
      </w:pPr>
    </w:p>
    <w:p w14:paraId="2BFD3E18" w14:textId="77777777" w:rsidR="005D3651" w:rsidRDefault="005D3651" w:rsidP="005D3651">
      <w:pPr>
        <w:rPr>
          <w:b/>
          <w:bCs/>
          <w:sz w:val="28"/>
          <w:szCs w:val="28"/>
          <w:lang w:val="en-IN"/>
        </w:rPr>
      </w:pPr>
    </w:p>
    <w:p w14:paraId="232D7CED" w14:textId="77777777" w:rsidR="005D3651" w:rsidRDefault="005D3651" w:rsidP="005D3651">
      <w:pPr>
        <w:rPr>
          <w:b/>
          <w:bCs/>
          <w:sz w:val="28"/>
          <w:szCs w:val="28"/>
          <w:lang w:val="en-IN"/>
        </w:rPr>
      </w:pPr>
    </w:p>
    <w:p w14:paraId="5D54F614" w14:textId="77777777" w:rsidR="005D3651" w:rsidRDefault="005D3651" w:rsidP="005D3651">
      <w:pPr>
        <w:rPr>
          <w:b/>
          <w:bCs/>
          <w:sz w:val="28"/>
          <w:szCs w:val="28"/>
          <w:lang w:val="en-IN"/>
        </w:rPr>
      </w:pPr>
    </w:p>
    <w:p w14:paraId="57A35E3A" w14:textId="77777777" w:rsidR="005D3651" w:rsidRDefault="005D3651" w:rsidP="005D3651">
      <w:pPr>
        <w:rPr>
          <w:b/>
          <w:bCs/>
          <w:sz w:val="28"/>
          <w:szCs w:val="28"/>
          <w:lang w:val="en-IN"/>
        </w:rPr>
      </w:pPr>
    </w:p>
    <w:p w14:paraId="3335004A" w14:textId="77777777" w:rsidR="005D3651" w:rsidRDefault="005D3651" w:rsidP="005D3651">
      <w:pPr>
        <w:rPr>
          <w:b/>
          <w:bCs/>
          <w:sz w:val="28"/>
          <w:szCs w:val="28"/>
          <w:lang w:val="en-IN"/>
        </w:rPr>
      </w:pPr>
    </w:p>
    <w:p w14:paraId="5614DB02" w14:textId="77777777" w:rsidR="005D3651" w:rsidRDefault="005D3651" w:rsidP="005D3651">
      <w:pPr>
        <w:rPr>
          <w:b/>
          <w:bCs/>
          <w:sz w:val="28"/>
          <w:szCs w:val="28"/>
          <w:lang w:val="en-IN"/>
        </w:rPr>
      </w:pPr>
    </w:p>
    <w:p w14:paraId="44292703" w14:textId="77777777" w:rsidR="005D3651" w:rsidRDefault="005D3651" w:rsidP="005D3651">
      <w:pPr>
        <w:rPr>
          <w:b/>
          <w:bCs/>
          <w:sz w:val="28"/>
          <w:szCs w:val="28"/>
          <w:lang w:val="en-IN"/>
        </w:rPr>
      </w:pPr>
    </w:p>
    <w:p w14:paraId="65D5493D" w14:textId="77777777" w:rsidR="005D3651" w:rsidRDefault="005D3651" w:rsidP="005D3651">
      <w:pPr>
        <w:rPr>
          <w:b/>
          <w:bCs/>
          <w:sz w:val="28"/>
          <w:szCs w:val="28"/>
          <w:lang w:val="en-IN"/>
        </w:rPr>
      </w:pPr>
    </w:p>
    <w:p w14:paraId="15608872" w14:textId="79CA6D70" w:rsidR="005D3651" w:rsidRPr="005D3651" w:rsidRDefault="005D3651" w:rsidP="005D3651">
      <w:pPr>
        <w:rPr>
          <w:b/>
          <w:bCs/>
          <w:sz w:val="28"/>
          <w:szCs w:val="28"/>
          <w:lang w:val="en-IN"/>
        </w:rPr>
      </w:pPr>
      <w:r w:rsidRPr="005D3651">
        <w:rPr>
          <w:b/>
          <w:bCs/>
          <w:sz w:val="28"/>
          <w:szCs w:val="28"/>
          <w:lang w:val="en-IN"/>
        </w:rPr>
        <w:t>5. Assignment Operators</w:t>
      </w:r>
    </w:p>
    <w:p w14:paraId="335F47D2" w14:textId="77777777" w:rsidR="005D3651" w:rsidRPr="005D3651" w:rsidRDefault="005D3651" w:rsidP="005D3651">
      <w:pPr>
        <w:rPr>
          <w:b/>
          <w:bCs/>
          <w:sz w:val="28"/>
          <w:szCs w:val="28"/>
          <w:lang w:val="en-IN"/>
        </w:rPr>
      </w:pPr>
      <w:r w:rsidRPr="005D3651">
        <w:rPr>
          <w:b/>
          <w:bCs/>
          <w:sz w:val="28"/>
          <w:szCs w:val="28"/>
          <w:lang w:val="en-IN"/>
        </w:rPr>
        <w:lastRenderedPageBreak/>
        <w:t>Used to assign values to variables.</w:t>
      </w:r>
    </w:p>
    <w:p w14:paraId="26604EBF" w14:textId="42678433" w:rsidR="005D3651" w:rsidRDefault="005D3651" w:rsidP="00A71E9A">
      <w:pPr>
        <w:rPr>
          <w:b/>
          <w:bCs/>
          <w:sz w:val="28"/>
          <w:szCs w:val="28"/>
          <w:lang w:val="en-IN"/>
        </w:rPr>
      </w:pPr>
    </w:p>
    <w:p w14:paraId="06380621" w14:textId="446B61DD" w:rsidR="005D3651" w:rsidRDefault="005D3651" w:rsidP="00A71E9A">
      <w:pPr>
        <w:rPr>
          <w:b/>
          <w:bCs/>
          <w:sz w:val="28"/>
          <w:szCs w:val="28"/>
          <w:lang w:val="en-IN"/>
        </w:rPr>
      </w:pPr>
      <w:r w:rsidRPr="005D3651">
        <w:rPr>
          <w:b/>
          <w:bCs/>
          <w:noProof/>
          <w:sz w:val="28"/>
          <w:szCs w:val="28"/>
          <w:lang w:val="en-IN"/>
        </w:rPr>
        <w:drawing>
          <wp:inline distT="0" distB="0" distL="0" distR="0" wp14:anchorId="669624CA" wp14:editId="3A19AA07">
            <wp:extent cx="5943600" cy="2469515"/>
            <wp:effectExtent l="0" t="0" r="0" b="6985"/>
            <wp:docPr id="941208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208568" name=""/>
                    <pic:cNvPicPr/>
                  </pic:nvPicPr>
                  <pic:blipFill>
                    <a:blip r:embed="rId70"/>
                    <a:stretch>
                      <a:fillRect/>
                    </a:stretch>
                  </pic:blipFill>
                  <pic:spPr>
                    <a:xfrm>
                      <a:off x="0" y="0"/>
                      <a:ext cx="5943600" cy="2469515"/>
                    </a:xfrm>
                    <a:prstGeom prst="rect">
                      <a:avLst/>
                    </a:prstGeom>
                  </pic:spPr>
                </pic:pic>
              </a:graphicData>
            </a:graphic>
          </wp:inline>
        </w:drawing>
      </w:r>
    </w:p>
    <w:p w14:paraId="634E27CB" w14:textId="77777777" w:rsidR="005D3651" w:rsidRDefault="005D3651" w:rsidP="00A71E9A">
      <w:pPr>
        <w:rPr>
          <w:b/>
          <w:bCs/>
          <w:sz w:val="28"/>
          <w:szCs w:val="28"/>
          <w:lang w:val="en-IN"/>
        </w:rPr>
      </w:pPr>
    </w:p>
    <w:p w14:paraId="35180427" w14:textId="32C32050" w:rsidR="005D3651" w:rsidRDefault="00000000" w:rsidP="00A71E9A">
      <w:pPr>
        <w:rPr>
          <w:b/>
          <w:bCs/>
          <w:sz w:val="28"/>
          <w:szCs w:val="28"/>
          <w:lang w:val="en-IN"/>
        </w:rPr>
      </w:pPr>
      <w:r>
        <w:rPr>
          <w:b/>
          <w:bCs/>
          <w:sz w:val="28"/>
          <w:szCs w:val="28"/>
          <w:lang w:val="en-IN"/>
        </w:rPr>
        <w:pict w14:anchorId="065CD77A">
          <v:rect id="_x0000_i1038" style="width:0;height:1.5pt" o:hralign="center" o:hrstd="t" o:hr="t" fillcolor="#a0a0a0" stroked="f"/>
        </w:pict>
      </w:r>
    </w:p>
    <w:p w14:paraId="2C3525AA" w14:textId="57D8D95F" w:rsidR="005D3651" w:rsidRDefault="005D3651" w:rsidP="00A71E9A">
      <w:pPr>
        <w:rPr>
          <w:b/>
          <w:bCs/>
          <w:sz w:val="28"/>
          <w:szCs w:val="28"/>
          <w:lang w:val="en-IN"/>
        </w:rPr>
      </w:pPr>
    </w:p>
    <w:p w14:paraId="34734E02" w14:textId="77777777" w:rsidR="005D3651" w:rsidRPr="005D3651" w:rsidRDefault="005D3651" w:rsidP="005D3651">
      <w:pPr>
        <w:rPr>
          <w:b/>
          <w:bCs/>
          <w:sz w:val="28"/>
          <w:szCs w:val="28"/>
          <w:lang w:val="en-IN"/>
        </w:rPr>
      </w:pPr>
      <w:r w:rsidRPr="005D3651">
        <w:rPr>
          <w:b/>
          <w:bCs/>
          <w:sz w:val="28"/>
          <w:szCs w:val="28"/>
          <w:lang w:val="en-IN"/>
        </w:rPr>
        <w:t>6. Membership Operators</w:t>
      </w:r>
    </w:p>
    <w:p w14:paraId="468471C7" w14:textId="77777777" w:rsidR="005D3651" w:rsidRPr="005D3651" w:rsidRDefault="005D3651" w:rsidP="005D3651">
      <w:pPr>
        <w:rPr>
          <w:b/>
          <w:bCs/>
          <w:sz w:val="28"/>
          <w:szCs w:val="28"/>
          <w:lang w:val="en-IN"/>
        </w:rPr>
      </w:pPr>
      <w:r w:rsidRPr="005D3651">
        <w:rPr>
          <w:b/>
          <w:bCs/>
          <w:sz w:val="28"/>
          <w:szCs w:val="28"/>
          <w:lang w:val="en-IN"/>
        </w:rPr>
        <w:t>Check for membership in sequences like strings, lists, or tuples.</w:t>
      </w:r>
    </w:p>
    <w:p w14:paraId="3ACBD757" w14:textId="77777777" w:rsidR="005D3651" w:rsidRDefault="005D3651" w:rsidP="00A71E9A">
      <w:pPr>
        <w:rPr>
          <w:b/>
          <w:bCs/>
          <w:sz w:val="28"/>
          <w:szCs w:val="28"/>
          <w:lang w:val="en-IN"/>
        </w:rPr>
      </w:pPr>
    </w:p>
    <w:p w14:paraId="3A296759" w14:textId="1307449B" w:rsidR="005D3651" w:rsidRDefault="005D3651" w:rsidP="00A71E9A">
      <w:pPr>
        <w:rPr>
          <w:b/>
          <w:bCs/>
          <w:sz w:val="28"/>
          <w:szCs w:val="28"/>
          <w:lang w:val="en-IN"/>
        </w:rPr>
      </w:pPr>
      <w:r w:rsidRPr="005D3651">
        <w:rPr>
          <w:b/>
          <w:bCs/>
          <w:noProof/>
          <w:sz w:val="28"/>
          <w:szCs w:val="28"/>
          <w:lang w:val="en-IN"/>
        </w:rPr>
        <w:drawing>
          <wp:inline distT="0" distB="0" distL="0" distR="0" wp14:anchorId="18DFB365" wp14:editId="14B1C31A">
            <wp:extent cx="5943600" cy="838835"/>
            <wp:effectExtent l="0" t="0" r="0" b="0"/>
            <wp:docPr id="4918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848521" name=""/>
                    <pic:cNvPicPr/>
                  </pic:nvPicPr>
                  <pic:blipFill>
                    <a:blip r:embed="rId71"/>
                    <a:stretch>
                      <a:fillRect/>
                    </a:stretch>
                  </pic:blipFill>
                  <pic:spPr>
                    <a:xfrm>
                      <a:off x="0" y="0"/>
                      <a:ext cx="5943600" cy="838835"/>
                    </a:xfrm>
                    <a:prstGeom prst="rect">
                      <a:avLst/>
                    </a:prstGeom>
                  </pic:spPr>
                </pic:pic>
              </a:graphicData>
            </a:graphic>
          </wp:inline>
        </w:drawing>
      </w:r>
    </w:p>
    <w:p w14:paraId="641C16B1" w14:textId="77777777" w:rsidR="005D3651" w:rsidRDefault="005D3651" w:rsidP="00A71E9A">
      <w:pPr>
        <w:rPr>
          <w:b/>
          <w:bCs/>
          <w:sz w:val="28"/>
          <w:szCs w:val="28"/>
          <w:lang w:val="en-IN"/>
        </w:rPr>
      </w:pPr>
    </w:p>
    <w:p w14:paraId="12F79EC3" w14:textId="77777777" w:rsidR="005D3651" w:rsidRPr="005D3651" w:rsidRDefault="005D3651" w:rsidP="005D3651">
      <w:pPr>
        <w:rPr>
          <w:b/>
          <w:bCs/>
          <w:sz w:val="28"/>
          <w:szCs w:val="28"/>
          <w:lang w:val="en-IN"/>
        </w:rPr>
      </w:pPr>
      <w:r w:rsidRPr="005D3651">
        <w:rPr>
          <w:b/>
          <w:bCs/>
          <w:sz w:val="28"/>
          <w:szCs w:val="28"/>
          <w:lang w:val="en-IN"/>
        </w:rPr>
        <w:t>7. Identity Operators</w:t>
      </w:r>
    </w:p>
    <w:p w14:paraId="40925071" w14:textId="77777777" w:rsidR="005D3651" w:rsidRPr="005D3651" w:rsidRDefault="005D3651" w:rsidP="005D3651">
      <w:pPr>
        <w:rPr>
          <w:b/>
          <w:bCs/>
          <w:sz w:val="28"/>
          <w:szCs w:val="28"/>
          <w:lang w:val="en-IN"/>
        </w:rPr>
      </w:pPr>
      <w:r w:rsidRPr="005D3651">
        <w:rPr>
          <w:b/>
          <w:bCs/>
          <w:sz w:val="28"/>
          <w:szCs w:val="28"/>
          <w:lang w:val="en-IN"/>
        </w:rPr>
        <w:t>Check if two objects share the same memory location.</w:t>
      </w:r>
    </w:p>
    <w:p w14:paraId="14D3C6C0" w14:textId="77777777" w:rsidR="005D3651" w:rsidRDefault="005D3651" w:rsidP="00A71E9A">
      <w:pPr>
        <w:rPr>
          <w:b/>
          <w:bCs/>
          <w:sz w:val="28"/>
          <w:szCs w:val="28"/>
          <w:lang w:val="en-IN"/>
        </w:rPr>
      </w:pPr>
    </w:p>
    <w:p w14:paraId="7EB43C3E" w14:textId="73685015" w:rsidR="005D3651" w:rsidRDefault="005D3651" w:rsidP="00A71E9A">
      <w:pPr>
        <w:rPr>
          <w:b/>
          <w:bCs/>
          <w:sz w:val="28"/>
          <w:szCs w:val="28"/>
          <w:lang w:val="en-IN"/>
        </w:rPr>
      </w:pPr>
      <w:r w:rsidRPr="005D3651">
        <w:rPr>
          <w:b/>
          <w:bCs/>
          <w:noProof/>
          <w:sz w:val="28"/>
          <w:szCs w:val="28"/>
          <w:lang w:val="en-IN"/>
        </w:rPr>
        <w:drawing>
          <wp:inline distT="0" distB="0" distL="0" distR="0" wp14:anchorId="177C6E4E" wp14:editId="0B06450E">
            <wp:extent cx="5943600" cy="803275"/>
            <wp:effectExtent l="0" t="0" r="0" b="0"/>
            <wp:docPr id="147521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16425" name=""/>
                    <pic:cNvPicPr/>
                  </pic:nvPicPr>
                  <pic:blipFill>
                    <a:blip r:embed="rId72"/>
                    <a:stretch>
                      <a:fillRect/>
                    </a:stretch>
                  </pic:blipFill>
                  <pic:spPr>
                    <a:xfrm>
                      <a:off x="0" y="0"/>
                      <a:ext cx="5943600" cy="803275"/>
                    </a:xfrm>
                    <a:prstGeom prst="rect">
                      <a:avLst/>
                    </a:prstGeom>
                  </pic:spPr>
                </pic:pic>
              </a:graphicData>
            </a:graphic>
          </wp:inline>
        </w:drawing>
      </w:r>
    </w:p>
    <w:p w14:paraId="2B755164" w14:textId="77777777" w:rsidR="000C4404" w:rsidRDefault="000C4404" w:rsidP="00A71E9A">
      <w:pPr>
        <w:rPr>
          <w:b/>
          <w:bCs/>
          <w:sz w:val="28"/>
          <w:szCs w:val="28"/>
          <w:lang w:val="en-IN"/>
        </w:rPr>
      </w:pPr>
    </w:p>
    <w:p w14:paraId="40DD9A4B" w14:textId="77777777" w:rsidR="000C4404" w:rsidRDefault="000C4404" w:rsidP="00A71E9A">
      <w:pPr>
        <w:rPr>
          <w:b/>
          <w:bCs/>
          <w:sz w:val="28"/>
          <w:szCs w:val="28"/>
          <w:lang w:val="en-IN"/>
        </w:rPr>
      </w:pPr>
    </w:p>
    <w:p w14:paraId="74D92370" w14:textId="77777777" w:rsidR="000C4404" w:rsidRDefault="000C4404" w:rsidP="00A71E9A">
      <w:pPr>
        <w:rPr>
          <w:b/>
          <w:bCs/>
          <w:sz w:val="28"/>
          <w:szCs w:val="28"/>
          <w:lang w:val="en-IN"/>
        </w:rPr>
      </w:pPr>
    </w:p>
    <w:p w14:paraId="08E7B7E4" w14:textId="77777777" w:rsidR="000C4404" w:rsidRDefault="000C4404" w:rsidP="00A71E9A">
      <w:pPr>
        <w:rPr>
          <w:b/>
          <w:bCs/>
          <w:sz w:val="28"/>
          <w:szCs w:val="28"/>
          <w:lang w:val="en-IN"/>
        </w:rPr>
      </w:pPr>
    </w:p>
    <w:p w14:paraId="0B365ED4" w14:textId="77777777" w:rsidR="000C4404" w:rsidRDefault="000C4404" w:rsidP="00A71E9A">
      <w:pPr>
        <w:rPr>
          <w:b/>
          <w:bCs/>
          <w:sz w:val="28"/>
          <w:szCs w:val="28"/>
          <w:lang w:val="en-IN"/>
        </w:rPr>
      </w:pPr>
    </w:p>
    <w:p w14:paraId="7308C9B8" w14:textId="2C48E517" w:rsidR="000C4404" w:rsidRDefault="000C4404" w:rsidP="00A71E9A">
      <w:pPr>
        <w:rPr>
          <w:b/>
          <w:bCs/>
          <w:sz w:val="44"/>
          <w:szCs w:val="44"/>
          <w:lang w:val="en-IN"/>
        </w:rPr>
      </w:pPr>
      <w:r w:rsidRPr="000C4404">
        <w:rPr>
          <w:b/>
          <w:bCs/>
          <w:sz w:val="44"/>
          <w:szCs w:val="44"/>
          <w:lang w:val="en-IN"/>
        </w:rPr>
        <w:t xml:space="preserve">Conditional Statements </w:t>
      </w:r>
    </w:p>
    <w:p w14:paraId="448A6F24" w14:textId="77777777" w:rsidR="000C4404" w:rsidRDefault="000C4404" w:rsidP="00A71E9A">
      <w:pPr>
        <w:rPr>
          <w:b/>
          <w:bCs/>
          <w:sz w:val="28"/>
          <w:szCs w:val="28"/>
          <w:lang w:val="en-IN"/>
        </w:rPr>
      </w:pPr>
    </w:p>
    <w:p w14:paraId="6C0604FA" w14:textId="77777777" w:rsidR="000C4404" w:rsidRPr="000C4404" w:rsidRDefault="000C4404" w:rsidP="000C4404">
      <w:pPr>
        <w:rPr>
          <w:b/>
          <w:bCs/>
          <w:sz w:val="28"/>
          <w:szCs w:val="28"/>
          <w:lang w:val="en-IN"/>
        </w:rPr>
      </w:pPr>
      <w:r w:rsidRPr="000C4404">
        <w:rPr>
          <w:b/>
          <w:bCs/>
          <w:sz w:val="28"/>
          <w:szCs w:val="28"/>
          <w:lang w:val="en-IN"/>
        </w:rPr>
        <w:t xml:space="preserve">Conditional statements allow a program to execute certain pieces of code based on specific conditions. Python supports several types of conditional statements, including if, else, </w:t>
      </w:r>
      <w:proofErr w:type="spellStart"/>
      <w:r w:rsidRPr="000C4404">
        <w:rPr>
          <w:b/>
          <w:bCs/>
          <w:sz w:val="28"/>
          <w:szCs w:val="28"/>
          <w:lang w:val="en-IN"/>
        </w:rPr>
        <w:t>elif</w:t>
      </w:r>
      <w:proofErr w:type="spellEnd"/>
      <w:r w:rsidRPr="000C4404">
        <w:rPr>
          <w:b/>
          <w:bCs/>
          <w:sz w:val="28"/>
          <w:szCs w:val="28"/>
          <w:lang w:val="en-IN"/>
        </w:rPr>
        <w:t>, and nested conditionals.</w:t>
      </w:r>
    </w:p>
    <w:p w14:paraId="3DF9D212" w14:textId="77777777" w:rsidR="000C4404" w:rsidRPr="000C4404" w:rsidRDefault="00000000" w:rsidP="000C4404">
      <w:pPr>
        <w:rPr>
          <w:b/>
          <w:bCs/>
          <w:sz w:val="28"/>
          <w:szCs w:val="28"/>
          <w:lang w:val="en-IN"/>
        </w:rPr>
      </w:pPr>
      <w:r>
        <w:rPr>
          <w:b/>
          <w:bCs/>
          <w:sz w:val="28"/>
          <w:szCs w:val="28"/>
          <w:lang w:val="en-IN"/>
        </w:rPr>
        <w:pict w14:anchorId="6AA58C58">
          <v:rect id="_x0000_i1039" style="width:0;height:1.5pt" o:hralign="center" o:hrstd="t" o:hr="t" fillcolor="#a0a0a0" stroked="f"/>
        </w:pict>
      </w:r>
    </w:p>
    <w:p w14:paraId="44896136" w14:textId="77777777" w:rsidR="000C4404" w:rsidRDefault="000C4404" w:rsidP="000C4404">
      <w:pPr>
        <w:rPr>
          <w:b/>
          <w:bCs/>
          <w:sz w:val="28"/>
          <w:szCs w:val="28"/>
          <w:lang w:val="en-IN"/>
        </w:rPr>
      </w:pPr>
    </w:p>
    <w:p w14:paraId="33FCE211" w14:textId="7976257F" w:rsidR="000C4404" w:rsidRPr="000C4404" w:rsidRDefault="000C4404" w:rsidP="000C4404">
      <w:pPr>
        <w:rPr>
          <w:b/>
          <w:bCs/>
          <w:sz w:val="28"/>
          <w:szCs w:val="28"/>
          <w:lang w:val="en-IN"/>
        </w:rPr>
      </w:pPr>
      <w:r w:rsidRPr="000C4404">
        <w:rPr>
          <w:b/>
          <w:bCs/>
          <w:sz w:val="28"/>
          <w:szCs w:val="28"/>
          <w:lang w:val="en-IN"/>
        </w:rPr>
        <w:t>1. The if Statement</w:t>
      </w:r>
    </w:p>
    <w:p w14:paraId="077984BD" w14:textId="77777777" w:rsidR="000C4404" w:rsidRPr="000C4404" w:rsidRDefault="000C4404" w:rsidP="000C4404">
      <w:pPr>
        <w:rPr>
          <w:b/>
          <w:bCs/>
          <w:sz w:val="28"/>
          <w:szCs w:val="28"/>
          <w:lang w:val="en-IN"/>
        </w:rPr>
      </w:pPr>
      <w:r w:rsidRPr="000C4404">
        <w:rPr>
          <w:b/>
          <w:bCs/>
          <w:sz w:val="28"/>
          <w:szCs w:val="28"/>
          <w:lang w:val="en-IN"/>
        </w:rPr>
        <w:t>The if statement checks a condition. If the condition is True, the code block inside it executes.</w:t>
      </w:r>
    </w:p>
    <w:p w14:paraId="614399F5" w14:textId="77777777" w:rsidR="000C4404" w:rsidRDefault="000C4404" w:rsidP="000C4404">
      <w:pPr>
        <w:rPr>
          <w:b/>
          <w:bCs/>
          <w:sz w:val="28"/>
          <w:szCs w:val="28"/>
          <w:lang w:val="en-IN"/>
        </w:rPr>
      </w:pPr>
    </w:p>
    <w:p w14:paraId="5BE602FA" w14:textId="00D75E26" w:rsidR="000C4404" w:rsidRPr="000C4404" w:rsidRDefault="000C4404" w:rsidP="000C4404">
      <w:pPr>
        <w:rPr>
          <w:b/>
          <w:bCs/>
          <w:sz w:val="28"/>
          <w:szCs w:val="28"/>
          <w:lang w:val="en-IN"/>
        </w:rPr>
      </w:pPr>
      <w:r w:rsidRPr="000C4404">
        <w:rPr>
          <w:b/>
          <w:bCs/>
          <w:sz w:val="28"/>
          <w:szCs w:val="28"/>
          <w:lang w:val="en-IN"/>
        </w:rPr>
        <w:t>Syntax:</w:t>
      </w:r>
    </w:p>
    <w:p w14:paraId="35614C66" w14:textId="77777777" w:rsidR="000C4404" w:rsidRDefault="000C4404" w:rsidP="00A71E9A">
      <w:pPr>
        <w:rPr>
          <w:b/>
          <w:bCs/>
          <w:sz w:val="28"/>
          <w:szCs w:val="28"/>
          <w:lang w:val="en-IN"/>
        </w:rPr>
      </w:pPr>
    </w:p>
    <w:p w14:paraId="2AB4BC43" w14:textId="19EE02E9" w:rsidR="000C4404" w:rsidRDefault="000C4404" w:rsidP="00A71E9A">
      <w:pPr>
        <w:rPr>
          <w:b/>
          <w:bCs/>
          <w:sz w:val="28"/>
          <w:szCs w:val="28"/>
          <w:lang w:val="en-IN"/>
        </w:rPr>
      </w:pPr>
      <w:r w:rsidRPr="000C4404">
        <w:rPr>
          <w:b/>
          <w:bCs/>
          <w:noProof/>
          <w:sz w:val="28"/>
          <w:szCs w:val="28"/>
          <w:lang w:val="en-IN"/>
        </w:rPr>
        <w:drawing>
          <wp:inline distT="0" distB="0" distL="0" distR="0" wp14:anchorId="5AF252F3" wp14:editId="48F04529">
            <wp:extent cx="5943600" cy="665480"/>
            <wp:effectExtent l="0" t="0" r="0" b="1270"/>
            <wp:docPr id="32574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46591" name=""/>
                    <pic:cNvPicPr/>
                  </pic:nvPicPr>
                  <pic:blipFill>
                    <a:blip r:embed="rId73"/>
                    <a:stretch>
                      <a:fillRect/>
                    </a:stretch>
                  </pic:blipFill>
                  <pic:spPr>
                    <a:xfrm>
                      <a:off x="0" y="0"/>
                      <a:ext cx="5943600" cy="665480"/>
                    </a:xfrm>
                    <a:prstGeom prst="rect">
                      <a:avLst/>
                    </a:prstGeom>
                  </pic:spPr>
                </pic:pic>
              </a:graphicData>
            </a:graphic>
          </wp:inline>
        </w:drawing>
      </w:r>
    </w:p>
    <w:p w14:paraId="64495D41" w14:textId="77777777" w:rsidR="000C4404" w:rsidRDefault="000C4404" w:rsidP="00A71E9A">
      <w:pPr>
        <w:rPr>
          <w:b/>
          <w:bCs/>
          <w:sz w:val="28"/>
          <w:szCs w:val="28"/>
          <w:lang w:val="en-IN"/>
        </w:rPr>
      </w:pPr>
    </w:p>
    <w:p w14:paraId="1362A1D0" w14:textId="4D6CFE7D" w:rsidR="000C4404" w:rsidRDefault="000C4404" w:rsidP="00A71E9A">
      <w:pPr>
        <w:rPr>
          <w:b/>
          <w:bCs/>
          <w:sz w:val="28"/>
          <w:szCs w:val="28"/>
        </w:rPr>
      </w:pPr>
      <w:r w:rsidRPr="000C4404">
        <w:rPr>
          <w:b/>
          <w:bCs/>
          <w:sz w:val="28"/>
          <w:szCs w:val="28"/>
        </w:rPr>
        <w:t>Example:</w:t>
      </w:r>
    </w:p>
    <w:p w14:paraId="2E52EB78" w14:textId="77777777" w:rsidR="000C4404" w:rsidRDefault="000C4404" w:rsidP="00A71E9A">
      <w:pPr>
        <w:rPr>
          <w:b/>
          <w:bCs/>
          <w:sz w:val="28"/>
          <w:szCs w:val="28"/>
        </w:rPr>
      </w:pPr>
    </w:p>
    <w:p w14:paraId="7363252F" w14:textId="1F801EB1" w:rsidR="000C4404" w:rsidRDefault="000C4404" w:rsidP="00A71E9A">
      <w:pPr>
        <w:rPr>
          <w:b/>
          <w:bCs/>
          <w:sz w:val="28"/>
          <w:szCs w:val="28"/>
          <w:lang w:val="en-IN"/>
        </w:rPr>
      </w:pPr>
      <w:r w:rsidRPr="000C4404">
        <w:rPr>
          <w:b/>
          <w:bCs/>
          <w:noProof/>
          <w:sz w:val="28"/>
          <w:szCs w:val="28"/>
          <w:lang w:val="en-IN"/>
        </w:rPr>
        <w:drawing>
          <wp:inline distT="0" distB="0" distL="0" distR="0" wp14:anchorId="11261F7B" wp14:editId="29ECE280">
            <wp:extent cx="5943600" cy="899160"/>
            <wp:effectExtent l="0" t="0" r="0" b="0"/>
            <wp:docPr id="1539696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96276" name=""/>
                    <pic:cNvPicPr/>
                  </pic:nvPicPr>
                  <pic:blipFill>
                    <a:blip r:embed="rId74"/>
                    <a:stretch>
                      <a:fillRect/>
                    </a:stretch>
                  </pic:blipFill>
                  <pic:spPr>
                    <a:xfrm>
                      <a:off x="0" y="0"/>
                      <a:ext cx="5943600" cy="899160"/>
                    </a:xfrm>
                    <a:prstGeom prst="rect">
                      <a:avLst/>
                    </a:prstGeom>
                  </pic:spPr>
                </pic:pic>
              </a:graphicData>
            </a:graphic>
          </wp:inline>
        </w:drawing>
      </w:r>
    </w:p>
    <w:p w14:paraId="22C15569" w14:textId="77777777" w:rsidR="000C4404" w:rsidRDefault="000C4404" w:rsidP="00A71E9A">
      <w:pPr>
        <w:rPr>
          <w:b/>
          <w:bCs/>
          <w:sz w:val="28"/>
          <w:szCs w:val="28"/>
          <w:lang w:val="en-IN"/>
        </w:rPr>
      </w:pPr>
    </w:p>
    <w:p w14:paraId="0DD63271"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greater than 5</w:t>
      </w:r>
    </w:p>
    <w:p w14:paraId="6D59C2B5" w14:textId="77777777" w:rsidR="000C4404" w:rsidRPr="000C4404" w:rsidRDefault="00000000" w:rsidP="000C4404">
      <w:pPr>
        <w:rPr>
          <w:b/>
          <w:bCs/>
          <w:sz w:val="28"/>
          <w:szCs w:val="28"/>
          <w:lang w:val="en-IN"/>
        </w:rPr>
      </w:pPr>
      <w:r>
        <w:rPr>
          <w:b/>
          <w:bCs/>
          <w:sz w:val="28"/>
          <w:szCs w:val="28"/>
          <w:lang w:val="en-IN"/>
        </w:rPr>
        <w:pict w14:anchorId="200C2AE4">
          <v:rect id="_x0000_i1040" style="width:0;height:1.5pt" o:hralign="center" o:hrstd="t" o:hr="t" fillcolor="#a0a0a0" stroked="f"/>
        </w:pict>
      </w:r>
    </w:p>
    <w:p w14:paraId="0835A3B9" w14:textId="77777777" w:rsidR="000C4404" w:rsidRDefault="000C4404" w:rsidP="000C4404">
      <w:pPr>
        <w:rPr>
          <w:b/>
          <w:bCs/>
          <w:sz w:val="28"/>
          <w:szCs w:val="28"/>
          <w:lang w:val="en-IN"/>
        </w:rPr>
      </w:pPr>
    </w:p>
    <w:p w14:paraId="278F99A9" w14:textId="371DAAFE" w:rsidR="000C4404" w:rsidRPr="000C4404" w:rsidRDefault="000C4404" w:rsidP="000C4404">
      <w:pPr>
        <w:rPr>
          <w:b/>
          <w:bCs/>
          <w:sz w:val="28"/>
          <w:szCs w:val="28"/>
          <w:lang w:val="en-IN"/>
        </w:rPr>
      </w:pPr>
      <w:r w:rsidRPr="000C4404">
        <w:rPr>
          <w:b/>
          <w:bCs/>
          <w:sz w:val="28"/>
          <w:szCs w:val="28"/>
          <w:lang w:val="en-IN"/>
        </w:rPr>
        <w:t>2. The else Statement</w:t>
      </w:r>
    </w:p>
    <w:p w14:paraId="4B069E45" w14:textId="77777777" w:rsidR="000C4404" w:rsidRPr="000C4404" w:rsidRDefault="000C4404" w:rsidP="000C4404">
      <w:pPr>
        <w:rPr>
          <w:b/>
          <w:bCs/>
          <w:sz w:val="28"/>
          <w:szCs w:val="28"/>
          <w:lang w:val="en-IN"/>
        </w:rPr>
      </w:pPr>
      <w:r w:rsidRPr="000C4404">
        <w:rPr>
          <w:b/>
          <w:bCs/>
          <w:sz w:val="28"/>
          <w:szCs w:val="28"/>
          <w:lang w:val="en-IN"/>
        </w:rPr>
        <w:t>The else block executes when the if condition is False.</w:t>
      </w:r>
    </w:p>
    <w:p w14:paraId="23DEC4E4" w14:textId="77777777" w:rsidR="000C4404" w:rsidRDefault="000C4404" w:rsidP="000C4404">
      <w:pPr>
        <w:rPr>
          <w:b/>
          <w:bCs/>
          <w:sz w:val="28"/>
          <w:szCs w:val="28"/>
          <w:lang w:val="en-IN"/>
        </w:rPr>
      </w:pPr>
    </w:p>
    <w:p w14:paraId="57F2878B" w14:textId="0CD6B4B2" w:rsidR="000C4404" w:rsidRPr="000C4404" w:rsidRDefault="000C4404" w:rsidP="000C4404">
      <w:pPr>
        <w:rPr>
          <w:b/>
          <w:bCs/>
          <w:sz w:val="28"/>
          <w:szCs w:val="28"/>
          <w:lang w:val="en-IN"/>
        </w:rPr>
      </w:pPr>
      <w:r w:rsidRPr="000C4404">
        <w:rPr>
          <w:b/>
          <w:bCs/>
          <w:sz w:val="28"/>
          <w:szCs w:val="28"/>
          <w:lang w:val="en-IN"/>
        </w:rPr>
        <w:t>Syntax:</w:t>
      </w:r>
    </w:p>
    <w:p w14:paraId="1E0F6EF8" w14:textId="77777777" w:rsidR="000C4404" w:rsidRDefault="000C4404" w:rsidP="00A71E9A">
      <w:pPr>
        <w:rPr>
          <w:b/>
          <w:bCs/>
          <w:sz w:val="28"/>
          <w:szCs w:val="28"/>
          <w:lang w:val="en-IN"/>
        </w:rPr>
      </w:pPr>
    </w:p>
    <w:p w14:paraId="5027440C" w14:textId="43DDB3F1" w:rsidR="000C4404" w:rsidRDefault="000C4404" w:rsidP="00A71E9A">
      <w:pPr>
        <w:rPr>
          <w:b/>
          <w:bCs/>
          <w:sz w:val="28"/>
          <w:szCs w:val="28"/>
          <w:lang w:val="en-IN"/>
        </w:rPr>
      </w:pPr>
      <w:r w:rsidRPr="000C4404">
        <w:rPr>
          <w:b/>
          <w:bCs/>
          <w:noProof/>
          <w:sz w:val="28"/>
          <w:szCs w:val="28"/>
          <w:lang w:val="en-IN"/>
        </w:rPr>
        <w:drawing>
          <wp:inline distT="0" distB="0" distL="0" distR="0" wp14:anchorId="2B4CFCF8" wp14:editId="2E02CE67">
            <wp:extent cx="4861450" cy="867894"/>
            <wp:effectExtent l="0" t="0" r="0" b="8890"/>
            <wp:docPr id="6506538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53813" name=""/>
                    <pic:cNvPicPr/>
                  </pic:nvPicPr>
                  <pic:blipFill>
                    <a:blip r:embed="rId75"/>
                    <a:stretch>
                      <a:fillRect/>
                    </a:stretch>
                  </pic:blipFill>
                  <pic:spPr>
                    <a:xfrm>
                      <a:off x="0" y="0"/>
                      <a:ext cx="5269652" cy="940769"/>
                    </a:xfrm>
                    <a:prstGeom prst="rect">
                      <a:avLst/>
                    </a:prstGeom>
                  </pic:spPr>
                </pic:pic>
              </a:graphicData>
            </a:graphic>
          </wp:inline>
        </w:drawing>
      </w:r>
    </w:p>
    <w:p w14:paraId="7205F8E6" w14:textId="7DC4A3E6" w:rsidR="000C4404" w:rsidRDefault="000C4404" w:rsidP="00A71E9A">
      <w:pPr>
        <w:rPr>
          <w:b/>
          <w:bCs/>
          <w:sz w:val="28"/>
          <w:szCs w:val="28"/>
        </w:rPr>
      </w:pPr>
      <w:r w:rsidRPr="000C4404">
        <w:rPr>
          <w:b/>
          <w:bCs/>
          <w:sz w:val="28"/>
          <w:szCs w:val="28"/>
        </w:rPr>
        <w:t>Example:</w:t>
      </w:r>
    </w:p>
    <w:p w14:paraId="311FF5A4" w14:textId="77777777" w:rsidR="000C4404" w:rsidRDefault="000C4404" w:rsidP="00A71E9A">
      <w:pPr>
        <w:rPr>
          <w:b/>
          <w:bCs/>
          <w:sz w:val="28"/>
          <w:szCs w:val="28"/>
        </w:rPr>
      </w:pPr>
    </w:p>
    <w:p w14:paraId="77C833FA" w14:textId="5B859ACD" w:rsidR="000C4404" w:rsidRDefault="000C4404" w:rsidP="00A71E9A">
      <w:pPr>
        <w:rPr>
          <w:b/>
          <w:bCs/>
          <w:sz w:val="28"/>
          <w:szCs w:val="28"/>
          <w:lang w:val="en-IN"/>
        </w:rPr>
      </w:pPr>
      <w:r w:rsidRPr="000C4404">
        <w:rPr>
          <w:b/>
          <w:bCs/>
          <w:noProof/>
          <w:sz w:val="28"/>
          <w:szCs w:val="28"/>
          <w:lang w:val="en-IN"/>
        </w:rPr>
        <w:drawing>
          <wp:inline distT="0" distB="0" distL="0" distR="0" wp14:anchorId="2F909C11" wp14:editId="6C520C68">
            <wp:extent cx="5943600" cy="1254125"/>
            <wp:effectExtent l="0" t="0" r="0" b="3175"/>
            <wp:docPr id="149454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542318" name=""/>
                    <pic:cNvPicPr/>
                  </pic:nvPicPr>
                  <pic:blipFill>
                    <a:blip r:embed="rId76"/>
                    <a:stretch>
                      <a:fillRect/>
                    </a:stretch>
                  </pic:blipFill>
                  <pic:spPr>
                    <a:xfrm>
                      <a:off x="0" y="0"/>
                      <a:ext cx="5943600" cy="1254125"/>
                    </a:xfrm>
                    <a:prstGeom prst="rect">
                      <a:avLst/>
                    </a:prstGeom>
                  </pic:spPr>
                </pic:pic>
              </a:graphicData>
            </a:graphic>
          </wp:inline>
        </w:drawing>
      </w:r>
    </w:p>
    <w:p w14:paraId="4408EFAC" w14:textId="77777777" w:rsidR="000C4404" w:rsidRDefault="000C4404" w:rsidP="00A71E9A">
      <w:pPr>
        <w:rPr>
          <w:b/>
          <w:bCs/>
          <w:sz w:val="28"/>
          <w:szCs w:val="28"/>
          <w:lang w:val="en-IN"/>
        </w:rPr>
      </w:pPr>
    </w:p>
    <w:p w14:paraId="6FF307BB"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less than or equal to 5</w:t>
      </w:r>
    </w:p>
    <w:p w14:paraId="597C93E8" w14:textId="77777777" w:rsidR="000C4404" w:rsidRPr="000C4404" w:rsidRDefault="00000000" w:rsidP="000C4404">
      <w:pPr>
        <w:rPr>
          <w:b/>
          <w:bCs/>
          <w:sz w:val="28"/>
          <w:szCs w:val="28"/>
          <w:lang w:val="en-IN"/>
        </w:rPr>
      </w:pPr>
      <w:r>
        <w:rPr>
          <w:b/>
          <w:bCs/>
          <w:sz w:val="28"/>
          <w:szCs w:val="28"/>
          <w:lang w:val="en-IN"/>
        </w:rPr>
        <w:pict w14:anchorId="19190575">
          <v:rect id="_x0000_i1041" style="width:0;height:1.5pt" o:hralign="center" o:hrstd="t" o:hr="t" fillcolor="#a0a0a0" stroked="f"/>
        </w:pict>
      </w:r>
    </w:p>
    <w:p w14:paraId="1B43189B" w14:textId="77777777" w:rsidR="000C4404" w:rsidRPr="000C4404" w:rsidRDefault="000C4404" w:rsidP="000C4404">
      <w:pPr>
        <w:rPr>
          <w:b/>
          <w:bCs/>
          <w:sz w:val="28"/>
          <w:szCs w:val="28"/>
          <w:lang w:val="en-IN"/>
        </w:rPr>
      </w:pPr>
      <w:r w:rsidRPr="000C4404">
        <w:rPr>
          <w:b/>
          <w:bCs/>
          <w:sz w:val="28"/>
          <w:szCs w:val="28"/>
          <w:lang w:val="en-IN"/>
        </w:rPr>
        <w:t xml:space="preserve">3. The </w:t>
      </w:r>
      <w:proofErr w:type="spellStart"/>
      <w:r w:rsidRPr="000C4404">
        <w:rPr>
          <w:b/>
          <w:bCs/>
          <w:sz w:val="28"/>
          <w:szCs w:val="28"/>
          <w:u w:val="single"/>
          <w:lang w:val="en-IN"/>
        </w:rPr>
        <w:t>elif</w:t>
      </w:r>
      <w:proofErr w:type="spellEnd"/>
      <w:r w:rsidRPr="000C4404">
        <w:rPr>
          <w:b/>
          <w:bCs/>
          <w:sz w:val="28"/>
          <w:szCs w:val="28"/>
          <w:lang w:val="en-IN"/>
        </w:rPr>
        <w:t xml:space="preserve"> Statement</w:t>
      </w:r>
    </w:p>
    <w:p w14:paraId="7813A64E" w14:textId="77777777" w:rsidR="000C4404" w:rsidRPr="000C4404" w:rsidRDefault="000C4404" w:rsidP="000C4404">
      <w:pPr>
        <w:rPr>
          <w:b/>
          <w:bCs/>
          <w:sz w:val="28"/>
          <w:szCs w:val="28"/>
          <w:lang w:val="en-IN"/>
        </w:rPr>
      </w:pPr>
      <w:r w:rsidRPr="000C4404">
        <w:rPr>
          <w:b/>
          <w:bCs/>
          <w:sz w:val="28"/>
          <w:szCs w:val="28"/>
          <w:lang w:val="en-IN"/>
        </w:rPr>
        <w:t xml:space="preserve">The </w:t>
      </w:r>
      <w:proofErr w:type="spellStart"/>
      <w:r w:rsidRPr="000C4404">
        <w:rPr>
          <w:b/>
          <w:bCs/>
          <w:sz w:val="28"/>
          <w:szCs w:val="28"/>
          <w:u w:val="single"/>
          <w:lang w:val="en-IN"/>
        </w:rPr>
        <w:t>elif</w:t>
      </w:r>
      <w:proofErr w:type="spellEnd"/>
      <w:r w:rsidRPr="000C4404">
        <w:rPr>
          <w:b/>
          <w:bCs/>
          <w:sz w:val="28"/>
          <w:szCs w:val="28"/>
          <w:lang w:val="en-IN"/>
        </w:rPr>
        <w:t xml:space="preserve"> (short for "else if") allows checking multiple conditions sequentially.</w:t>
      </w:r>
    </w:p>
    <w:p w14:paraId="6630F74F" w14:textId="77777777" w:rsidR="000C4404" w:rsidRDefault="000C4404" w:rsidP="000C4404">
      <w:pPr>
        <w:rPr>
          <w:b/>
          <w:bCs/>
          <w:sz w:val="28"/>
          <w:szCs w:val="28"/>
          <w:lang w:val="en-IN"/>
        </w:rPr>
      </w:pPr>
    </w:p>
    <w:p w14:paraId="24E000CA" w14:textId="03EE409A" w:rsidR="000C4404" w:rsidRPr="000C4404" w:rsidRDefault="000C4404" w:rsidP="000C4404">
      <w:pPr>
        <w:rPr>
          <w:b/>
          <w:bCs/>
          <w:sz w:val="28"/>
          <w:szCs w:val="28"/>
          <w:lang w:val="en-IN"/>
        </w:rPr>
      </w:pPr>
      <w:r w:rsidRPr="000C4404">
        <w:rPr>
          <w:b/>
          <w:bCs/>
          <w:sz w:val="28"/>
          <w:szCs w:val="28"/>
          <w:lang w:val="en-IN"/>
        </w:rPr>
        <w:t>Syntax:</w:t>
      </w:r>
    </w:p>
    <w:p w14:paraId="059208C6" w14:textId="77777777" w:rsidR="000C4404" w:rsidRDefault="000C4404" w:rsidP="00A71E9A">
      <w:pPr>
        <w:rPr>
          <w:b/>
          <w:bCs/>
          <w:sz w:val="28"/>
          <w:szCs w:val="28"/>
          <w:lang w:val="en-IN"/>
        </w:rPr>
      </w:pPr>
    </w:p>
    <w:p w14:paraId="4D3F2E2D" w14:textId="36C9D388" w:rsidR="000C4404" w:rsidRDefault="000C4404" w:rsidP="00A71E9A">
      <w:pPr>
        <w:rPr>
          <w:b/>
          <w:bCs/>
          <w:sz w:val="28"/>
          <w:szCs w:val="28"/>
          <w:lang w:val="en-IN"/>
        </w:rPr>
      </w:pPr>
      <w:r w:rsidRPr="000C4404">
        <w:rPr>
          <w:b/>
          <w:bCs/>
          <w:noProof/>
          <w:sz w:val="28"/>
          <w:szCs w:val="28"/>
          <w:lang w:val="en-IN"/>
        </w:rPr>
        <w:drawing>
          <wp:inline distT="0" distB="0" distL="0" distR="0" wp14:anchorId="77C4DAC0" wp14:editId="59402B17">
            <wp:extent cx="5943600" cy="1480820"/>
            <wp:effectExtent l="0" t="0" r="0" b="5080"/>
            <wp:docPr id="1800807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07104" name=""/>
                    <pic:cNvPicPr/>
                  </pic:nvPicPr>
                  <pic:blipFill>
                    <a:blip r:embed="rId77"/>
                    <a:stretch>
                      <a:fillRect/>
                    </a:stretch>
                  </pic:blipFill>
                  <pic:spPr>
                    <a:xfrm>
                      <a:off x="0" y="0"/>
                      <a:ext cx="5943600" cy="1480820"/>
                    </a:xfrm>
                    <a:prstGeom prst="rect">
                      <a:avLst/>
                    </a:prstGeom>
                  </pic:spPr>
                </pic:pic>
              </a:graphicData>
            </a:graphic>
          </wp:inline>
        </w:drawing>
      </w:r>
    </w:p>
    <w:p w14:paraId="64152713" w14:textId="77777777" w:rsidR="000C4404" w:rsidRDefault="000C4404" w:rsidP="00A71E9A">
      <w:pPr>
        <w:rPr>
          <w:b/>
          <w:bCs/>
          <w:sz w:val="28"/>
          <w:szCs w:val="28"/>
          <w:lang w:val="en-IN"/>
        </w:rPr>
      </w:pPr>
    </w:p>
    <w:p w14:paraId="12CEAFBF" w14:textId="54D1095B" w:rsidR="000C4404" w:rsidRDefault="000C4404" w:rsidP="00A71E9A">
      <w:pPr>
        <w:rPr>
          <w:b/>
          <w:bCs/>
          <w:sz w:val="28"/>
          <w:szCs w:val="28"/>
        </w:rPr>
      </w:pPr>
      <w:r w:rsidRPr="000C4404">
        <w:rPr>
          <w:b/>
          <w:bCs/>
          <w:sz w:val="28"/>
          <w:szCs w:val="28"/>
        </w:rPr>
        <w:t>Example:</w:t>
      </w:r>
    </w:p>
    <w:p w14:paraId="475B2603" w14:textId="77777777" w:rsidR="000C4404" w:rsidRDefault="000C4404" w:rsidP="00A71E9A">
      <w:pPr>
        <w:rPr>
          <w:b/>
          <w:bCs/>
          <w:sz w:val="28"/>
          <w:szCs w:val="28"/>
        </w:rPr>
      </w:pPr>
    </w:p>
    <w:p w14:paraId="1231420D" w14:textId="1D28B583" w:rsidR="000C4404" w:rsidRDefault="000C4404" w:rsidP="00A71E9A">
      <w:pPr>
        <w:rPr>
          <w:b/>
          <w:bCs/>
          <w:sz w:val="28"/>
          <w:szCs w:val="28"/>
          <w:lang w:val="en-IN"/>
        </w:rPr>
      </w:pPr>
      <w:r w:rsidRPr="000C4404">
        <w:rPr>
          <w:b/>
          <w:bCs/>
          <w:noProof/>
          <w:sz w:val="28"/>
          <w:szCs w:val="28"/>
          <w:lang w:val="en-IN"/>
        </w:rPr>
        <w:drawing>
          <wp:inline distT="0" distB="0" distL="0" distR="0" wp14:anchorId="3DC816E4" wp14:editId="6CBFBEDC">
            <wp:extent cx="5943600" cy="1725295"/>
            <wp:effectExtent l="0" t="0" r="0" b="8255"/>
            <wp:docPr id="57476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62074" name=""/>
                    <pic:cNvPicPr/>
                  </pic:nvPicPr>
                  <pic:blipFill>
                    <a:blip r:embed="rId78"/>
                    <a:stretch>
                      <a:fillRect/>
                    </a:stretch>
                  </pic:blipFill>
                  <pic:spPr>
                    <a:xfrm>
                      <a:off x="0" y="0"/>
                      <a:ext cx="5943600" cy="1725295"/>
                    </a:xfrm>
                    <a:prstGeom prst="rect">
                      <a:avLst/>
                    </a:prstGeom>
                  </pic:spPr>
                </pic:pic>
              </a:graphicData>
            </a:graphic>
          </wp:inline>
        </w:drawing>
      </w:r>
    </w:p>
    <w:p w14:paraId="01E27DE4" w14:textId="77777777" w:rsidR="000C4404" w:rsidRDefault="000C4404" w:rsidP="00A71E9A">
      <w:pPr>
        <w:rPr>
          <w:b/>
          <w:bCs/>
          <w:sz w:val="28"/>
          <w:szCs w:val="28"/>
          <w:lang w:val="en-IN"/>
        </w:rPr>
      </w:pPr>
    </w:p>
    <w:p w14:paraId="62A67EBA" w14:textId="77777777" w:rsidR="000C4404" w:rsidRDefault="000C4404" w:rsidP="00A71E9A">
      <w:pPr>
        <w:rPr>
          <w:b/>
          <w:bCs/>
          <w:sz w:val="28"/>
          <w:szCs w:val="28"/>
          <w:lang w:val="en-IN"/>
        </w:rPr>
      </w:pPr>
    </w:p>
    <w:p w14:paraId="67DD1CA4" w14:textId="77777777" w:rsidR="000C4404" w:rsidRDefault="000C4404" w:rsidP="00A71E9A">
      <w:pPr>
        <w:rPr>
          <w:b/>
          <w:bCs/>
          <w:sz w:val="28"/>
          <w:szCs w:val="28"/>
          <w:lang w:val="en-IN"/>
        </w:rPr>
      </w:pPr>
    </w:p>
    <w:p w14:paraId="46AFD346" w14:textId="77777777" w:rsidR="000C4404" w:rsidRPr="000C4404" w:rsidRDefault="000C4404" w:rsidP="000C4404">
      <w:pPr>
        <w:rPr>
          <w:b/>
          <w:bCs/>
          <w:sz w:val="28"/>
          <w:szCs w:val="28"/>
          <w:lang w:val="en-IN"/>
        </w:rPr>
      </w:pPr>
      <w:r w:rsidRPr="000C4404">
        <w:rPr>
          <w:b/>
          <w:bCs/>
          <w:sz w:val="28"/>
          <w:szCs w:val="28"/>
          <w:lang w:val="en-IN"/>
        </w:rPr>
        <w:lastRenderedPageBreak/>
        <w:t>Output:</w:t>
      </w:r>
      <w:r w:rsidRPr="000C4404">
        <w:rPr>
          <w:b/>
          <w:bCs/>
          <w:sz w:val="28"/>
          <w:szCs w:val="28"/>
          <w:lang w:val="en-IN"/>
        </w:rPr>
        <w:br/>
        <w:t>x is equal to 10</w:t>
      </w:r>
    </w:p>
    <w:p w14:paraId="6248EC82" w14:textId="77777777" w:rsidR="000C4404" w:rsidRPr="000C4404" w:rsidRDefault="00000000" w:rsidP="000C4404">
      <w:pPr>
        <w:rPr>
          <w:b/>
          <w:bCs/>
          <w:sz w:val="28"/>
          <w:szCs w:val="28"/>
          <w:lang w:val="en-IN"/>
        </w:rPr>
      </w:pPr>
      <w:r>
        <w:rPr>
          <w:b/>
          <w:bCs/>
          <w:sz w:val="28"/>
          <w:szCs w:val="28"/>
          <w:lang w:val="en-IN"/>
        </w:rPr>
        <w:pict w14:anchorId="16E412BE">
          <v:rect id="_x0000_i1042" style="width:0;height:1.5pt" o:hralign="center" o:hrstd="t" o:hr="t" fillcolor="#a0a0a0" stroked="f"/>
        </w:pict>
      </w:r>
    </w:p>
    <w:p w14:paraId="287DA933" w14:textId="77777777" w:rsidR="000C4404" w:rsidRDefault="000C4404" w:rsidP="000C4404">
      <w:pPr>
        <w:rPr>
          <w:b/>
          <w:bCs/>
          <w:sz w:val="28"/>
          <w:szCs w:val="28"/>
          <w:lang w:val="en-IN"/>
        </w:rPr>
      </w:pPr>
    </w:p>
    <w:p w14:paraId="22A62D64" w14:textId="6BB20BDA" w:rsidR="000C4404" w:rsidRPr="000C4404" w:rsidRDefault="000C4404" w:rsidP="000C4404">
      <w:pPr>
        <w:rPr>
          <w:b/>
          <w:bCs/>
          <w:sz w:val="28"/>
          <w:szCs w:val="28"/>
          <w:lang w:val="en-IN"/>
        </w:rPr>
      </w:pPr>
      <w:r w:rsidRPr="000C4404">
        <w:rPr>
          <w:b/>
          <w:bCs/>
          <w:sz w:val="28"/>
          <w:szCs w:val="28"/>
          <w:lang w:val="en-IN"/>
        </w:rPr>
        <w:t>4. Nested if Statements</w:t>
      </w:r>
    </w:p>
    <w:p w14:paraId="5C2819F6" w14:textId="77777777" w:rsidR="000C4404" w:rsidRPr="000C4404" w:rsidRDefault="000C4404" w:rsidP="000C4404">
      <w:pPr>
        <w:rPr>
          <w:b/>
          <w:bCs/>
          <w:sz w:val="28"/>
          <w:szCs w:val="28"/>
          <w:lang w:val="en-IN"/>
        </w:rPr>
      </w:pPr>
      <w:r w:rsidRPr="000C4404">
        <w:rPr>
          <w:b/>
          <w:bCs/>
          <w:sz w:val="28"/>
          <w:szCs w:val="28"/>
          <w:lang w:val="en-IN"/>
        </w:rPr>
        <w:t>An if statement can be nested inside another if or else block.</w:t>
      </w:r>
    </w:p>
    <w:p w14:paraId="2302E695" w14:textId="77777777" w:rsidR="000C4404" w:rsidRDefault="000C4404" w:rsidP="000C4404">
      <w:pPr>
        <w:rPr>
          <w:b/>
          <w:bCs/>
          <w:sz w:val="28"/>
          <w:szCs w:val="28"/>
          <w:lang w:val="en-IN"/>
        </w:rPr>
      </w:pPr>
    </w:p>
    <w:p w14:paraId="0978DAE5" w14:textId="77D0DEDE" w:rsidR="000C4404" w:rsidRPr="000C4404" w:rsidRDefault="000C4404" w:rsidP="000C4404">
      <w:pPr>
        <w:rPr>
          <w:b/>
          <w:bCs/>
          <w:sz w:val="28"/>
          <w:szCs w:val="28"/>
          <w:lang w:val="en-IN"/>
        </w:rPr>
      </w:pPr>
      <w:r w:rsidRPr="000C4404">
        <w:rPr>
          <w:b/>
          <w:bCs/>
          <w:sz w:val="28"/>
          <w:szCs w:val="28"/>
          <w:lang w:val="en-IN"/>
        </w:rPr>
        <w:t>Syntax:</w:t>
      </w:r>
    </w:p>
    <w:p w14:paraId="357DA049" w14:textId="77777777" w:rsidR="000C4404" w:rsidRDefault="000C4404" w:rsidP="00A71E9A">
      <w:pPr>
        <w:rPr>
          <w:b/>
          <w:bCs/>
          <w:sz w:val="28"/>
          <w:szCs w:val="28"/>
          <w:lang w:val="en-IN"/>
        </w:rPr>
      </w:pPr>
    </w:p>
    <w:p w14:paraId="67801002" w14:textId="7BA3B59D" w:rsidR="000C4404" w:rsidRDefault="000C4404" w:rsidP="00A71E9A">
      <w:pPr>
        <w:rPr>
          <w:b/>
          <w:bCs/>
          <w:sz w:val="28"/>
          <w:szCs w:val="28"/>
          <w:lang w:val="en-IN"/>
        </w:rPr>
      </w:pPr>
      <w:r w:rsidRPr="000C4404">
        <w:rPr>
          <w:b/>
          <w:bCs/>
          <w:noProof/>
          <w:sz w:val="28"/>
          <w:szCs w:val="28"/>
          <w:lang w:val="en-IN"/>
        </w:rPr>
        <w:drawing>
          <wp:inline distT="0" distB="0" distL="0" distR="0" wp14:anchorId="527B53DA" wp14:editId="3C2FB296">
            <wp:extent cx="5943600" cy="1659890"/>
            <wp:effectExtent l="0" t="0" r="0" b="0"/>
            <wp:docPr id="195671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719056" name=""/>
                    <pic:cNvPicPr/>
                  </pic:nvPicPr>
                  <pic:blipFill>
                    <a:blip r:embed="rId79"/>
                    <a:stretch>
                      <a:fillRect/>
                    </a:stretch>
                  </pic:blipFill>
                  <pic:spPr>
                    <a:xfrm>
                      <a:off x="0" y="0"/>
                      <a:ext cx="5943600" cy="1659890"/>
                    </a:xfrm>
                    <a:prstGeom prst="rect">
                      <a:avLst/>
                    </a:prstGeom>
                  </pic:spPr>
                </pic:pic>
              </a:graphicData>
            </a:graphic>
          </wp:inline>
        </w:drawing>
      </w:r>
    </w:p>
    <w:p w14:paraId="78CB7100" w14:textId="77777777" w:rsidR="000C4404" w:rsidRDefault="000C4404" w:rsidP="00A71E9A">
      <w:pPr>
        <w:rPr>
          <w:b/>
          <w:bCs/>
          <w:sz w:val="28"/>
          <w:szCs w:val="28"/>
          <w:lang w:val="en-IN"/>
        </w:rPr>
      </w:pPr>
    </w:p>
    <w:p w14:paraId="33C8AEBA" w14:textId="0801F29A" w:rsidR="000C4404" w:rsidRDefault="000C4404" w:rsidP="00A71E9A">
      <w:pPr>
        <w:rPr>
          <w:b/>
          <w:bCs/>
          <w:sz w:val="28"/>
          <w:szCs w:val="28"/>
        </w:rPr>
      </w:pPr>
      <w:r w:rsidRPr="000C4404">
        <w:rPr>
          <w:b/>
          <w:bCs/>
          <w:sz w:val="28"/>
          <w:szCs w:val="28"/>
        </w:rPr>
        <w:t>Example:</w:t>
      </w:r>
    </w:p>
    <w:p w14:paraId="3550B3A3" w14:textId="77777777" w:rsidR="000C4404" w:rsidRDefault="000C4404" w:rsidP="00A71E9A">
      <w:pPr>
        <w:rPr>
          <w:b/>
          <w:bCs/>
          <w:sz w:val="28"/>
          <w:szCs w:val="28"/>
        </w:rPr>
      </w:pPr>
    </w:p>
    <w:p w14:paraId="7C8D8D6E" w14:textId="79DFF2A3" w:rsidR="000C4404" w:rsidRDefault="000C4404" w:rsidP="00A71E9A">
      <w:pPr>
        <w:rPr>
          <w:b/>
          <w:bCs/>
          <w:sz w:val="28"/>
          <w:szCs w:val="28"/>
          <w:lang w:val="en-IN"/>
        </w:rPr>
      </w:pPr>
      <w:r w:rsidRPr="000C4404">
        <w:rPr>
          <w:b/>
          <w:bCs/>
          <w:noProof/>
          <w:sz w:val="28"/>
          <w:szCs w:val="28"/>
          <w:lang w:val="en-IN"/>
        </w:rPr>
        <w:drawing>
          <wp:inline distT="0" distB="0" distL="0" distR="0" wp14:anchorId="1F6C5DDD" wp14:editId="7390C862">
            <wp:extent cx="5943600" cy="1882775"/>
            <wp:effectExtent l="0" t="0" r="0" b="3175"/>
            <wp:docPr id="24721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11270" name=""/>
                    <pic:cNvPicPr/>
                  </pic:nvPicPr>
                  <pic:blipFill>
                    <a:blip r:embed="rId80"/>
                    <a:stretch>
                      <a:fillRect/>
                    </a:stretch>
                  </pic:blipFill>
                  <pic:spPr>
                    <a:xfrm>
                      <a:off x="0" y="0"/>
                      <a:ext cx="5943600" cy="1882775"/>
                    </a:xfrm>
                    <a:prstGeom prst="rect">
                      <a:avLst/>
                    </a:prstGeom>
                  </pic:spPr>
                </pic:pic>
              </a:graphicData>
            </a:graphic>
          </wp:inline>
        </w:drawing>
      </w:r>
    </w:p>
    <w:p w14:paraId="67A635B9" w14:textId="77777777" w:rsidR="000C4404" w:rsidRDefault="000C4404" w:rsidP="00A71E9A">
      <w:pPr>
        <w:rPr>
          <w:b/>
          <w:bCs/>
          <w:sz w:val="28"/>
          <w:szCs w:val="28"/>
          <w:lang w:val="en-IN"/>
        </w:rPr>
      </w:pPr>
    </w:p>
    <w:p w14:paraId="14152615"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between 10 and 20</w:t>
      </w:r>
    </w:p>
    <w:p w14:paraId="0A62BF9C" w14:textId="77777777" w:rsidR="000C4404" w:rsidRPr="000C4404" w:rsidRDefault="00000000" w:rsidP="000C4404">
      <w:pPr>
        <w:rPr>
          <w:b/>
          <w:bCs/>
          <w:sz w:val="28"/>
          <w:szCs w:val="28"/>
          <w:lang w:val="en-IN"/>
        </w:rPr>
      </w:pPr>
      <w:r>
        <w:rPr>
          <w:b/>
          <w:bCs/>
          <w:sz w:val="28"/>
          <w:szCs w:val="28"/>
          <w:lang w:val="en-IN"/>
        </w:rPr>
        <w:pict w14:anchorId="2ACCF664">
          <v:rect id="_x0000_i1043" style="width:0;height:1.5pt" o:hralign="center" o:hrstd="t" o:hr="t" fillcolor="#a0a0a0" stroked="f"/>
        </w:pict>
      </w:r>
    </w:p>
    <w:p w14:paraId="4506AE52" w14:textId="77777777" w:rsidR="000C4404" w:rsidRDefault="000C4404" w:rsidP="000C4404">
      <w:pPr>
        <w:rPr>
          <w:b/>
          <w:bCs/>
          <w:sz w:val="28"/>
          <w:szCs w:val="28"/>
          <w:lang w:val="en-IN"/>
        </w:rPr>
      </w:pPr>
    </w:p>
    <w:p w14:paraId="22E23381" w14:textId="77777777" w:rsidR="000C4404" w:rsidRDefault="000C4404" w:rsidP="000C4404">
      <w:pPr>
        <w:rPr>
          <w:b/>
          <w:bCs/>
          <w:sz w:val="28"/>
          <w:szCs w:val="28"/>
          <w:lang w:val="en-IN"/>
        </w:rPr>
      </w:pPr>
    </w:p>
    <w:p w14:paraId="2AF96291" w14:textId="77777777" w:rsidR="000C4404" w:rsidRDefault="000C4404" w:rsidP="000C4404">
      <w:pPr>
        <w:rPr>
          <w:b/>
          <w:bCs/>
          <w:sz w:val="28"/>
          <w:szCs w:val="28"/>
          <w:lang w:val="en-IN"/>
        </w:rPr>
      </w:pPr>
    </w:p>
    <w:p w14:paraId="0FF8E4D6" w14:textId="77777777" w:rsidR="000C4404" w:rsidRDefault="000C4404" w:rsidP="000C4404">
      <w:pPr>
        <w:rPr>
          <w:b/>
          <w:bCs/>
          <w:sz w:val="28"/>
          <w:szCs w:val="28"/>
          <w:lang w:val="en-IN"/>
        </w:rPr>
      </w:pPr>
    </w:p>
    <w:p w14:paraId="09D0E2EE" w14:textId="77777777" w:rsidR="000C4404" w:rsidRDefault="000C4404" w:rsidP="000C4404">
      <w:pPr>
        <w:rPr>
          <w:b/>
          <w:bCs/>
          <w:sz w:val="28"/>
          <w:szCs w:val="28"/>
          <w:lang w:val="en-IN"/>
        </w:rPr>
      </w:pPr>
    </w:p>
    <w:p w14:paraId="095D7E32" w14:textId="5A6FB072" w:rsidR="000C4404" w:rsidRPr="000C4404" w:rsidRDefault="000C4404" w:rsidP="000C4404">
      <w:pPr>
        <w:rPr>
          <w:b/>
          <w:bCs/>
          <w:sz w:val="28"/>
          <w:szCs w:val="28"/>
          <w:lang w:val="en-IN"/>
        </w:rPr>
      </w:pPr>
      <w:r w:rsidRPr="000C4404">
        <w:rPr>
          <w:b/>
          <w:bCs/>
          <w:sz w:val="28"/>
          <w:szCs w:val="28"/>
          <w:lang w:val="en-IN"/>
        </w:rPr>
        <w:lastRenderedPageBreak/>
        <w:t>5. Using Logical Operators</w:t>
      </w:r>
    </w:p>
    <w:p w14:paraId="62BEF251" w14:textId="77777777" w:rsidR="000C4404" w:rsidRPr="000C4404" w:rsidRDefault="000C4404" w:rsidP="000C4404">
      <w:pPr>
        <w:rPr>
          <w:b/>
          <w:bCs/>
          <w:sz w:val="28"/>
          <w:szCs w:val="28"/>
          <w:lang w:val="en-IN"/>
        </w:rPr>
      </w:pPr>
      <w:r w:rsidRPr="000C4404">
        <w:rPr>
          <w:b/>
          <w:bCs/>
          <w:sz w:val="28"/>
          <w:szCs w:val="28"/>
          <w:lang w:val="en-IN"/>
        </w:rPr>
        <w:t>Python’s logical operators and, or, and not allow combining multiple conditions.</w:t>
      </w:r>
    </w:p>
    <w:p w14:paraId="31A0188D" w14:textId="77777777" w:rsidR="000C4404" w:rsidRDefault="000C4404" w:rsidP="000C4404">
      <w:pPr>
        <w:rPr>
          <w:b/>
          <w:bCs/>
          <w:sz w:val="28"/>
          <w:szCs w:val="28"/>
          <w:lang w:val="en-IN"/>
        </w:rPr>
      </w:pPr>
    </w:p>
    <w:p w14:paraId="5263096E" w14:textId="2D9E6BF3" w:rsidR="000C4404" w:rsidRPr="000C4404" w:rsidRDefault="000C4404" w:rsidP="000C4404">
      <w:pPr>
        <w:rPr>
          <w:b/>
          <w:bCs/>
          <w:sz w:val="28"/>
          <w:szCs w:val="28"/>
          <w:lang w:val="en-IN"/>
        </w:rPr>
      </w:pPr>
      <w:r w:rsidRPr="000C4404">
        <w:rPr>
          <w:b/>
          <w:bCs/>
          <w:sz w:val="28"/>
          <w:szCs w:val="28"/>
          <w:lang w:val="en-IN"/>
        </w:rPr>
        <w:t>Example with and:</w:t>
      </w:r>
    </w:p>
    <w:p w14:paraId="22F9229B" w14:textId="77777777" w:rsidR="000C4404" w:rsidRDefault="000C4404" w:rsidP="00A71E9A">
      <w:pPr>
        <w:rPr>
          <w:b/>
          <w:bCs/>
          <w:sz w:val="28"/>
          <w:szCs w:val="28"/>
          <w:lang w:val="en-IN"/>
        </w:rPr>
      </w:pPr>
    </w:p>
    <w:p w14:paraId="1316F2D9" w14:textId="522839E6" w:rsidR="000C4404" w:rsidRDefault="000C4404" w:rsidP="00A71E9A">
      <w:pPr>
        <w:rPr>
          <w:b/>
          <w:bCs/>
          <w:sz w:val="28"/>
          <w:szCs w:val="28"/>
          <w:lang w:val="en-IN"/>
        </w:rPr>
      </w:pPr>
      <w:r w:rsidRPr="000C4404">
        <w:rPr>
          <w:b/>
          <w:bCs/>
          <w:noProof/>
          <w:sz w:val="28"/>
          <w:szCs w:val="28"/>
          <w:lang w:val="en-IN"/>
        </w:rPr>
        <w:drawing>
          <wp:inline distT="0" distB="0" distL="0" distR="0" wp14:anchorId="6C4215FA" wp14:editId="6A88C931">
            <wp:extent cx="5943600" cy="808355"/>
            <wp:effectExtent l="0" t="0" r="0" b="0"/>
            <wp:docPr id="38374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42035" name=""/>
                    <pic:cNvPicPr/>
                  </pic:nvPicPr>
                  <pic:blipFill>
                    <a:blip r:embed="rId81"/>
                    <a:stretch>
                      <a:fillRect/>
                    </a:stretch>
                  </pic:blipFill>
                  <pic:spPr>
                    <a:xfrm>
                      <a:off x="0" y="0"/>
                      <a:ext cx="5943600" cy="808355"/>
                    </a:xfrm>
                    <a:prstGeom prst="rect">
                      <a:avLst/>
                    </a:prstGeom>
                  </pic:spPr>
                </pic:pic>
              </a:graphicData>
            </a:graphic>
          </wp:inline>
        </w:drawing>
      </w:r>
    </w:p>
    <w:p w14:paraId="0EF584EB" w14:textId="77777777" w:rsidR="000C4404" w:rsidRDefault="000C4404" w:rsidP="00A71E9A">
      <w:pPr>
        <w:rPr>
          <w:b/>
          <w:bCs/>
          <w:sz w:val="28"/>
          <w:szCs w:val="28"/>
          <w:lang w:val="en-IN"/>
        </w:rPr>
      </w:pPr>
    </w:p>
    <w:p w14:paraId="3A3571FF"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between 10 and 20</w:t>
      </w:r>
    </w:p>
    <w:p w14:paraId="7A189F3F" w14:textId="77777777" w:rsidR="000C4404" w:rsidRDefault="000C4404" w:rsidP="000C4404">
      <w:pPr>
        <w:rPr>
          <w:b/>
          <w:bCs/>
          <w:sz w:val="28"/>
          <w:szCs w:val="28"/>
          <w:lang w:val="en-IN"/>
        </w:rPr>
      </w:pPr>
    </w:p>
    <w:p w14:paraId="2F63178F" w14:textId="3477FC59" w:rsidR="000C4404" w:rsidRPr="000C4404" w:rsidRDefault="000C4404" w:rsidP="000C4404">
      <w:pPr>
        <w:rPr>
          <w:b/>
          <w:bCs/>
          <w:sz w:val="28"/>
          <w:szCs w:val="28"/>
          <w:lang w:val="en-IN"/>
        </w:rPr>
      </w:pPr>
      <w:r w:rsidRPr="000C4404">
        <w:rPr>
          <w:b/>
          <w:bCs/>
          <w:sz w:val="28"/>
          <w:szCs w:val="28"/>
          <w:lang w:val="en-IN"/>
        </w:rPr>
        <w:t>Example with or:</w:t>
      </w:r>
    </w:p>
    <w:p w14:paraId="16C06E8A" w14:textId="77777777" w:rsidR="000C4404" w:rsidRDefault="000C4404" w:rsidP="00A71E9A">
      <w:pPr>
        <w:rPr>
          <w:b/>
          <w:bCs/>
          <w:sz w:val="28"/>
          <w:szCs w:val="28"/>
          <w:lang w:val="en-IN"/>
        </w:rPr>
      </w:pPr>
    </w:p>
    <w:p w14:paraId="70D51D9F" w14:textId="731196E8" w:rsidR="000C4404" w:rsidRDefault="000C4404" w:rsidP="00A71E9A">
      <w:pPr>
        <w:rPr>
          <w:b/>
          <w:bCs/>
          <w:sz w:val="28"/>
          <w:szCs w:val="28"/>
          <w:lang w:val="en-IN"/>
        </w:rPr>
      </w:pPr>
      <w:r w:rsidRPr="000C4404">
        <w:rPr>
          <w:b/>
          <w:bCs/>
          <w:noProof/>
          <w:sz w:val="28"/>
          <w:szCs w:val="28"/>
          <w:lang w:val="en-IN"/>
        </w:rPr>
        <w:drawing>
          <wp:inline distT="0" distB="0" distL="0" distR="0" wp14:anchorId="04D74782" wp14:editId="19C7A338">
            <wp:extent cx="5943600" cy="1259840"/>
            <wp:effectExtent l="0" t="0" r="0" b="0"/>
            <wp:docPr id="188756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5112" name=""/>
                    <pic:cNvPicPr/>
                  </pic:nvPicPr>
                  <pic:blipFill>
                    <a:blip r:embed="rId82"/>
                    <a:stretch>
                      <a:fillRect/>
                    </a:stretch>
                  </pic:blipFill>
                  <pic:spPr>
                    <a:xfrm>
                      <a:off x="0" y="0"/>
                      <a:ext cx="5943600" cy="1259840"/>
                    </a:xfrm>
                    <a:prstGeom prst="rect">
                      <a:avLst/>
                    </a:prstGeom>
                  </pic:spPr>
                </pic:pic>
              </a:graphicData>
            </a:graphic>
          </wp:inline>
        </w:drawing>
      </w:r>
    </w:p>
    <w:p w14:paraId="53F361D4" w14:textId="77777777" w:rsidR="000C4404" w:rsidRDefault="000C4404" w:rsidP="00A71E9A">
      <w:pPr>
        <w:rPr>
          <w:b/>
          <w:bCs/>
          <w:sz w:val="28"/>
          <w:szCs w:val="28"/>
          <w:lang w:val="en-IN"/>
        </w:rPr>
      </w:pPr>
    </w:p>
    <w:p w14:paraId="6195DEF7"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not between 5 and 10</w:t>
      </w:r>
    </w:p>
    <w:p w14:paraId="663007F4" w14:textId="77777777" w:rsidR="000C4404" w:rsidRDefault="000C4404" w:rsidP="000C4404">
      <w:pPr>
        <w:rPr>
          <w:b/>
          <w:bCs/>
          <w:sz w:val="28"/>
          <w:szCs w:val="28"/>
          <w:lang w:val="en-IN"/>
        </w:rPr>
      </w:pPr>
    </w:p>
    <w:p w14:paraId="4D978AFD" w14:textId="7356DB82" w:rsidR="000C4404" w:rsidRPr="000C4404" w:rsidRDefault="000C4404" w:rsidP="000C4404">
      <w:pPr>
        <w:rPr>
          <w:b/>
          <w:bCs/>
          <w:sz w:val="28"/>
          <w:szCs w:val="28"/>
          <w:lang w:val="en-IN"/>
        </w:rPr>
      </w:pPr>
      <w:r w:rsidRPr="000C4404">
        <w:rPr>
          <w:b/>
          <w:bCs/>
          <w:sz w:val="28"/>
          <w:szCs w:val="28"/>
          <w:lang w:val="en-IN"/>
        </w:rPr>
        <w:t>Example with not:</w:t>
      </w:r>
    </w:p>
    <w:p w14:paraId="114ED4F3" w14:textId="77777777" w:rsidR="000C4404" w:rsidRDefault="000C4404" w:rsidP="00A71E9A">
      <w:pPr>
        <w:rPr>
          <w:b/>
          <w:bCs/>
          <w:sz w:val="28"/>
          <w:szCs w:val="28"/>
          <w:lang w:val="en-IN"/>
        </w:rPr>
      </w:pPr>
    </w:p>
    <w:p w14:paraId="40440C97" w14:textId="628625FF" w:rsidR="000C4404" w:rsidRDefault="000C4404" w:rsidP="00A71E9A">
      <w:pPr>
        <w:rPr>
          <w:b/>
          <w:bCs/>
          <w:sz w:val="28"/>
          <w:szCs w:val="28"/>
          <w:lang w:val="en-IN"/>
        </w:rPr>
      </w:pPr>
      <w:r w:rsidRPr="000C4404">
        <w:rPr>
          <w:b/>
          <w:bCs/>
          <w:noProof/>
          <w:sz w:val="28"/>
          <w:szCs w:val="28"/>
          <w:lang w:val="en-IN"/>
        </w:rPr>
        <w:drawing>
          <wp:inline distT="0" distB="0" distL="0" distR="0" wp14:anchorId="4F6C94BB" wp14:editId="3D7D75C7">
            <wp:extent cx="5943600" cy="894080"/>
            <wp:effectExtent l="0" t="0" r="0" b="1270"/>
            <wp:docPr id="759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916" name=""/>
                    <pic:cNvPicPr/>
                  </pic:nvPicPr>
                  <pic:blipFill>
                    <a:blip r:embed="rId83"/>
                    <a:stretch>
                      <a:fillRect/>
                    </a:stretch>
                  </pic:blipFill>
                  <pic:spPr>
                    <a:xfrm>
                      <a:off x="0" y="0"/>
                      <a:ext cx="5943600" cy="894080"/>
                    </a:xfrm>
                    <a:prstGeom prst="rect">
                      <a:avLst/>
                    </a:prstGeom>
                  </pic:spPr>
                </pic:pic>
              </a:graphicData>
            </a:graphic>
          </wp:inline>
        </w:drawing>
      </w:r>
    </w:p>
    <w:p w14:paraId="7ED45BDA" w14:textId="77777777" w:rsidR="000C4404" w:rsidRDefault="000C4404" w:rsidP="00A71E9A">
      <w:pPr>
        <w:rPr>
          <w:b/>
          <w:bCs/>
          <w:sz w:val="28"/>
          <w:szCs w:val="28"/>
          <w:lang w:val="en-IN"/>
        </w:rPr>
      </w:pPr>
    </w:p>
    <w:p w14:paraId="645D556E"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x is False</w:t>
      </w:r>
    </w:p>
    <w:p w14:paraId="6BA33D3E" w14:textId="77777777" w:rsidR="000C4404" w:rsidRPr="000C4404" w:rsidRDefault="00000000" w:rsidP="000C4404">
      <w:pPr>
        <w:rPr>
          <w:b/>
          <w:bCs/>
          <w:sz w:val="28"/>
          <w:szCs w:val="28"/>
          <w:lang w:val="en-IN"/>
        </w:rPr>
      </w:pPr>
      <w:r>
        <w:rPr>
          <w:b/>
          <w:bCs/>
          <w:sz w:val="28"/>
          <w:szCs w:val="28"/>
          <w:lang w:val="en-IN"/>
        </w:rPr>
        <w:pict w14:anchorId="0261288D">
          <v:rect id="_x0000_i1044" style="width:0;height:1.5pt" o:hralign="center" o:hrstd="t" o:hr="t" fillcolor="#a0a0a0" stroked="f"/>
        </w:pict>
      </w:r>
    </w:p>
    <w:p w14:paraId="5AF2781B" w14:textId="77777777" w:rsidR="000C4404" w:rsidRDefault="000C4404" w:rsidP="000C4404">
      <w:pPr>
        <w:rPr>
          <w:b/>
          <w:bCs/>
          <w:sz w:val="28"/>
          <w:szCs w:val="28"/>
          <w:lang w:val="en-IN"/>
        </w:rPr>
      </w:pPr>
    </w:p>
    <w:p w14:paraId="683BB893" w14:textId="77777777" w:rsidR="000C4404" w:rsidRDefault="000C4404" w:rsidP="000C4404">
      <w:pPr>
        <w:rPr>
          <w:b/>
          <w:bCs/>
          <w:sz w:val="28"/>
          <w:szCs w:val="28"/>
          <w:lang w:val="en-IN"/>
        </w:rPr>
      </w:pPr>
    </w:p>
    <w:p w14:paraId="5C44B5C7" w14:textId="77777777" w:rsidR="000C4404" w:rsidRDefault="000C4404" w:rsidP="000C4404">
      <w:pPr>
        <w:rPr>
          <w:b/>
          <w:bCs/>
          <w:sz w:val="28"/>
          <w:szCs w:val="28"/>
          <w:lang w:val="en-IN"/>
        </w:rPr>
      </w:pPr>
    </w:p>
    <w:p w14:paraId="70717406" w14:textId="5624C920" w:rsidR="000C4404" w:rsidRPr="000C4404" w:rsidRDefault="000C4404" w:rsidP="000C4404">
      <w:pPr>
        <w:rPr>
          <w:b/>
          <w:bCs/>
          <w:sz w:val="28"/>
          <w:szCs w:val="28"/>
          <w:lang w:val="en-IN"/>
        </w:rPr>
      </w:pPr>
      <w:r w:rsidRPr="000C4404">
        <w:rPr>
          <w:b/>
          <w:bCs/>
          <w:sz w:val="28"/>
          <w:szCs w:val="28"/>
          <w:lang w:val="en-IN"/>
        </w:rPr>
        <w:lastRenderedPageBreak/>
        <w:t>6. Ternary Conditional Operator (Inline if)</w:t>
      </w:r>
    </w:p>
    <w:p w14:paraId="4B7CF7CD" w14:textId="77777777" w:rsidR="000C4404" w:rsidRPr="000C4404" w:rsidRDefault="000C4404" w:rsidP="000C4404">
      <w:pPr>
        <w:rPr>
          <w:b/>
          <w:bCs/>
          <w:sz w:val="28"/>
          <w:szCs w:val="28"/>
          <w:lang w:val="en-IN"/>
        </w:rPr>
      </w:pPr>
      <w:r w:rsidRPr="000C4404">
        <w:rPr>
          <w:b/>
          <w:bCs/>
          <w:sz w:val="28"/>
          <w:szCs w:val="28"/>
          <w:lang w:val="en-IN"/>
        </w:rPr>
        <w:t>Python allows a shorthand way to write conditional statements using a ternary operator.</w:t>
      </w:r>
    </w:p>
    <w:p w14:paraId="06E9B4CD" w14:textId="77777777" w:rsidR="000C4404" w:rsidRDefault="000C4404" w:rsidP="000C4404">
      <w:pPr>
        <w:rPr>
          <w:b/>
          <w:bCs/>
          <w:sz w:val="28"/>
          <w:szCs w:val="28"/>
          <w:lang w:val="en-IN"/>
        </w:rPr>
      </w:pPr>
    </w:p>
    <w:p w14:paraId="143B436D" w14:textId="52FE7560" w:rsidR="000C4404" w:rsidRPr="000C4404" w:rsidRDefault="000C4404" w:rsidP="000C4404">
      <w:pPr>
        <w:rPr>
          <w:b/>
          <w:bCs/>
          <w:sz w:val="28"/>
          <w:szCs w:val="28"/>
          <w:lang w:val="en-IN"/>
        </w:rPr>
      </w:pPr>
      <w:r w:rsidRPr="000C4404">
        <w:rPr>
          <w:b/>
          <w:bCs/>
          <w:sz w:val="28"/>
          <w:szCs w:val="28"/>
          <w:lang w:val="en-IN"/>
        </w:rPr>
        <w:t>Syntax:</w:t>
      </w:r>
    </w:p>
    <w:p w14:paraId="0C60A958" w14:textId="77777777" w:rsidR="000C4404" w:rsidRDefault="000C4404" w:rsidP="00A71E9A">
      <w:pPr>
        <w:rPr>
          <w:b/>
          <w:bCs/>
          <w:sz w:val="28"/>
          <w:szCs w:val="28"/>
          <w:lang w:val="en-IN"/>
        </w:rPr>
      </w:pPr>
    </w:p>
    <w:p w14:paraId="30386392" w14:textId="5E27A266" w:rsidR="000C4404" w:rsidRDefault="000C4404" w:rsidP="00A71E9A">
      <w:pPr>
        <w:rPr>
          <w:b/>
          <w:bCs/>
          <w:sz w:val="28"/>
          <w:szCs w:val="28"/>
          <w:lang w:val="en-IN"/>
        </w:rPr>
      </w:pPr>
      <w:r w:rsidRPr="000C4404">
        <w:rPr>
          <w:b/>
          <w:bCs/>
          <w:noProof/>
          <w:sz w:val="28"/>
          <w:szCs w:val="28"/>
          <w:lang w:val="en-IN"/>
        </w:rPr>
        <w:drawing>
          <wp:inline distT="0" distB="0" distL="0" distR="0" wp14:anchorId="318E1B51" wp14:editId="5E5B5D06">
            <wp:extent cx="5943600" cy="444500"/>
            <wp:effectExtent l="0" t="0" r="0" b="0"/>
            <wp:docPr id="225352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52267" name=""/>
                    <pic:cNvPicPr/>
                  </pic:nvPicPr>
                  <pic:blipFill>
                    <a:blip r:embed="rId84"/>
                    <a:stretch>
                      <a:fillRect/>
                    </a:stretch>
                  </pic:blipFill>
                  <pic:spPr>
                    <a:xfrm>
                      <a:off x="0" y="0"/>
                      <a:ext cx="5943600" cy="444500"/>
                    </a:xfrm>
                    <a:prstGeom prst="rect">
                      <a:avLst/>
                    </a:prstGeom>
                  </pic:spPr>
                </pic:pic>
              </a:graphicData>
            </a:graphic>
          </wp:inline>
        </w:drawing>
      </w:r>
    </w:p>
    <w:p w14:paraId="65FCD5F8" w14:textId="77777777" w:rsidR="000C4404" w:rsidRDefault="000C4404" w:rsidP="00A71E9A">
      <w:pPr>
        <w:rPr>
          <w:b/>
          <w:bCs/>
          <w:sz w:val="28"/>
          <w:szCs w:val="28"/>
          <w:lang w:val="en-IN"/>
        </w:rPr>
      </w:pPr>
    </w:p>
    <w:p w14:paraId="13CDD141" w14:textId="337B19CF" w:rsidR="000C4404" w:rsidRDefault="000C4404" w:rsidP="00A71E9A">
      <w:pPr>
        <w:rPr>
          <w:b/>
          <w:bCs/>
          <w:sz w:val="28"/>
          <w:szCs w:val="28"/>
        </w:rPr>
      </w:pPr>
      <w:r w:rsidRPr="000C4404">
        <w:rPr>
          <w:b/>
          <w:bCs/>
          <w:sz w:val="28"/>
          <w:szCs w:val="28"/>
        </w:rPr>
        <w:t>Example:</w:t>
      </w:r>
    </w:p>
    <w:p w14:paraId="14CB756D" w14:textId="77777777" w:rsidR="000C4404" w:rsidRDefault="000C4404" w:rsidP="00A71E9A">
      <w:pPr>
        <w:rPr>
          <w:b/>
          <w:bCs/>
          <w:sz w:val="28"/>
          <w:szCs w:val="28"/>
        </w:rPr>
      </w:pPr>
    </w:p>
    <w:p w14:paraId="1825EBAC" w14:textId="29C7BCEF" w:rsidR="000C4404" w:rsidRDefault="000C4404" w:rsidP="00A71E9A">
      <w:pPr>
        <w:rPr>
          <w:b/>
          <w:bCs/>
          <w:sz w:val="28"/>
          <w:szCs w:val="28"/>
          <w:lang w:val="en-IN"/>
        </w:rPr>
      </w:pPr>
      <w:r w:rsidRPr="000C4404">
        <w:rPr>
          <w:b/>
          <w:bCs/>
          <w:noProof/>
          <w:sz w:val="28"/>
          <w:szCs w:val="28"/>
          <w:lang w:val="en-IN"/>
        </w:rPr>
        <w:drawing>
          <wp:inline distT="0" distB="0" distL="0" distR="0" wp14:anchorId="6EA7E3DB" wp14:editId="009A9ED2">
            <wp:extent cx="5943600" cy="895350"/>
            <wp:effectExtent l="0" t="0" r="0" b="0"/>
            <wp:docPr id="53167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77504" name=""/>
                    <pic:cNvPicPr/>
                  </pic:nvPicPr>
                  <pic:blipFill>
                    <a:blip r:embed="rId85"/>
                    <a:stretch>
                      <a:fillRect/>
                    </a:stretch>
                  </pic:blipFill>
                  <pic:spPr>
                    <a:xfrm>
                      <a:off x="0" y="0"/>
                      <a:ext cx="5943600" cy="895350"/>
                    </a:xfrm>
                    <a:prstGeom prst="rect">
                      <a:avLst/>
                    </a:prstGeom>
                  </pic:spPr>
                </pic:pic>
              </a:graphicData>
            </a:graphic>
          </wp:inline>
        </w:drawing>
      </w:r>
    </w:p>
    <w:p w14:paraId="087636F8" w14:textId="77777777" w:rsidR="000C4404" w:rsidRDefault="000C4404" w:rsidP="00A71E9A">
      <w:pPr>
        <w:rPr>
          <w:b/>
          <w:bCs/>
          <w:sz w:val="28"/>
          <w:szCs w:val="28"/>
          <w:lang w:val="en-IN"/>
        </w:rPr>
      </w:pPr>
    </w:p>
    <w:p w14:paraId="63DB3547" w14:textId="77777777" w:rsidR="000C4404" w:rsidRPr="000C4404" w:rsidRDefault="000C4404" w:rsidP="000C4404">
      <w:pPr>
        <w:rPr>
          <w:b/>
          <w:bCs/>
          <w:sz w:val="28"/>
          <w:szCs w:val="28"/>
          <w:lang w:val="en-IN"/>
        </w:rPr>
      </w:pPr>
      <w:r w:rsidRPr="000C4404">
        <w:rPr>
          <w:b/>
          <w:bCs/>
          <w:sz w:val="28"/>
          <w:szCs w:val="28"/>
          <w:lang w:val="en-IN"/>
        </w:rPr>
        <w:t>Output:</w:t>
      </w:r>
      <w:r w:rsidRPr="000C4404">
        <w:rPr>
          <w:b/>
          <w:bCs/>
          <w:sz w:val="28"/>
          <w:szCs w:val="28"/>
          <w:lang w:val="en-IN"/>
        </w:rPr>
        <w:br/>
        <w:t>Greater than 5</w:t>
      </w:r>
    </w:p>
    <w:p w14:paraId="6B97DBED" w14:textId="77777777" w:rsidR="000C4404" w:rsidRPr="000C4404" w:rsidRDefault="00000000" w:rsidP="000C4404">
      <w:pPr>
        <w:rPr>
          <w:b/>
          <w:bCs/>
          <w:sz w:val="28"/>
          <w:szCs w:val="28"/>
          <w:lang w:val="en-IN"/>
        </w:rPr>
      </w:pPr>
      <w:r>
        <w:rPr>
          <w:b/>
          <w:bCs/>
          <w:sz w:val="28"/>
          <w:szCs w:val="28"/>
          <w:lang w:val="en-IN"/>
        </w:rPr>
        <w:pict w14:anchorId="2DC7C4F2">
          <v:rect id="_x0000_i1045" style="width:0;height:1.5pt" o:hralign="center" o:hrstd="t" o:hr="t" fillcolor="#a0a0a0" stroked="f"/>
        </w:pict>
      </w:r>
    </w:p>
    <w:p w14:paraId="557F1A9C" w14:textId="77777777" w:rsidR="000C4404" w:rsidRDefault="000C4404" w:rsidP="000C4404">
      <w:pPr>
        <w:rPr>
          <w:b/>
          <w:bCs/>
          <w:sz w:val="28"/>
          <w:szCs w:val="28"/>
          <w:lang w:val="en-IN"/>
        </w:rPr>
      </w:pPr>
    </w:p>
    <w:p w14:paraId="3BDD0BF5" w14:textId="3C95AF9E" w:rsidR="000C4404" w:rsidRPr="000C4404" w:rsidRDefault="000C4404" w:rsidP="000C4404">
      <w:pPr>
        <w:rPr>
          <w:b/>
          <w:bCs/>
          <w:sz w:val="28"/>
          <w:szCs w:val="28"/>
          <w:lang w:val="en-IN"/>
        </w:rPr>
      </w:pPr>
      <w:r w:rsidRPr="000C4404">
        <w:rPr>
          <w:b/>
          <w:bCs/>
          <w:sz w:val="28"/>
          <w:szCs w:val="28"/>
          <w:lang w:val="en-IN"/>
        </w:rPr>
        <w:t>7. Common Mistakes</w:t>
      </w:r>
    </w:p>
    <w:p w14:paraId="2A208F65" w14:textId="77777777" w:rsidR="000C4404" w:rsidRPr="000C4404" w:rsidRDefault="000C4404">
      <w:pPr>
        <w:numPr>
          <w:ilvl w:val="0"/>
          <w:numId w:val="24"/>
        </w:numPr>
        <w:rPr>
          <w:b/>
          <w:bCs/>
          <w:sz w:val="28"/>
          <w:szCs w:val="28"/>
          <w:lang w:val="en-IN"/>
        </w:rPr>
      </w:pPr>
      <w:r w:rsidRPr="000C4404">
        <w:rPr>
          <w:b/>
          <w:bCs/>
          <w:sz w:val="28"/>
          <w:szCs w:val="28"/>
          <w:lang w:val="en-IN"/>
        </w:rPr>
        <w:t>Indentation Errors: Python uses indentation to define blocks, so consistent indentation is crucial.</w:t>
      </w:r>
    </w:p>
    <w:p w14:paraId="1877394F" w14:textId="77777777" w:rsidR="000C4404" w:rsidRDefault="000C4404" w:rsidP="00A71E9A">
      <w:pPr>
        <w:rPr>
          <w:b/>
          <w:bCs/>
          <w:sz w:val="28"/>
          <w:szCs w:val="28"/>
          <w:lang w:val="en-IN"/>
        </w:rPr>
      </w:pPr>
    </w:p>
    <w:p w14:paraId="38E24139" w14:textId="752EFBB8" w:rsidR="000C4404" w:rsidRDefault="000C4404" w:rsidP="00A71E9A">
      <w:pPr>
        <w:rPr>
          <w:b/>
          <w:bCs/>
          <w:sz w:val="28"/>
          <w:szCs w:val="28"/>
          <w:lang w:val="en-IN"/>
        </w:rPr>
      </w:pPr>
      <w:r w:rsidRPr="000C4404">
        <w:rPr>
          <w:b/>
          <w:bCs/>
          <w:noProof/>
          <w:sz w:val="28"/>
          <w:szCs w:val="28"/>
          <w:lang w:val="en-IN"/>
        </w:rPr>
        <w:drawing>
          <wp:inline distT="0" distB="0" distL="0" distR="0" wp14:anchorId="267BC5CB" wp14:editId="7B3432AC">
            <wp:extent cx="5943600" cy="703580"/>
            <wp:effectExtent l="0" t="0" r="0" b="1270"/>
            <wp:docPr id="975781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781498" name=""/>
                    <pic:cNvPicPr/>
                  </pic:nvPicPr>
                  <pic:blipFill>
                    <a:blip r:embed="rId86"/>
                    <a:stretch>
                      <a:fillRect/>
                    </a:stretch>
                  </pic:blipFill>
                  <pic:spPr>
                    <a:xfrm>
                      <a:off x="0" y="0"/>
                      <a:ext cx="5943600" cy="703580"/>
                    </a:xfrm>
                    <a:prstGeom prst="rect">
                      <a:avLst/>
                    </a:prstGeom>
                  </pic:spPr>
                </pic:pic>
              </a:graphicData>
            </a:graphic>
          </wp:inline>
        </w:drawing>
      </w:r>
    </w:p>
    <w:p w14:paraId="4C69A2FA" w14:textId="77777777" w:rsidR="000C4404" w:rsidRDefault="000C4404" w:rsidP="00A71E9A">
      <w:pPr>
        <w:rPr>
          <w:b/>
          <w:bCs/>
          <w:sz w:val="28"/>
          <w:szCs w:val="28"/>
          <w:lang w:val="en-IN"/>
        </w:rPr>
      </w:pPr>
    </w:p>
    <w:p w14:paraId="4F3EB6E6" w14:textId="1E5A74D4" w:rsidR="000C4404" w:rsidRPr="000C4404" w:rsidRDefault="000C4404">
      <w:pPr>
        <w:pStyle w:val="ListParagraph"/>
        <w:numPr>
          <w:ilvl w:val="0"/>
          <w:numId w:val="24"/>
        </w:numPr>
        <w:rPr>
          <w:b/>
          <w:bCs/>
          <w:sz w:val="28"/>
          <w:szCs w:val="28"/>
          <w:lang w:val="en-IN"/>
        </w:rPr>
      </w:pPr>
      <w:r w:rsidRPr="000C4404">
        <w:rPr>
          <w:b/>
          <w:bCs/>
          <w:sz w:val="28"/>
          <w:szCs w:val="28"/>
        </w:rPr>
        <w:t xml:space="preserve">Missing Colons: A colon (:) is required at the end of each if, </w:t>
      </w:r>
      <w:proofErr w:type="spellStart"/>
      <w:r w:rsidRPr="000C4404">
        <w:rPr>
          <w:b/>
          <w:bCs/>
          <w:sz w:val="28"/>
          <w:szCs w:val="28"/>
        </w:rPr>
        <w:t>elif</w:t>
      </w:r>
      <w:proofErr w:type="spellEnd"/>
      <w:r w:rsidRPr="000C4404">
        <w:rPr>
          <w:b/>
          <w:bCs/>
          <w:sz w:val="28"/>
          <w:szCs w:val="28"/>
        </w:rPr>
        <w:t>, and else line.</w:t>
      </w:r>
    </w:p>
    <w:p w14:paraId="3E328DD5" w14:textId="77777777" w:rsidR="000C4404" w:rsidRDefault="000C4404" w:rsidP="00A71E9A">
      <w:pPr>
        <w:rPr>
          <w:b/>
          <w:bCs/>
          <w:sz w:val="28"/>
          <w:szCs w:val="28"/>
          <w:lang w:val="en-IN"/>
        </w:rPr>
      </w:pPr>
    </w:p>
    <w:p w14:paraId="74F66A0F" w14:textId="6A693C8D" w:rsidR="000C4404" w:rsidRDefault="000C4404" w:rsidP="00A71E9A">
      <w:pPr>
        <w:rPr>
          <w:b/>
          <w:bCs/>
          <w:sz w:val="28"/>
          <w:szCs w:val="28"/>
          <w:lang w:val="en-IN"/>
        </w:rPr>
      </w:pPr>
      <w:r w:rsidRPr="000C4404">
        <w:rPr>
          <w:b/>
          <w:bCs/>
          <w:noProof/>
          <w:sz w:val="28"/>
          <w:szCs w:val="28"/>
          <w:lang w:val="en-IN"/>
        </w:rPr>
        <w:drawing>
          <wp:inline distT="0" distB="0" distL="0" distR="0" wp14:anchorId="6244E22F" wp14:editId="16B29B07">
            <wp:extent cx="5943600" cy="663575"/>
            <wp:effectExtent l="0" t="0" r="0" b="3175"/>
            <wp:docPr id="1171063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63741" name=""/>
                    <pic:cNvPicPr/>
                  </pic:nvPicPr>
                  <pic:blipFill>
                    <a:blip r:embed="rId87"/>
                    <a:stretch>
                      <a:fillRect/>
                    </a:stretch>
                  </pic:blipFill>
                  <pic:spPr>
                    <a:xfrm>
                      <a:off x="0" y="0"/>
                      <a:ext cx="5943600" cy="663575"/>
                    </a:xfrm>
                    <a:prstGeom prst="rect">
                      <a:avLst/>
                    </a:prstGeom>
                  </pic:spPr>
                </pic:pic>
              </a:graphicData>
            </a:graphic>
          </wp:inline>
        </w:drawing>
      </w:r>
    </w:p>
    <w:p w14:paraId="4D7361C6" w14:textId="77777777" w:rsidR="000C4404" w:rsidRDefault="000C4404" w:rsidP="00A71E9A">
      <w:pPr>
        <w:rPr>
          <w:b/>
          <w:bCs/>
          <w:sz w:val="28"/>
          <w:szCs w:val="28"/>
          <w:lang w:val="en-IN"/>
        </w:rPr>
      </w:pPr>
    </w:p>
    <w:p w14:paraId="250502F5" w14:textId="77777777" w:rsidR="000C4404" w:rsidRDefault="000C4404" w:rsidP="00A71E9A">
      <w:pPr>
        <w:rPr>
          <w:b/>
          <w:bCs/>
          <w:sz w:val="28"/>
          <w:szCs w:val="28"/>
          <w:lang w:val="en-IN"/>
        </w:rPr>
      </w:pPr>
    </w:p>
    <w:p w14:paraId="24372334" w14:textId="77777777" w:rsidR="000C4404" w:rsidRDefault="000C4404" w:rsidP="00A71E9A">
      <w:pPr>
        <w:rPr>
          <w:b/>
          <w:bCs/>
          <w:sz w:val="28"/>
          <w:szCs w:val="28"/>
          <w:lang w:val="en-IN"/>
        </w:rPr>
      </w:pPr>
    </w:p>
    <w:p w14:paraId="0379EDFB" w14:textId="3FE19EED" w:rsidR="00914B53" w:rsidRDefault="00914B53" w:rsidP="00A71E9A">
      <w:pPr>
        <w:rPr>
          <w:b/>
          <w:bCs/>
          <w:sz w:val="44"/>
          <w:szCs w:val="44"/>
          <w:lang w:val="en-IN"/>
        </w:rPr>
      </w:pPr>
      <w:r w:rsidRPr="00914B53">
        <w:rPr>
          <w:b/>
          <w:bCs/>
          <w:sz w:val="44"/>
          <w:szCs w:val="44"/>
          <w:lang w:val="en-IN"/>
        </w:rPr>
        <w:lastRenderedPageBreak/>
        <w:t>List</w:t>
      </w:r>
    </w:p>
    <w:p w14:paraId="036AF2B7" w14:textId="77777777" w:rsidR="00914B53" w:rsidRDefault="00914B53" w:rsidP="00A71E9A">
      <w:pPr>
        <w:rPr>
          <w:b/>
          <w:bCs/>
          <w:sz w:val="28"/>
          <w:szCs w:val="28"/>
          <w:lang w:val="en-IN"/>
        </w:rPr>
      </w:pPr>
    </w:p>
    <w:p w14:paraId="037A80EF" w14:textId="77777777" w:rsidR="00914B53" w:rsidRPr="00914B53" w:rsidRDefault="00914B53" w:rsidP="00914B53">
      <w:pPr>
        <w:rPr>
          <w:b/>
          <w:bCs/>
          <w:sz w:val="28"/>
          <w:szCs w:val="28"/>
          <w:lang w:val="en-IN"/>
        </w:rPr>
      </w:pPr>
      <w:r w:rsidRPr="00914B53">
        <w:rPr>
          <w:b/>
          <w:bCs/>
          <w:sz w:val="28"/>
          <w:szCs w:val="28"/>
          <w:lang w:val="en-IN"/>
        </w:rPr>
        <w:t>A list in Python is a built-in data structure that is mutable, ordered, and capable of storing heterogeneous elements. It is one of the most commonly used data structures due to its flexibility and ease of use.</w:t>
      </w:r>
    </w:p>
    <w:p w14:paraId="0DB10C65" w14:textId="77777777" w:rsidR="00914B53" w:rsidRPr="00914B53" w:rsidRDefault="00000000" w:rsidP="00914B53">
      <w:pPr>
        <w:rPr>
          <w:b/>
          <w:bCs/>
          <w:sz w:val="28"/>
          <w:szCs w:val="28"/>
          <w:lang w:val="en-IN"/>
        </w:rPr>
      </w:pPr>
      <w:r>
        <w:rPr>
          <w:b/>
          <w:bCs/>
          <w:sz w:val="28"/>
          <w:szCs w:val="28"/>
          <w:lang w:val="en-IN"/>
        </w:rPr>
        <w:pict w14:anchorId="4A1F9716">
          <v:rect id="_x0000_i1046" style="width:0;height:1.5pt" o:hralign="center" o:hrstd="t" o:hr="t" fillcolor="#a0a0a0" stroked="f"/>
        </w:pict>
      </w:r>
    </w:p>
    <w:p w14:paraId="5A930D33" w14:textId="77777777" w:rsidR="00914B53" w:rsidRDefault="00914B53" w:rsidP="00914B53">
      <w:pPr>
        <w:rPr>
          <w:b/>
          <w:bCs/>
          <w:sz w:val="28"/>
          <w:szCs w:val="28"/>
          <w:lang w:val="en-IN"/>
        </w:rPr>
      </w:pPr>
    </w:p>
    <w:p w14:paraId="5C3541AD" w14:textId="380608F9" w:rsidR="00914B53" w:rsidRPr="00914B53" w:rsidRDefault="00914B53" w:rsidP="00914B53">
      <w:pPr>
        <w:rPr>
          <w:b/>
          <w:bCs/>
          <w:sz w:val="28"/>
          <w:szCs w:val="28"/>
          <w:lang w:val="en-IN"/>
        </w:rPr>
      </w:pPr>
      <w:r w:rsidRPr="00914B53">
        <w:rPr>
          <w:b/>
          <w:bCs/>
          <w:sz w:val="28"/>
          <w:szCs w:val="28"/>
          <w:lang w:val="en-IN"/>
        </w:rPr>
        <w:t>Key Features of a List:</w:t>
      </w:r>
    </w:p>
    <w:p w14:paraId="02257287" w14:textId="77777777" w:rsidR="00914B53" w:rsidRPr="00914B53" w:rsidRDefault="00914B53">
      <w:pPr>
        <w:numPr>
          <w:ilvl w:val="0"/>
          <w:numId w:val="25"/>
        </w:numPr>
        <w:rPr>
          <w:b/>
          <w:bCs/>
          <w:sz w:val="28"/>
          <w:szCs w:val="28"/>
          <w:lang w:val="en-IN"/>
        </w:rPr>
      </w:pPr>
      <w:r w:rsidRPr="00914B53">
        <w:rPr>
          <w:b/>
          <w:bCs/>
          <w:sz w:val="28"/>
          <w:szCs w:val="28"/>
          <w:lang w:val="en-IN"/>
        </w:rPr>
        <w:t>Ordered:</w:t>
      </w:r>
    </w:p>
    <w:p w14:paraId="71A74F00" w14:textId="77777777" w:rsidR="00914B53" w:rsidRPr="00914B53" w:rsidRDefault="00914B53">
      <w:pPr>
        <w:numPr>
          <w:ilvl w:val="1"/>
          <w:numId w:val="25"/>
        </w:numPr>
        <w:rPr>
          <w:b/>
          <w:bCs/>
          <w:sz w:val="28"/>
          <w:szCs w:val="28"/>
          <w:lang w:val="en-IN"/>
        </w:rPr>
      </w:pPr>
      <w:r w:rsidRPr="00914B53">
        <w:rPr>
          <w:b/>
          <w:bCs/>
          <w:sz w:val="28"/>
          <w:szCs w:val="28"/>
          <w:lang w:val="en-IN"/>
        </w:rPr>
        <w:t>The elements in a list have a defined order, and this order is maintained unless explicitly changed.</w:t>
      </w:r>
    </w:p>
    <w:p w14:paraId="3A8EA86A" w14:textId="77777777" w:rsidR="00914B53" w:rsidRPr="00914B53" w:rsidRDefault="00914B53">
      <w:pPr>
        <w:numPr>
          <w:ilvl w:val="1"/>
          <w:numId w:val="25"/>
        </w:numPr>
        <w:rPr>
          <w:b/>
          <w:bCs/>
          <w:sz w:val="28"/>
          <w:szCs w:val="28"/>
          <w:lang w:val="en-IN"/>
        </w:rPr>
      </w:pPr>
      <w:r w:rsidRPr="00914B53">
        <w:rPr>
          <w:b/>
          <w:bCs/>
          <w:sz w:val="28"/>
          <w:szCs w:val="28"/>
          <w:lang w:val="en-IN"/>
        </w:rPr>
        <w:t>You can access elements using their index.</w:t>
      </w:r>
    </w:p>
    <w:p w14:paraId="0DDFCD31" w14:textId="77777777" w:rsidR="00914B53" w:rsidRPr="00914B53" w:rsidRDefault="00914B53">
      <w:pPr>
        <w:numPr>
          <w:ilvl w:val="0"/>
          <w:numId w:val="25"/>
        </w:numPr>
        <w:rPr>
          <w:b/>
          <w:bCs/>
          <w:sz w:val="28"/>
          <w:szCs w:val="28"/>
          <w:lang w:val="en-IN"/>
        </w:rPr>
      </w:pPr>
      <w:r w:rsidRPr="00914B53">
        <w:rPr>
          <w:b/>
          <w:bCs/>
          <w:sz w:val="28"/>
          <w:szCs w:val="28"/>
          <w:lang w:val="en-IN"/>
        </w:rPr>
        <w:t>Mutable:</w:t>
      </w:r>
    </w:p>
    <w:p w14:paraId="5DCF8CBE" w14:textId="77777777" w:rsidR="00914B53" w:rsidRPr="00914B53" w:rsidRDefault="00914B53">
      <w:pPr>
        <w:numPr>
          <w:ilvl w:val="1"/>
          <w:numId w:val="25"/>
        </w:numPr>
        <w:rPr>
          <w:b/>
          <w:bCs/>
          <w:sz w:val="28"/>
          <w:szCs w:val="28"/>
          <w:lang w:val="en-IN"/>
        </w:rPr>
      </w:pPr>
      <w:r w:rsidRPr="00914B53">
        <w:rPr>
          <w:b/>
          <w:bCs/>
          <w:sz w:val="28"/>
          <w:szCs w:val="28"/>
          <w:lang w:val="en-IN"/>
        </w:rPr>
        <w:t>Elements of a list can be modified after the list is created. For example, you can change, add, or delete elements.</w:t>
      </w:r>
    </w:p>
    <w:p w14:paraId="7E573AD9" w14:textId="77777777" w:rsidR="00914B53" w:rsidRPr="00914B53" w:rsidRDefault="00914B53">
      <w:pPr>
        <w:numPr>
          <w:ilvl w:val="0"/>
          <w:numId w:val="25"/>
        </w:numPr>
        <w:rPr>
          <w:b/>
          <w:bCs/>
          <w:sz w:val="28"/>
          <w:szCs w:val="28"/>
          <w:lang w:val="en-IN"/>
        </w:rPr>
      </w:pPr>
      <w:r w:rsidRPr="00914B53">
        <w:rPr>
          <w:b/>
          <w:bCs/>
          <w:sz w:val="28"/>
          <w:szCs w:val="28"/>
          <w:lang w:val="en-IN"/>
        </w:rPr>
        <w:t>Heterogeneous:</w:t>
      </w:r>
    </w:p>
    <w:p w14:paraId="73799143" w14:textId="77777777" w:rsidR="00914B53" w:rsidRPr="00914B53" w:rsidRDefault="00914B53">
      <w:pPr>
        <w:numPr>
          <w:ilvl w:val="1"/>
          <w:numId w:val="25"/>
        </w:numPr>
        <w:rPr>
          <w:b/>
          <w:bCs/>
          <w:sz w:val="28"/>
          <w:szCs w:val="28"/>
          <w:lang w:val="en-IN"/>
        </w:rPr>
      </w:pPr>
      <w:r w:rsidRPr="00914B53">
        <w:rPr>
          <w:b/>
          <w:bCs/>
          <w:sz w:val="28"/>
          <w:szCs w:val="28"/>
          <w:lang w:val="en-IN"/>
        </w:rPr>
        <w:t>A list can contain elements of different data types such as integers, floats, strings, or even other lists.</w:t>
      </w:r>
    </w:p>
    <w:p w14:paraId="19C6B00D" w14:textId="77777777" w:rsidR="00914B53" w:rsidRPr="00914B53" w:rsidRDefault="00914B53">
      <w:pPr>
        <w:numPr>
          <w:ilvl w:val="0"/>
          <w:numId w:val="25"/>
        </w:numPr>
        <w:rPr>
          <w:b/>
          <w:bCs/>
          <w:sz w:val="28"/>
          <w:szCs w:val="28"/>
          <w:lang w:val="en-IN"/>
        </w:rPr>
      </w:pPr>
      <w:r w:rsidRPr="00914B53">
        <w:rPr>
          <w:b/>
          <w:bCs/>
          <w:sz w:val="28"/>
          <w:szCs w:val="28"/>
          <w:lang w:val="en-IN"/>
        </w:rPr>
        <w:t>Dynamic:</w:t>
      </w:r>
    </w:p>
    <w:p w14:paraId="765CAE2C" w14:textId="77777777" w:rsidR="00914B53" w:rsidRPr="00914B53" w:rsidRDefault="00914B53">
      <w:pPr>
        <w:numPr>
          <w:ilvl w:val="1"/>
          <w:numId w:val="25"/>
        </w:numPr>
        <w:rPr>
          <w:b/>
          <w:bCs/>
          <w:sz w:val="28"/>
          <w:szCs w:val="28"/>
          <w:lang w:val="en-IN"/>
        </w:rPr>
      </w:pPr>
      <w:r w:rsidRPr="00914B53">
        <w:rPr>
          <w:b/>
          <w:bCs/>
          <w:sz w:val="28"/>
          <w:szCs w:val="28"/>
          <w:lang w:val="en-IN"/>
        </w:rPr>
        <w:t>Lists can grow or shrink as needed. You don’t need to specify their size during creation.</w:t>
      </w:r>
    </w:p>
    <w:p w14:paraId="5C92CAD0" w14:textId="77777777" w:rsidR="00914B53" w:rsidRPr="00914B53" w:rsidRDefault="00000000" w:rsidP="00914B53">
      <w:pPr>
        <w:rPr>
          <w:b/>
          <w:bCs/>
          <w:sz w:val="28"/>
          <w:szCs w:val="28"/>
          <w:lang w:val="en-IN"/>
        </w:rPr>
      </w:pPr>
      <w:r>
        <w:rPr>
          <w:b/>
          <w:bCs/>
          <w:sz w:val="28"/>
          <w:szCs w:val="28"/>
          <w:lang w:val="en-IN"/>
        </w:rPr>
        <w:pict w14:anchorId="38F3FE96">
          <v:rect id="_x0000_i1047" style="width:0;height:1.5pt" o:hralign="center" o:hrstd="t" o:hr="t" fillcolor="#a0a0a0" stroked="f"/>
        </w:pict>
      </w:r>
    </w:p>
    <w:p w14:paraId="5FCFE5FB" w14:textId="77777777" w:rsidR="00914B53" w:rsidRDefault="00914B53" w:rsidP="00914B53">
      <w:pPr>
        <w:rPr>
          <w:b/>
          <w:bCs/>
          <w:sz w:val="28"/>
          <w:szCs w:val="28"/>
          <w:lang w:val="en-IN"/>
        </w:rPr>
      </w:pPr>
    </w:p>
    <w:p w14:paraId="067B7F15" w14:textId="566E4813" w:rsidR="00914B53" w:rsidRPr="00914B53" w:rsidRDefault="00914B53" w:rsidP="00914B53">
      <w:pPr>
        <w:rPr>
          <w:b/>
          <w:bCs/>
          <w:sz w:val="28"/>
          <w:szCs w:val="28"/>
          <w:lang w:val="en-IN"/>
        </w:rPr>
      </w:pPr>
      <w:r w:rsidRPr="00914B53">
        <w:rPr>
          <w:b/>
          <w:bCs/>
          <w:sz w:val="28"/>
          <w:szCs w:val="28"/>
          <w:lang w:val="en-IN"/>
        </w:rPr>
        <w:t>Creating a List:</w:t>
      </w:r>
    </w:p>
    <w:p w14:paraId="4AC70339" w14:textId="45B6A94C" w:rsidR="00914B53" w:rsidRPr="00914B53" w:rsidRDefault="00914B53" w:rsidP="00914B53">
      <w:pPr>
        <w:rPr>
          <w:b/>
          <w:bCs/>
          <w:sz w:val="28"/>
          <w:szCs w:val="28"/>
          <w:lang w:val="en-IN"/>
        </w:rPr>
      </w:pPr>
      <w:r w:rsidRPr="00914B53">
        <w:rPr>
          <w:b/>
          <w:bCs/>
          <w:sz w:val="28"/>
          <w:szCs w:val="28"/>
          <w:lang w:val="en-IN"/>
        </w:rPr>
        <w:t xml:space="preserve">You can create a list using square brackets [] or the </w:t>
      </w:r>
      <w:proofErr w:type="gramStart"/>
      <w:r w:rsidRPr="00914B53">
        <w:rPr>
          <w:b/>
          <w:bCs/>
          <w:sz w:val="28"/>
          <w:szCs w:val="28"/>
          <w:u w:val="single"/>
          <w:lang w:val="en-IN"/>
        </w:rPr>
        <w:t>list</w:t>
      </w:r>
      <w:r w:rsidRPr="00914B53">
        <w:rPr>
          <w:b/>
          <w:bCs/>
          <w:sz w:val="28"/>
          <w:szCs w:val="28"/>
          <w:lang w:val="en-IN"/>
        </w:rPr>
        <w:t>(</w:t>
      </w:r>
      <w:proofErr w:type="gramEnd"/>
      <w:r w:rsidRPr="00914B53">
        <w:rPr>
          <w:b/>
          <w:bCs/>
          <w:sz w:val="28"/>
          <w:szCs w:val="28"/>
          <w:lang w:val="en-IN"/>
        </w:rPr>
        <w:t>) constructor.</w:t>
      </w:r>
    </w:p>
    <w:p w14:paraId="3C0790C3" w14:textId="77777777" w:rsidR="00914B53" w:rsidRDefault="00914B53" w:rsidP="00A71E9A">
      <w:pPr>
        <w:rPr>
          <w:b/>
          <w:bCs/>
          <w:sz w:val="28"/>
          <w:szCs w:val="28"/>
          <w:lang w:val="en-IN"/>
        </w:rPr>
      </w:pPr>
    </w:p>
    <w:p w14:paraId="6306872A" w14:textId="7E04D066" w:rsidR="00914B53" w:rsidRDefault="00914B53" w:rsidP="00A71E9A">
      <w:pPr>
        <w:rPr>
          <w:b/>
          <w:bCs/>
          <w:sz w:val="28"/>
          <w:szCs w:val="28"/>
          <w:lang w:val="en-IN"/>
        </w:rPr>
      </w:pPr>
      <w:r w:rsidRPr="00914B53">
        <w:rPr>
          <w:b/>
          <w:bCs/>
          <w:noProof/>
          <w:sz w:val="28"/>
          <w:szCs w:val="28"/>
          <w:lang w:val="en-IN"/>
        </w:rPr>
        <w:drawing>
          <wp:inline distT="0" distB="0" distL="0" distR="0" wp14:anchorId="19BBD49D" wp14:editId="0E893247">
            <wp:extent cx="5943600" cy="1475740"/>
            <wp:effectExtent l="0" t="0" r="0" b="0"/>
            <wp:docPr id="21617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74421" name=""/>
                    <pic:cNvPicPr/>
                  </pic:nvPicPr>
                  <pic:blipFill>
                    <a:blip r:embed="rId88"/>
                    <a:stretch>
                      <a:fillRect/>
                    </a:stretch>
                  </pic:blipFill>
                  <pic:spPr>
                    <a:xfrm>
                      <a:off x="0" y="0"/>
                      <a:ext cx="5943600" cy="1475740"/>
                    </a:xfrm>
                    <a:prstGeom prst="rect">
                      <a:avLst/>
                    </a:prstGeom>
                  </pic:spPr>
                </pic:pic>
              </a:graphicData>
            </a:graphic>
          </wp:inline>
        </w:drawing>
      </w:r>
    </w:p>
    <w:p w14:paraId="6EAD3CBD" w14:textId="77777777" w:rsidR="00914B53" w:rsidRDefault="00914B53" w:rsidP="00A71E9A">
      <w:pPr>
        <w:rPr>
          <w:b/>
          <w:bCs/>
          <w:sz w:val="28"/>
          <w:szCs w:val="28"/>
          <w:lang w:val="en-IN"/>
        </w:rPr>
      </w:pPr>
    </w:p>
    <w:p w14:paraId="49A49CE8" w14:textId="048B4B77" w:rsidR="00914B53" w:rsidRDefault="00000000" w:rsidP="00A71E9A">
      <w:pPr>
        <w:rPr>
          <w:b/>
          <w:bCs/>
          <w:sz w:val="28"/>
          <w:szCs w:val="28"/>
          <w:lang w:val="en-IN"/>
        </w:rPr>
      </w:pPr>
      <w:r>
        <w:rPr>
          <w:b/>
          <w:bCs/>
          <w:sz w:val="28"/>
          <w:szCs w:val="28"/>
          <w:lang w:val="en-IN"/>
        </w:rPr>
        <w:pict w14:anchorId="3398B602">
          <v:rect id="_x0000_i1048" style="width:0;height:1.5pt" o:hralign="center" o:hrstd="t" o:hr="t" fillcolor="#a0a0a0" stroked="f"/>
        </w:pict>
      </w:r>
    </w:p>
    <w:p w14:paraId="2A4DFA60" w14:textId="40C1108C" w:rsidR="00914B53" w:rsidRDefault="00914B53" w:rsidP="00A71E9A">
      <w:pPr>
        <w:rPr>
          <w:b/>
          <w:bCs/>
          <w:sz w:val="28"/>
          <w:szCs w:val="28"/>
          <w:lang w:val="en-IN"/>
        </w:rPr>
      </w:pPr>
    </w:p>
    <w:p w14:paraId="3966AD2A" w14:textId="77777777" w:rsidR="00914B53" w:rsidRDefault="00914B53" w:rsidP="00A71E9A">
      <w:pPr>
        <w:rPr>
          <w:b/>
          <w:bCs/>
          <w:sz w:val="28"/>
          <w:szCs w:val="28"/>
          <w:lang w:val="en-IN"/>
        </w:rPr>
      </w:pPr>
    </w:p>
    <w:p w14:paraId="2DDA990E" w14:textId="77777777" w:rsidR="00914B53" w:rsidRPr="00914B53" w:rsidRDefault="00914B53" w:rsidP="00914B53">
      <w:pPr>
        <w:rPr>
          <w:b/>
          <w:bCs/>
          <w:sz w:val="28"/>
          <w:szCs w:val="28"/>
          <w:lang w:val="en-IN"/>
        </w:rPr>
      </w:pPr>
      <w:r w:rsidRPr="00914B53">
        <w:rPr>
          <w:b/>
          <w:bCs/>
          <w:sz w:val="28"/>
          <w:szCs w:val="28"/>
          <w:lang w:val="en-IN"/>
        </w:rPr>
        <w:lastRenderedPageBreak/>
        <w:t>Accessing Elements:</w:t>
      </w:r>
    </w:p>
    <w:p w14:paraId="362E6A41" w14:textId="77777777" w:rsidR="00914B53" w:rsidRPr="00914B53" w:rsidRDefault="00914B53">
      <w:pPr>
        <w:numPr>
          <w:ilvl w:val="0"/>
          <w:numId w:val="26"/>
        </w:numPr>
        <w:rPr>
          <w:b/>
          <w:bCs/>
          <w:sz w:val="28"/>
          <w:szCs w:val="28"/>
          <w:lang w:val="en-IN"/>
        </w:rPr>
      </w:pPr>
      <w:r w:rsidRPr="00914B53">
        <w:rPr>
          <w:b/>
          <w:bCs/>
          <w:sz w:val="28"/>
          <w:szCs w:val="28"/>
          <w:lang w:val="en-IN"/>
        </w:rPr>
        <w:t>Indexing:</w:t>
      </w:r>
    </w:p>
    <w:p w14:paraId="2DAF13FC" w14:textId="77777777" w:rsidR="00914B53" w:rsidRPr="00914B53" w:rsidRDefault="00914B53">
      <w:pPr>
        <w:numPr>
          <w:ilvl w:val="1"/>
          <w:numId w:val="26"/>
        </w:numPr>
        <w:rPr>
          <w:b/>
          <w:bCs/>
          <w:sz w:val="28"/>
          <w:szCs w:val="28"/>
          <w:lang w:val="en-IN"/>
        </w:rPr>
      </w:pPr>
      <w:r w:rsidRPr="00914B53">
        <w:rPr>
          <w:b/>
          <w:bCs/>
          <w:sz w:val="28"/>
          <w:szCs w:val="28"/>
          <w:lang w:val="en-IN"/>
        </w:rPr>
        <w:t>Access elements using their index (starting from 0).</w:t>
      </w:r>
    </w:p>
    <w:p w14:paraId="309E7241" w14:textId="77777777" w:rsidR="00914B53" w:rsidRPr="00914B53" w:rsidRDefault="00914B53">
      <w:pPr>
        <w:numPr>
          <w:ilvl w:val="1"/>
          <w:numId w:val="26"/>
        </w:numPr>
        <w:rPr>
          <w:b/>
          <w:bCs/>
          <w:sz w:val="28"/>
          <w:szCs w:val="28"/>
          <w:lang w:val="en-IN"/>
        </w:rPr>
      </w:pPr>
      <w:r w:rsidRPr="00914B53">
        <w:rPr>
          <w:b/>
          <w:bCs/>
          <w:sz w:val="28"/>
          <w:szCs w:val="28"/>
          <w:lang w:val="en-IN"/>
        </w:rPr>
        <w:t>Negative indices can be used to access elements from the end.</w:t>
      </w:r>
    </w:p>
    <w:p w14:paraId="37396087" w14:textId="77777777" w:rsidR="00914B53" w:rsidRDefault="00914B53" w:rsidP="00A71E9A">
      <w:pPr>
        <w:rPr>
          <w:b/>
          <w:bCs/>
          <w:sz w:val="28"/>
          <w:szCs w:val="28"/>
          <w:lang w:val="en-IN"/>
        </w:rPr>
      </w:pPr>
    </w:p>
    <w:p w14:paraId="2707C032" w14:textId="4917A315" w:rsidR="00914B53" w:rsidRDefault="00914B53" w:rsidP="00A71E9A">
      <w:pPr>
        <w:rPr>
          <w:b/>
          <w:bCs/>
          <w:sz w:val="28"/>
          <w:szCs w:val="28"/>
          <w:lang w:val="en-IN"/>
        </w:rPr>
      </w:pPr>
      <w:r w:rsidRPr="00914B53">
        <w:rPr>
          <w:b/>
          <w:bCs/>
          <w:noProof/>
          <w:sz w:val="28"/>
          <w:szCs w:val="28"/>
          <w:lang w:val="en-IN"/>
        </w:rPr>
        <w:drawing>
          <wp:inline distT="0" distB="0" distL="0" distR="0" wp14:anchorId="2AD8399E" wp14:editId="2DDD7C2C">
            <wp:extent cx="5943600" cy="833755"/>
            <wp:effectExtent l="0" t="0" r="0" b="4445"/>
            <wp:docPr id="115160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605492" name=""/>
                    <pic:cNvPicPr/>
                  </pic:nvPicPr>
                  <pic:blipFill>
                    <a:blip r:embed="rId89"/>
                    <a:stretch>
                      <a:fillRect/>
                    </a:stretch>
                  </pic:blipFill>
                  <pic:spPr>
                    <a:xfrm>
                      <a:off x="0" y="0"/>
                      <a:ext cx="5943600" cy="833755"/>
                    </a:xfrm>
                    <a:prstGeom prst="rect">
                      <a:avLst/>
                    </a:prstGeom>
                  </pic:spPr>
                </pic:pic>
              </a:graphicData>
            </a:graphic>
          </wp:inline>
        </w:drawing>
      </w:r>
    </w:p>
    <w:p w14:paraId="5B0E0C05" w14:textId="77777777" w:rsidR="00914B53" w:rsidRDefault="00914B53" w:rsidP="00A71E9A">
      <w:pPr>
        <w:rPr>
          <w:b/>
          <w:bCs/>
          <w:sz w:val="28"/>
          <w:szCs w:val="28"/>
          <w:lang w:val="en-IN"/>
        </w:rPr>
      </w:pPr>
    </w:p>
    <w:p w14:paraId="39AAA132" w14:textId="120929C7" w:rsidR="00914B53" w:rsidRPr="00914B53" w:rsidRDefault="00914B53">
      <w:pPr>
        <w:pStyle w:val="ListParagraph"/>
        <w:numPr>
          <w:ilvl w:val="0"/>
          <w:numId w:val="26"/>
        </w:numPr>
        <w:rPr>
          <w:b/>
          <w:bCs/>
          <w:sz w:val="28"/>
          <w:szCs w:val="28"/>
          <w:lang w:val="en-IN"/>
        </w:rPr>
      </w:pPr>
      <w:r w:rsidRPr="00914B53">
        <w:rPr>
          <w:b/>
          <w:bCs/>
          <w:sz w:val="28"/>
          <w:szCs w:val="28"/>
          <w:lang w:val="en-IN"/>
        </w:rPr>
        <w:t>Slicing:</w:t>
      </w:r>
    </w:p>
    <w:p w14:paraId="61F6CB1C" w14:textId="77777777" w:rsidR="00914B53" w:rsidRPr="00914B53" w:rsidRDefault="00914B53">
      <w:pPr>
        <w:pStyle w:val="ListParagraph"/>
        <w:numPr>
          <w:ilvl w:val="1"/>
          <w:numId w:val="18"/>
        </w:numPr>
        <w:rPr>
          <w:b/>
          <w:bCs/>
          <w:sz w:val="28"/>
          <w:szCs w:val="28"/>
          <w:lang w:val="en-IN"/>
        </w:rPr>
      </w:pPr>
      <w:r w:rsidRPr="00914B53">
        <w:rPr>
          <w:b/>
          <w:bCs/>
          <w:sz w:val="28"/>
          <w:szCs w:val="28"/>
          <w:lang w:val="en-IN"/>
        </w:rPr>
        <w:t>Retrieve a subset of the list using slicing.</w:t>
      </w:r>
    </w:p>
    <w:p w14:paraId="453FB93D" w14:textId="77777777" w:rsidR="00914B53" w:rsidRDefault="00914B53" w:rsidP="00A71E9A">
      <w:pPr>
        <w:rPr>
          <w:b/>
          <w:bCs/>
          <w:sz w:val="28"/>
          <w:szCs w:val="28"/>
          <w:lang w:val="en-IN"/>
        </w:rPr>
      </w:pPr>
    </w:p>
    <w:p w14:paraId="0B7C56EB" w14:textId="4F851E36" w:rsidR="00914B53" w:rsidRDefault="00914B53" w:rsidP="00A71E9A">
      <w:pPr>
        <w:rPr>
          <w:b/>
          <w:bCs/>
          <w:sz w:val="28"/>
          <w:szCs w:val="28"/>
          <w:lang w:val="en-IN"/>
        </w:rPr>
      </w:pPr>
      <w:r w:rsidRPr="00914B53">
        <w:rPr>
          <w:b/>
          <w:bCs/>
          <w:noProof/>
          <w:sz w:val="28"/>
          <w:szCs w:val="28"/>
          <w:lang w:val="en-IN"/>
        </w:rPr>
        <w:drawing>
          <wp:inline distT="0" distB="0" distL="0" distR="0" wp14:anchorId="40E4F056" wp14:editId="7D7863B0">
            <wp:extent cx="5943600" cy="657860"/>
            <wp:effectExtent l="0" t="0" r="0" b="8890"/>
            <wp:docPr id="51508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082598" name=""/>
                    <pic:cNvPicPr/>
                  </pic:nvPicPr>
                  <pic:blipFill>
                    <a:blip r:embed="rId90"/>
                    <a:stretch>
                      <a:fillRect/>
                    </a:stretch>
                  </pic:blipFill>
                  <pic:spPr>
                    <a:xfrm>
                      <a:off x="0" y="0"/>
                      <a:ext cx="5943600" cy="657860"/>
                    </a:xfrm>
                    <a:prstGeom prst="rect">
                      <a:avLst/>
                    </a:prstGeom>
                  </pic:spPr>
                </pic:pic>
              </a:graphicData>
            </a:graphic>
          </wp:inline>
        </w:drawing>
      </w:r>
    </w:p>
    <w:p w14:paraId="11767AD4" w14:textId="77777777" w:rsidR="00914B53" w:rsidRDefault="00914B53" w:rsidP="00A71E9A">
      <w:pPr>
        <w:rPr>
          <w:b/>
          <w:bCs/>
          <w:sz w:val="28"/>
          <w:szCs w:val="28"/>
          <w:lang w:val="en-IN"/>
        </w:rPr>
      </w:pPr>
    </w:p>
    <w:p w14:paraId="435D0850" w14:textId="0583142E" w:rsidR="00914B53" w:rsidRDefault="00000000" w:rsidP="00A71E9A">
      <w:pPr>
        <w:rPr>
          <w:b/>
          <w:bCs/>
          <w:sz w:val="28"/>
          <w:szCs w:val="28"/>
          <w:lang w:val="en-IN"/>
        </w:rPr>
      </w:pPr>
      <w:r>
        <w:rPr>
          <w:b/>
          <w:bCs/>
          <w:sz w:val="28"/>
          <w:szCs w:val="28"/>
          <w:lang w:val="en-IN"/>
        </w:rPr>
        <w:pict w14:anchorId="47EDB69A">
          <v:rect id="_x0000_i1049" style="width:0;height:1.5pt" o:hralign="center" o:hrstd="t" o:hr="t" fillcolor="#a0a0a0" stroked="f"/>
        </w:pict>
      </w:r>
    </w:p>
    <w:p w14:paraId="46D34518" w14:textId="1E0866D0" w:rsidR="00914B53" w:rsidRDefault="00914B53" w:rsidP="00A71E9A">
      <w:pPr>
        <w:rPr>
          <w:b/>
          <w:bCs/>
          <w:sz w:val="28"/>
          <w:szCs w:val="28"/>
          <w:lang w:val="en-IN"/>
        </w:rPr>
      </w:pPr>
    </w:p>
    <w:p w14:paraId="373DDAEA" w14:textId="77777777" w:rsidR="00914B53" w:rsidRPr="00914B53" w:rsidRDefault="00914B53" w:rsidP="00914B53">
      <w:pPr>
        <w:rPr>
          <w:b/>
          <w:bCs/>
          <w:sz w:val="28"/>
          <w:szCs w:val="28"/>
          <w:lang w:val="en-IN"/>
        </w:rPr>
      </w:pPr>
      <w:r w:rsidRPr="00914B53">
        <w:rPr>
          <w:b/>
          <w:bCs/>
          <w:sz w:val="28"/>
          <w:szCs w:val="28"/>
          <w:lang w:val="en-IN"/>
        </w:rPr>
        <w:t>Common Operations on Lists:</w:t>
      </w:r>
    </w:p>
    <w:p w14:paraId="5B041607" w14:textId="77777777" w:rsidR="00914B53" w:rsidRPr="00914B53" w:rsidRDefault="00914B53" w:rsidP="00914B53">
      <w:pPr>
        <w:rPr>
          <w:b/>
          <w:bCs/>
          <w:sz w:val="28"/>
          <w:szCs w:val="28"/>
          <w:lang w:val="en-IN"/>
        </w:rPr>
      </w:pPr>
      <w:r w:rsidRPr="00914B53">
        <w:rPr>
          <w:b/>
          <w:bCs/>
          <w:sz w:val="28"/>
          <w:szCs w:val="28"/>
          <w:lang w:val="en-IN"/>
        </w:rPr>
        <w:t>Adding Elements:</w:t>
      </w:r>
    </w:p>
    <w:p w14:paraId="46CDEE46" w14:textId="77777777" w:rsidR="00914B53" w:rsidRPr="00914B53" w:rsidRDefault="00914B53">
      <w:pPr>
        <w:numPr>
          <w:ilvl w:val="0"/>
          <w:numId w:val="27"/>
        </w:numPr>
        <w:rPr>
          <w:b/>
          <w:bCs/>
          <w:sz w:val="28"/>
          <w:szCs w:val="28"/>
          <w:lang w:val="en-IN"/>
        </w:rPr>
      </w:pPr>
      <w:proofErr w:type="gramStart"/>
      <w:r w:rsidRPr="00914B53">
        <w:rPr>
          <w:b/>
          <w:bCs/>
          <w:sz w:val="28"/>
          <w:szCs w:val="28"/>
          <w:u w:val="single"/>
          <w:lang w:val="en-IN"/>
        </w:rPr>
        <w:t>append</w:t>
      </w:r>
      <w:r w:rsidRPr="00914B53">
        <w:rPr>
          <w:b/>
          <w:bCs/>
          <w:sz w:val="28"/>
          <w:szCs w:val="28"/>
          <w:lang w:val="en-IN"/>
        </w:rPr>
        <w:t>(</w:t>
      </w:r>
      <w:proofErr w:type="gramEnd"/>
      <w:r w:rsidRPr="00914B53">
        <w:rPr>
          <w:b/>
          <w:bCs/>
          <w:sz w:val="28"/>
          <w:szCs w:val="28"/>
          <w:lang w:val="en-IN"/>
        </w:rPr>
        <w:t>):</w:t>
      </w:r>
    </w:p>
    <w:p w14:paraId="653AC433" w14:textId="77777777" w:rsidR="00914B53" w:rsidRPr="00914B53" w:rsidRDefault="00914B53">
      <w:pPr>
        <w:numPr>
          <w:ilvl w:val="1"/>
          <w:numId w:val="27"/>
        </w:numPr>
        <w:rPr>
          <w:b/>
          <w:bCs/>
          <w:sz w:val="28"/>
          <w:szCs w:val="28"/>
          <w:lang w:val="en-IN"/>
        </w:rPr>
      </w:pPr>
      <w:r w:rsidRPr="00914B53">
        <w:rPr>
          <w:b/>
          <w:bCs/>
          <w:sz w:val="28"/>
          <w:szCs w:val="28"/>
          <w:lang w:val="en-IN"/>
        </w:rPr>
        <w:t>Adds an element to the end of the list.</w:t>
      </w:r>
    </w:p>
    <w:p w14:paraId="66FF953C" w14:textId="77777777" w:rsidR="00914B53" w:rsidRDefault="00914B53" w:rsidP="00A71E9A">
      <w:pPr>
        <w:rPr>
          <w:b/>
          <w:bCs/>
          <w:sz w:val="28"/>
          <w:szCs w:val="28"/>
          <w:lang w:val="en-IN"/>
        </w:rPr>
      </w:pPr>
    </w:p>
    <w:p w14:paraId="3BE86018" w14:textId="51A97DC4" w:rsidR="00914B53" w:rsidRDefault="00914B53" w:rsidP="00A71E9A">
      <w:pPr>
        <w:rPr>
          <w:b/>
          <w:bCs/>
          <w:sz w:val="28"/>
          <w:szCs w:val="28"/>
          <w:lang w:val="en-IN"/>
        </w:rPr>
      </w:pPr>
      <w:r w:rsidRPr="00914B53">
        <w:rPr>
          <w:b/>
          <w:bCs/>
          <w:noProof/>
          <w:sz w:val="28"/>
          <w:szCs w:val="28"/>
          <w:lang w:val="en-IN"/>
        </w:rPr>
        <w:drawing>
          <wp:inline distT="0" distB="0" distL="0" distR="0" wp14:anchorId="6E4AB752" wp14:editId="0DFEA6C5">
            <wp:extent cx="5943600" cy="718185"/>
            <wp:effectExtent l="0" t="0" r="0" b="5715"/>
            <wp:docPr id="147225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50804" name=""/>
                    <pic:cNvPicPr/>
                  </pic:nvPicPr>
                  <pic:blipFill>
                    <a:blip r:embed="rId91"/>
                    <a:stretch>
                      <a:fillRect/>
                    </a:stretch>
                  </pic:blipFill>
                  <pic:spPr>
                    <a:xfrm>
                      <a:off x="0" y="0"/>
                      <a:ext cx="5943600" cy="718185"/>
                    </a:xfrm>
                    <a:prstGeom prst="rect">
                      <a:avLst/>
                    </a:prstGeom>
                  </pic:spPr>
                </pic:pic>
              </a:graphicData>
            </a:graphic>
          </wp:inline>
        </w:drawing>
      </w:r>
    </w:p>
    <w:p w14:paraId="1359D9B1" w14:textId="77777777" w:rsidR="00914B53" w:rsidRDefault="00914B53" w:rsidP="00A71E9A">
      <w:pPr>
        <w:rPr>
          <w:b/>
          <w:bCs/>
          <w:sz w:val="28"/>
          <w:szCs w:val="28"/>
          <w:lang w:val="en-IN"/>
        </w:rPr>
      </w:pPr>
    </w:p>
    <w:p w14:paraId="72CC2846" w14:textId="545CA702" w:rsidR="00914B53" w:rsidRPr="00914B53" w:rsidRDefault="00914B53">
      <w:pPr>
        <w:pStyle w:val="ListParagraph"/>
        <w:numPr>
          <w:ilvl w:val="0"/>
          <w:numId w:val="27"/>
        </w:numPr>
        <w:rPr>
          <w:b/>
          <w:bCs/>
          <w:sz w:val="28"/>
          <w:szCs w:val="28"/>
          <w:lang w:val="en-IN"/>
        </w:rPr>
      </w:pPr>
      <w:proofErr w:type="gramStart"/>
      <w:r w:rsidRPr="00914B53">
        <w:rPr>
          <w:b/>
          <w:bCs/>
          <w:sz w:val="28"/>
          <w:szCs w:val="28"/>
          <w:u w:val="single"/>
          <w:lang w:val="en-IN"/>
        </w:rPr>
        <w:t>insert</w:t>
      </w:r>
      <w:r w:rsidRPr="00914B53">
        <w:rPr>
          <w:b/>
          <w:bCs/>
          <w:sz w:val="28"/>
          <w:szCs w:val="28"/>
          <w:lang w:val="en-IN"/>
        </w:rPr>
        <w:t>(</w:t>
      </w:r>
      <w:proofErr w:type="gramEnd"/>
      <w:r w:rsidRPr="00914B53">
        <w:rPr>
          <w:b/>
          <w:bCs/>
          <w:sz w:val="28"/>
          <w:szCs w:val="28"/>
          <w:lang w:val="en-IN"/>
        </w:rPr>
        <w:t>):</w:t>
      </w:r>
    </w:p>
    <w:p w14:paraId="1D320735" w14:textId="026A3EF3" w:rsidR="00914B53" w:rsidRDefault="00914B53">
      <w:pPr>
        <w:pStyle w:val="ListParagraph"/>
        <w:numPr>
          <w:ilvl w:val="1"/>
          <w:numId w:val="18"/>
        </w:numPr>
        <w:rPr>
          <w:b/>
          <w:bCs/>
          <w:sz w:val="28"/>
          <w:szCs w:val="28"/>
          <w:lang w:val="en-IN"/>
        </w:rPr>
      </w:pPr>
      <w:r w:rsidRPr="00914B53">
        <w:rPr>
          <w:b/>
          <w:bCs/>
          <w:sz w:val="28"/>
          <w:szCs w:val="28"/>
          <w:lang w:val="en-IN"/>
        </w:rPr>
        <w:t>Adds an element at a specified index.</w:t>
      </w:r>
    </w:p>
    <w:p w14:paraId="4AA1F09B" w14:textId="77777777" w:rsidR="00914B53" w:rsidRDefault="00914B53" w:rsidP="00914B53">
      <w:pPr>
        <w:rPr>
          <w:b/>
          <w:bCs/>
          <w:sz w:val="28"/>
          <w:szCs w:val="28"/>
          <w:lang w:val="en-IN"/>
        </w:rPr>
      </w:pPr>
    </w:p>
    <w:p w14:paraId="565B885F" w14:textId="114B1A88" w:rsidR="00914B53" w:rsidRDefault="00914B53" w:rsidP="00914B53">
      <w:pPr>
        <w:rPr>
          <w:b/>
          <w:bCs/>
          <w:sz w:val="28"/>
          <w:szCs w:val="28"/>
          <w:lang w:val="en-IN"/>
        </w:rPr>
      </w:pPr>
      <w:r w:rsidRPr="00914B53">
        <w:rPr>
          <w:b/>
          <w:bCs/>
          <w:noProof/>
          <w:sz w:val="28"/>
          <w:szCs w:val="28"/>
          <w:lang w:val="en-IN"/>
        </w:rPr>
        <w:drawing>
          <wp:inline distT="0" distB="0" distL="0" distR="0" wp14:anchorId="09458D1B" wp14:editId="0A8B7D78">
            <wp:extent cx="5943600" cy="669925"/>
            <wp:effectExtent l="0" t="0" r="0" b="0"/>
            <wp:docPr id="85334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44911" name=""/>
                    <pic:cNvPicPr/>
                  </pic:nvPicPr>
                  <pic:blipFill>
                    <a:blip r:embed="rId92"/>
                    <a:stretch>
                      <a:fillRect/>
                    </a:stretch>
                  </pic:blipFill>
                  <pic:spPr>
                    <a:xfrm>
                      <a:off x="0" y="0"/>
                      <a:ext cx="5943600" cy="669925"/>
                    </a:xfrm>
                    <a:prstGeom prst="rect">
                      <a:avLst/>
                    </a:prstGeom>
                  </pic:spPr>
                </pic:pic>
              </a:graphicData>
            </a:graphic>
          </wp:inline>
        </w:drawing>
      </w:r>
    </w:p>
    <w:p w14:paraId="0A590C91" w14:textId="77777777" w:rsidR="00914B53" w:rsidRDefault="00914B53" w:rsidP="00914B53">
      <w:pPr>
        <w:rPr>
          <w:b/>
          <w:bCs/>
          <w:sz w:val="28"/>
          <w:szCs w:val="28"/>
          <w:lang w:val="en-IN"/>
        </w:rPr>
      </w:pPr>
    </w:p>
    <w:p w14:paraId="208992F8" w14:textId="77777777" w:rsidR="00914B53" w:rsidRDefault="00914B53" w:rsidP="00914B53">
      <w:pPr>
        <w:rPr>
          <w:b/>
          <w:bCs/>
          <w:sz w:val="28"/>
          <w:szCs w:val="28"/>
          <w:lang w:val="en-IN"/>
        </w:rPr>
      </w:pPr>
    </w:p>
    <w:p w14:paraId="6F6E0B9A" w14:textId="77777777" w:rsidR="00914B53" w:rsidRDefault="00914B53" w:rsidP="00914B53">
      <w:pPr>
        <w:rPr>
          <w:b/>
          <w:bCs/>
          <w:sz w:val="28"/>
          <w:szCs w:val="28"/>
          <w:lang w:val="en-IN"/>
        </w:rPr>
      </w:pPr>
    </w:p>
    <w:p w14:paraId="5704EE91" w14:textId="28BE6FD5" w:rsidR="00914B53" w:rsidRPr="00914B53" w:rsidRDefault="00914B53">
      <w:pPr>
        <w:pStyle w:val="ListParagraph"/>
        <w:numPr>
          <w:ilvl w:val="0"/>
          <w:numId w:val="27"/>
        </w:numPr>
        <w:rPr>
          <w:b/>
          <w:bCs/>
          <w:sz w:val="28"/>
          <w:szCs w:val="28"/>
          <w:lang w:val="en-IN"/>
        </w:rPr>
      </w:pPr>
      <w:proofErr w:type="gramStart"/>
      <w:r w:rsidRPr="00914B53">
        <w:rPr>
          <w:b/>
          <w:bCs/>
          <w:sz w:val="28"/>
          <w:szCs w:val="28"/>
          <w:u w:val="single"/>
          <w:lang w:val="en-IN"/>
        </w:rPr>
        <w:lastRenderedPageBreak/>
        <w:t>extend</w:t>
      </w:r>
      <w:r w:rsidRPr="00914B53">
        <w:rPr>
          <w:b/>
          <w:bCs/>
          <w:sz w:val="28"/>
          <w:szCs w:val="28"/>
          <w:lang w:val="en-IN"/>
        </w:rPr>
        <w:t>(</w:t>
      </w:r>
      <w:proofErr w:type="gramEnd"/>
      <w:r w:rsidRPr="00914B53">
        <w:rPr>
          <w:b/>
          <w:bCs/>
          <w:sz w:val="28"/>
          <w:szCs w:val="28"/>
          <w:lang w:val="en-IN"/>
        </w:rPr>
        <w:t>):</w:t>
      </w:r>
    </w:p>
    <w:p w14:paraId="734113A7" w14:textId="77777777" w:rsidR="00914B53" w:rsidRPr="00914B53" w:rsidRDefault="00914B53">
      <w:pPr>
        <w:pStyle w:val="ListParagraph"/>
        <w:numPr>
          <w:ilvl w:val="1"/>
          <w:numId w:val="18"/>
        </w:numPr>
        <w:rPr>
          <w:b/>
          <w:bCs/>
          <w:sz w:val="28"/>
          <w:szCs w:val="28"/>
          <w:lang w:val="en-IN"/>
        </w:rPr>
      </w:pPr>
      <w:r w:rsidRPr="00914B53">
        <w:rPr>
          <w:b/>
          <w:bCs/>
          <w:sz w:val="28"/>
          <w:szCs w:val="28"/>
          <w:lang w:val="en-IN"/>
        </w:rPr>
        <w:t xml:space="preserve">Appends elements of another </w:t>
      </w:r>
      <w:proofErr w:type="spellStart"/>
      <w:r w:rsidRPr="00624918">
        <w:rPr>
          <w:b/>
          <w:bCs/>
          <w:sz w:val="28"/>
          <w:szCs w:val="28"/>
          <w:u w:val="single"/>
          <w:lang w:val="en-IN"/>
        </w:rPr>
        <w:t>iterable</w:t>
      </w:r>
      <w:proofErr w:type="spellEnd"/>
      <w:r w:rsidRPr="00914B53">
        <w:rPr>
          <w:b/>
          <w:bCs/>
          <w:sz w:val="28"/>
          <w:szCs w:val="28"/>
          <w:lang w:val="en-IN"/>
        </w:rPr>
        <w:t xml:space="preserve"> to the end of the list.</w:t>
      </w:r>
    </w:p>
    <w:p w14:paraId="64A0AC7C" w14:textId="77777777" w:rsidR="00914B53" w:rsidRPr="00914B53" w:rsidRDefault="00914B53" w:rsidP="00914B53">
      <w:pPr>
        <w:rPr>
          <w:b/>
          <w:bCs/>
          <w:sz w:val="28"/>
          <w:szCs w:val="28"/>
          <w:lang w:val="en-IN"/>
        </w:rPr>
      </w:pPr>
    </w:p>
    <w:p w14:paraId="3941B2B9" w14:textId="6A9C64E8" w:rsidR="00914B53" w:rsidRDefault="00914B53" w:rsidP="00A71E9A">
      <w:pPr>
        <w:rPr>
          <w:b/>
          <w:bCs/>
          <w:sz w:val="28"/>
          <w:szCs w:val="28"/>
          <w:lang w:val="en-IN"/>
        </w:rPr>
      </w:pPr>
      <w:r w:rsidRPr="00914B53">
        <w:rPr>
          <w:b/>
          <w:bCs/>
          <w:noProof/>
          <w:sz w:val="28"/>
          <w:szCs w:val="28"/>
          <w:lang w:val="en-IN"/>
        </w:rPr>
        <w:drawing>
          <wp:inline distT="0" distB="0" distL="0" distR="0" wp14:anchorId="0CD810B2" wp14:editId="2A228189">
            <wp:extent cx="5943600" cy="690245"/>
            <wp:effectExtent l="0" t="0" r="0" b="0"/>
            <wp:docPr id="206922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228223" name=""/>
                    <pic:cNvPicPr/>
                  </pic:nvPicPr>
                  <pic:blipFill>
                    <a:blip r:embed="rId93"/>
                    <a:stretch>
                      <a:fillRect/>
                    </a:stretch>
                  </pic:blipFill>
                  <pic:spPr>
                    <a:xfrm>
                      <a:off x="0" y="0"/>
                      <a:ext cx="5943600" cy="690245"/>
                    </a:xfrm>
                    <a:prstGeom prst="rect">
                      <a:avLst/>
                    </a:prstGeom>
                  </pic:spPr>
                </pic:pic>
              </a:graphicData>
            </a:graphic>
          </wp:inline>
        </w:drawing>
      </w:r>
    </w:p>
    <w:p w14:paraId="32DA3393" w14:textId="77777777" w:rsidR="00914B53" w:rsidRDefault="00914B53" w:rsidP="00A71E9A">
      <w:pPr>
        <w:rPr>
          <w:b/>
          <w:bCs/>
          <w:sz w:val="28"/>
          <w:szCs w:val="28"/>
          <w:lang w:val="en-IN"/>
        </w:rPr>
      </w:pPr>
    </w:p>
    <w:p w14:paraId="2531DC89" w14:textId="54118C1B" w:rsidR="00914B53" w:rsidRDefault="00000000" w:rsidP="00A71E9A">
      <w:pPr>
        <w:rPr>
          <w:b/>
          <w:bCs/>
          <w:sz w:val="28"/>
          <w:szCs w:val="28"/>
          <w:lang w:val="en-IN"/>
        </w:rPr>
      </w:pPr>
      <w:r>
        <w:rPr>
          <w:b/>
          <w:bCs/>
          <w:sz w:val="28"/>
          <w:szCs w:val="28"/>
          <w:lang w:val="en-IN"/>
        </w:rPr>
        <w:pict w14:anchorId="30053D68">
          <v:rect id="_x0000_i1050" style="width:0;height:1.5pt" o:hralign="center" o:hrstd="t" o:hr="t" fillcolor="#a0a0a0" stroked="f"/>
        </w:pict>
      </w:r>
    </w:p>
    <w:p w14:paraId="3734D7C8" w14:textId="7B632290" w:rsidR="00914B53" w:rsidRDefault="00914B53" w:rsidP="00A71E9A">
      <w:pPr>
        <w:rPr>
          <w:b/>
          <w:bCs/>
          <w:sz w:val="28"/>
          <w:szCs w:val="28"/>
          <w:lang w:val="en-IN"/>
        </w:rPr>
      </w:pPr>
    </w:p>
    <w:p w14:paraId="3A401165" w14:textId="77777777" w:rsidR="00914B53" w:rsidRPr="00914B53" w:rsidRDefault="00914B53" w:rsidP="00914B53">
      <w:pPr>
        <w:rPr>
          <w:b/>
          <w:bCs/>
          <w:sz w:val="28"/>
          <w:szCs w:val="28"/>
          <w:lang w:val="en-IN"/>
        </w:rPr>
      </w:pPr>
      <w:r w:rsidRPr="00914B53">
        <w:rPr>
          <w:b/>
          <w:bCs/>
          <w:sz w:val="28"/>
          <w:szCs w:val="28"/>
          <w:lang w:val="en-IN"/>
        </w:rPr>
        <w:t>Removing Elements:</w:t>
      </w:r>
    </w:p>
    <w:p w14:paraId="46E8318C" w14:textId="77777777" w:rsidR="00914B53" w:rsidRPr="00914B53" w:rsidRDefault="00914B53">
      <w:pPr>
        <w:numPr>
          <w:ilvl w:val="0"/>
          <w:numId w:val="28"/>
        </w:numPr>
        <w:rPr>
          <w:b/>
          <w:bCs/>
          <w:sz w:val="28"/>
          <w:szCs w:val="28"/>
          <w:lang w:val="en-IN"/>
        </w:rPr>
      </w:pPr>
      <w:proofErr w:type="gramStart"/>
      <w:r w:rsidRPr="00914B53">
        <w:rPr>
          <w:b/>
          <w:bCs/>
          <w:sz w:val="28"/>
          <w:szCs w:val="28"/>
          <w:u w:val="single"/>
          <w:lang w:val="en-IN"/>
        </w:rPr>
        <w:t>remove</w:t>
      </w:r>
      <w:r w:rsidRPr="00914B53">
        <w:rPr>
          <w:b/>
          <w:bCs/>
          <w:sz w:val="28"/>
          <w:szCs w:val="28"/>
          <w:lang w:val="en-IN"/>
        </w:rPr>
        <w:t>(</w:t>
      </w:r>
      <w:proofErr w:type="gramEnd"/>
      <w:r w:rsidRPr="00914B53">
        <w:rPr>
          <w:b/>
          <w:bCs/>
          <w:sz w:val="28"/>
          <w:szCs w:val="28"/>
          <w:lang w:val="en-IN"/>
        </w:rPr>
        <w:t>):</w:t>
      </w:r>
    </w:p>
    <w:p w14:paraId="54C1AA3D" w14:textId="77777777" w:rsidR="00914B53" w:rsidRPr="00914B53" w:rsidRDefault="00914B53">
      <w:pPr>
        <w:numPr>
          <w:ilvl w:val="1"/>
          <w:numId w:val="28"/>
        </w:numPr>
        <w:rPr>
          <w:b/>
          <w:bCs/>
          <w:sz w:val="28"/>
          <w:szCs w:val="28"/>
          <w:lang w:val="en-IN"/>
        </w:rPr>
      </w:pPr>
      <w:r w:rsidRPr="00914B53">
        <w:rPr>
          <w:b/>
          <w:bCs/>
          <w:sz w:val="28"/>
          <w:szCs w:val="28"/>
          <w:lang w:val="en-IN"/>
        </w:rPr>
        <w:t>Removes the first occurrence of the specified value.</w:t>
      </w:r>
    </w:p>
    <w:p w14:paraId="52061CD8" w14:textId="77777777" w:rsidR="00914B53" w:rsidRDefault="00914B53" w:rsidP="00A71E9A">
      <w:pPr>
        <w:rPr>
          <w:b/>
          <w:bCs/>
          <w:sz w:val="28"/>
          <w:szCs w:val="28"/>
          <w:lang w:val="en-IN"/>
        </w:rPr>
      </w:pPr>
    </w:p>
    <w:p w14:paraId="193A42BF" w14:textId="78664219" w:rsidR="00914B53" w:rsidRDefault="00914B53" w:rsidP="00A71E9A">
      <w:pPr>
        <w:rPr>
          <w:b/>
          <w:bCs/>
          <w:sz w:val="28"/>
          <w:szCs w:val="28"/>
          <w:lang w:val="en-IN"/>
        </w:rPr>
      </w:pPr>
      <w:r w:rsidRPr="00914B53">
        <w:rPr>
          <w:b/>
          <w:bCs/>
          <w:noProof/>
          <w:sz w:val="28"/>
          <w:szCs w:val="28"/>
          <w:lang w:val="en-IN"/>
        </w:rPr>
        <w:drawing>
          <wp:inline distT="0" distB="0" distL="0" distR="0" wp14:anchorId="0602A7AE" wp14:editId="70B1BA12">
            <wp:extent cx="5943600" cy="678180"/>
            <wp:effectExtent l="0" t="0" r="0" b="7620"/>
            <wp:docPr id="75312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28638" name=""/>
                    <pic:cNvPicPr/>
                  </pic:nvPicPr>
                  <pic:blipFill>
                    <a:blip r:embed="rId94"/>
                    <a:stretch>
                      <a:fillRect/>
                    </a:stretch>
                  </pic:blipFill>
                  <pic:spPr>
                    <a:xfrm>
                      <a:off x="0" y="0"/>
                      <a:ext cx="5943600" cy="678180"/>
                    </a:xfrm>
                    <a:prstGeom prst="rect">
                      <a:avLst/>
                    </a:prstGeom>
                  </pic:spPr>
                </pic:pic>
              </a:graphicData>
            </a:graphic>
          </wp:inline>
        </w:drawing>
      </w:r>
    </w:p>
    <w:p w14:paraId="3CABA8B8" w14:textId="77777777" w:rsidR="00914B53" w:rsidRDefault="00914B53" w:rsidP="00A71E9A">
      <w:pPr>
        <w:rPr>
          <w:b/>
          <w:bCs/>
          <w:sz w:val="28"/>
          <w:szCs w:val="28"/>
          <w:lang w:val="en-IN"/>
        </w:rPr>
      </w:pPr>
    </w:p>
    <w:p w14:paraId="264587F3" w14:textId="4B314D8C" w:rsidR="00914B53" w:rsidRPr="00914B53" w:rsidRDefault="00914B53">
      <w:pPr>
        <w:pStyle w:val="ListParagraph"/>
        <w:numPr>
          <w:ilvl w:val="0"/>
          <w:numId w:val="28"/>
        </w:numPr>
        <w:rPr>
          <w:b/>
          <w:bCs/>
          <w:sz w:val="28"/>
          <w:szCs w:val="28"/>
          <w:lang w:val="en-IN"/>
        </w:rPr>
      </w:pPr>
      <w:proofErr w:type="gramStart"/>
      <w:r w:rsidRPr="00914B53">
        <w:rPr>
          <w:b/>
          <w:bCs/>
          <w:sz w:val="28"/>
          <w:szCs w:val="28"/>
          <w:lang w:val="en-IN"/>
        </w:rPr>
        <w:t>pop(</w:t>
      </w:r>
      <w:proofErr w:type="gramEnd"/>
      <w:r w:rsidRPr="00914B53">
        <w:rPr>
          <w:b/>
          <w:bCs/>
          <w:sz w:val="28"/>
          <w:szCs w:val="28"/>
          <w:lang w:val="en-IN"/>
        </w:rPr>
        <w:t>):</w:t>
      </w:r>
    </w:p>
    <w:p w14:paraId="547D41C7" w14:textId="77777777" w:rsidR="00914B53" w:rsidRPr="00914B53" w:rsidRDefault="00914B53">
      <w:pPr>
        <w:pStyle w:val="ListParagraph"/>
        <w:numPr>
          <w:ilvl w:val="1"/>
          <w:numId w:val="18"/>
        </w:numPr>
        <w:rPr>
          <w:b/>
          <w:bCs/>
          <w:sz w:val="28"/>
          <w:szCs w:val="28"/>
          <w:lang w:val="en-IN"/>
        </w:rPr>
      </w:pPr>
      <w:r w:rsidRPr="00914B53">
        <w:rPr>
          <w:b/>
          <w:bCs/>
          <w:sz w:val="28"/>
          <w:szCs w:val="28"/>
          <w:lang w:val="en-IN"/>
        </w:rPr>
        <w:t>Removes and returns an element at a specified index (default is the last element).</w:t>
      </w:r>
    </w:p>
    <w:p w14:paraId="2F2BA98F" w14:textId="77777777" w:rsidR="00914B53" w:rsidRDefault="00914B53" w:rsidP="00A71E9A">
      <w:pPr>
        <w:rPr>
          <w:b/>
          <w:bCs/>
          <w:sz w:val="28"/>
          <w:szCs w:val="28"/>
          <w:lang w:val="en-IN"/>
        </w:rPr>
      </w:pPr>
    </w:p>
    <w:p w14:paraId="323E7258" w14:textId="4B112C05" w:rsidR="00914B53" w:rsidRDefault="00914B53" w:rsidP="00A71E9A">
      <w:pPr>
        <w:rPr>
          <w:b/>
          <w:bCs/>
          <w:sz w:val="28"/>
          <w:szCs w:val="28"/>
          <w:lang w:val="en-IN"/>
        </w:rPr>
      </w:pPr>
      <w:r w:rsidRPr="00914B53">
        <w:rPr>
          <w:b/>
          <w:bCs/>
          <w:noProof/>
          <w:sz w:val="28"/>
          <w:szCs w:val="28"/>
          <w:lang w:val="en-IN"/>
        </w:rPr>
        <w:drawing>
          <wp:inline distT="0" distB="0" distL="0" distR="0" wp14:anchorId="6CD295CE" wp14:editId="3334675A">
            <wp:extent cx="5943600" cy="882015"/>
            <wp:effectExtent l="0" t="0" r="0" b="0"/>
            <wp:docPr id="10636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69465" name=""/>
                    <pic:cNvPicPr/>
                  </pic:nvPicPr>
                  <pic:blipFill>
                    <a:blip r:embed="rId95"/>
                    <a:stretch>
                      <a:fillRect/>
                    </a:stretch>
                  </pic:blipFill>
                  <pic:spPr>
                    <a:xfrm>
                      <a:off x="0" y="0"/>
                      <a:ext cx="5943600" cy="882015"/>
                    </a:xfrm>
                    <a:prstGeom prst="rect">
                      <a:avLst/>
                    </a:prstGeom>
                  </pic:spPr>
                </pic:pic>
              </a:graphicData>
            </a:graphic>
          </wp:inline>
        </w:drawing>
      </w:r>
    </w:p>
    <w:p w14:paraId="1584A609" w14:textId="77777777" w:rsidR="00914B53" w:rsidRDefault="00914B53" w:rsidP="00A71E9A">
      <w:pPr>
        <w:rPr>
          <w:b/>
          <w:bCs/>
          <w:sz w:val="28"/>
          <w:szCs w:val="28"/>
          <w:lang w:val="en-IN"/>
        </w:rPr>
      </w:pPr>
    </w:p>
    <w:p w14:paraId="12C865B2" w14:textId="77777777" w:rsidR="00914B53" w:rsidRDefault="00914B53">
      <w:pPr>
        <w:pStyle w:val="ListParagraph"/>
        <w:numPr>
          <w:ilvl w:val="0"/>
          <w:numId w:val="28"/>
        </w:numPr>
        <w:rPr>
          <w:b/>
          <w:bCs/>
          <w:sz w:val="28"/>
          <w:szCs w:val="28"/>
          <w:lang w:val="en-IN"/>
        </w:rPr>
      </w:pPr>
      <w:proofErr w:type="gramStart"/>
      <w:r w:rsidRPr="00914B53">
        <w:rPr>
          <w:b/>
          <w:bCs/>
          <w:sz w:val="28"/>
          <w:szCs w:val="28"/>
          <w:lang w:val="en-IN"/>
        </w:rPr>
        <w:t>clear(</w:t>
      </w:r>
      <w:proofErr w:type="gramEnd"/>
      <w:r w:rsidRPr="00914B53">
        <w:rPr>
          <w:b/>
          <w:bCs/>
          <w:sz w:val="28"/>
          <w:szCs w:val="28"/>
          <w:lang w:val="en-IN"/>
        </w:rPr>
        <w:t>):</w:t>
      </w:r>
    </w:p>
    <w:p w14:paraId="226AD266" w14:textId="792B722F" w:rsidR="00914B53" w:rsidRPr="00914B53" w:rsidRDefault="00914B53">
      <w:pPr>
        <w:pStyle w:val="ListParagraph"/>
        <w:numPr>
          <w:ilvl w:val="1"/>
          <w:numId w:val="18"/>
        </w:numPr>
        <w:rPr>
          <w:b/>
          <w:bCs/>
          <w:sz w:val="28"/>
          <w:szCs w:val="28"/>
          <w:lang w:val="en-IN"/>
        </w:rPr>
      </w:pPr>
      <w:r w:rsidRPr="00914B53">
        <w:rPr>
          <w:b/>
          <w:bCs/>
          <w:sz w:val="28"/>
          <w:szCs w:val="28"/>
          <w:lang w:val="en-IN"/>
        </w:rPr>
        <w:t>Removes all elements from the list.</w:t>
      </w:r>
    </w:p>
    <w:p w14:paraId="35C28066" w14:textId="4D6E5DC2" w:rsidR="00914B53" w:rsidRDefault="00914B53" w:rsidP="00914B53">
      <w:pPr>
        <w:rPr>
          <w:b/>
          <w:bCs/>
          <w:sz w:val="28"/>
          <w:szCs w:val="28"/>
          <w:lang w:val="en-IN"/>
        </w:rPr>
      </w:pPr>
    </w:p>
    <w:p w14:paraId="429421C3" w14:textId="392BD9E4" w:rsidR="00914B53" w:rsidRDefault="00914B53" w:rsidP="00914B53">
      <w:pPr>
        <w:rPr>
          <w:b/>
          <w:bCs/>
          <w:sz w:val="28"/>
          <w:szCs w:val="28"/>
          <w:lang w:val="en-IN"/>
        </w:rPr>
      </w:pPr>
      <w:r w:rsidRPr="00914B53">
        <w:rPr>
          <w:b/>
          <w:bCs/>
          <w:noProof/>
          <w:sz w:val="28"/>
          <w:szCs w:val="28"/>
          <w:lang w:val="en-IN"/>
        </w:rPr>
        <w:drawing>
          <wp:inline distT="0" distB="0" distL="0" distR="0" wp14:anchorId="6252C968" wp14:editId="3A77357D">
            <wp:extent cx="5943600" cy="646430"/>
            <wp:effectExtent l="0" t="0" r="0" b="1270"/>
            <wp:docPr id="95616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68953" name=""/>
                    <pic:cNvPicPr/>
                  </pic:nvPicPr>
                  <pic:blipFill>
                    <a:blip r:embed="rId96"/>
                    <a:stretch>
                      <a:fillRect/>
                    </a:stretch>
                  </pic:blipFill>
                  <pic:spPr>
                    <a:xfrm>
                      <a:off x="0" y="0"/>
                      <a:ext cx="5943600" cy="646430"/>
                    </a:xfrm>
                    <a:prstGeom prst="rect">
                      <a:avLst/>
                    </a:prstGeom>
                  </pic:spPr>
                </pic:pic>
              </a:graphicData>
            </a:graphic>
          </wp:inline>
        </w:drawing>
      </w:r>
    </w:p>
    <w:p w14:paraId="176A8953" w14:textId="77777777" w:rsidR="00914B53" w:rsidRDefault="00914B53" w:rsidP="00914B53">
      <w:pPr>
        <w:rPr>
          <w:b/>
          <w:bCs/>
          <w:sz w:val="28"/>
          <w:szCs w:val="28"/>
          <w:lang w:val="en-IN"/>
        </w:rPr>
      </w:pPr>
    </w:p>
    <w:p w14:paraId="727F14E9" w14:textId="77777777" w:rsidR="00914B53" w:rsidRDefault="00914B53" w:rsidP="00914B53">
      <w:pPr>
        <w:rPr>
          <w:b/>
          <w:bCs/>
          <w:sz w:val="28"/>
          <w:szCs w:val="28"/>
          <w:lang w:val="en-IN"/>
        </w:rPr>
      </w:pPr>
    </w:p>
    <w:p w14:paraId="3C2C88F5" w14:textId="77777777" w:rsidR="00914B53" w:rsidRDefault="00914B53" w:rsidP="00914B53">
      <w:pPr>
        <w:rPr>
          <w:b/>
          <w:bCs/>
          <w:sz w:val="28"/>
          <w:szCs w:val="28"/>
          <w:lang w:val="en-IN"/>
        </w:rPr>
      </w:pPr>
    </w:p>
    <w:p w14:paraId="6FDBDD67" w14:textId="77777777" w:rsidR="00914B53" w:rsidRDefault="00914B53" w:rsidP="00914B53">
      <w:pPr>
        <w:rPr>
          <w:b/>
          <w:bCs/>
          <w:sz w:val="28"/>
          <w:szCs w:val="28"/>
          <w:lang w:val="en-IN"/>
        </w:rPr>
      </w:pPr>
    </w:p>
    <w:p w14:paraId="3626D8A6" w14:textId="77777777" w:rsidR="00914B53" w:rsidRDefault="00914B53" w:rsidP="00914B53">
      <w:pPr>
        <w:rPr>
          <w:b/>
          <w:bCs/>
          <w:sz w:val="28"/>
          <w:szCs w:val="28"/>
          <w:lang w:val="en-IN"/>
        </w:rPr>
      </w:pPr>
    </w:p>
    <w:p w14:paraId="0048302B" w14:textId="77777777" w:rsidR="00914B53" w:rsidRPr="00914B53" w:rsidRDefault="00914B53" w:rsidP="00914B53">
      <w:pPr>
        <w:rPr>
          <w:b/>
          <w:bCs/>
          <w:sz w:val="28"/>
          <w:szCs w:val="28"/>
          <w:lang w:val="en-IN"/>
        </w:rPr>
      </w:pPr>
      <w:r w:rsidRPr="00914B53">
        <w:rPr>
          <w:b/>
          <w:bCs/>
          <w:sz w:val="28"/>
          <w:szCs w:val="28"/>
          <w:lang w:val="en-IN"/>
        </w:rPr>
        <w:lastRenderedPageBreak/>
        <w:t>Other Operations:</w:t>
      </w:r>
    </w:p>
    <w:p w14:paraId="6C6CA25B" w14:textId="77777777" w:rsidR="00914B53" w:rsidRPr="00914B53" w:rsidRDefault="00914B53">
      <w:pPr>
        <w:numPr>
          <w:ilvl w:val="0"/>
          <w:numId w:val="29"/>
        </w:numPr>
        <w:rPr>
          <w:b/>
          <w:bCs/>
          <w:sz w:val="28"/>
          <w:szCs w:val="28"/>
          <w:lang w:val="en-IN"/>
        </w:rPr>
      </w:pPr>
      <w:proofErr w:type="spellStart"/>
      <w:proofErr w:type="gramStart"/>
      <w:r w:rsidRPr="00914B53">
        <w:rPr>
          <w:b/>
          <w:bCs/>
          <w:sz w:val="28"/>
          <w:szCs w:val="28"/>
          <w:u w:val="single"/>
          <w:lang w:val="en-IN"/>
        </w:rPr>
        <w:t>len</w:t>
      </w:r>
      <w:proofErr w:type="spellEnd"/>
      <w:r w:rsidRPr="00914B53">
        <w:rPr>
          <w:b/>
          <w:bCs/>
          <w:sz w:val="28"/>
          <w:szCs w:val="28"/>
          <w:lang w:val="en-IN"/>
        </w:rPr>
        <w:t>(</w:t>
      </w:r>
      <w:proofErr w:type="gramEnd"/>
      <w:r w:rsidRPr="00914B53">
        <w:rPr>
          <w:b/>
          <w:bCs/>
          <w:sz w:val="28"/>
          <w:szCs w:val="28"/>
          <w:lang w:val="en-IN"/>
        </w:rPr>
        <w:t>):</w:t>
      </w:r>
    </w:p>
    <w:p w14:paraId="1E9D7ADE" w14:textId="77777777" w:rsidR="00914B53" w:rsidRPr="00914B53" w:rsidRDefault="00914B53">
      <w:pPr>
        <w:numPr>
          <w:ilvl w:val="1"/>
          <w:numId w:val="29"/>
        </w:numPr>
        <w:rPr>
          <w:b/>
          <w:bCs/>
          <w:sz w:val="28"/>
          <w:szCs w:val="28"/>
          <w:lang w:val="en-IN"/>
        </w:rPr>
      </w:pPr>
      <w:r w:rsidRPr="00914B53">
        <w:rPr>
          <w:b/>
          <w:bCs/>
          <w:sz w:val="28"/>
          <w:szCs w:val="28"/>
          <w:lang w:val="en-IN"/>
        </w:rPr>
        <w:t>Returns the number of elements in the list.</w:t>
      </w:r>
    </w:p>
    <w:p w14:paraId="6B6EA635" w14:textId="77777777" w:rsidR="00914B53" w:rsidRDefault="00914B53" w:rsidP="00914B53">
      <w:pPr>
        <w:rPr>
          <w:b/>
          <w:bCs/>
          <w:sz w:val="28"/>
          <w:szCs w:val="28"/>
          <w:lang w:val="en-IN"/>
        </w:rPr>
      </w:pPr>
    </w:p>
    <w:p w14:paraId="7FDFF757" w14:textId="40C5187E" w:rsidR="00914B53" w:rsidRDefault="00914B53" w:rsidP="00914B53">
      <w:pPr>
        <w:rPr>
          <w:b/>
          <w:bCs/>
          <w:sz w:val="28"/>
          <w:szCs w:val="28"/>
          <w:lang w:val="en-IN"/>
        </w:rPr>
      </w:pPr>
      <w:r w:rsidRPr="00914B53">
        <w:rPr>
          <w:b/>
          <w:bCs/>
          <w:noProof/>
          <w:sz w:val="28"/>
          <w:szCs w:val="28"/>
          <w:lang w:val="en-IN"/>
        </w:rPr>
        <w:drawing>
          <wp:inline distT="0" distB="0" distL="0" distR="0" wp14:anchorId="64496AEB" wp14:editId="37E96219">
            <wp:extent cx="5943600" cy="477520"/>
            <wp:effectExtent l="0" t="0" r="0" b="0"/>
            <wp:docPr id="10334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3224" name=""/>
                    <pic:cNvPicPr/>
                  </pic:nvPicPr>
                  <pic:blipFill>
                    <a:blip r:embed="rId97"/>
                    <a:stretch>
                      <a:fillRect/>
                    </a:stretch>
                  </pic:blipFill>
                  <pic:spPr>
                    <a:xfrm>
                      <a:off x="0" y="0"/>
                      <a:ext cx="5943600" cy="477520"/>
                    </a:xfrm>
                    <a:prstGeom prst="rect">
                      <a:avLst/>
                    </a:prstGeom>
                  </pic:spPr>
                </pic:pic>
              </a:graphicData>
            </a:graphic>
          </wp:inline>
        </w:drawing>
      </w:r>
    </w:p>
    <w:p w14:paraId="35AA9893" w14:textId="77777777" w:rsidR="00914B53" w:rsidRDefault="00914B53" w:rsidP="00914B53">
      <w:pPr>
        <w:rPr>
          <w:b/>
          <w:bCs/>
          <w:sz w:val="28"/>
          <w:szCs w:val="28"/>
          <w:lang w:val="en-IN"/>
        </w:rPr>
      </w:pPr>
    </w:p>
    <w:p w14:paraId="56B007C5" w14:textId="1B1F695E" w:rsidR="00914B53" w:rsidRPr="00914B53" w:rsidRDefault="00914B53">
      <w:pPr>
        <w:pStyle w:val="ListParagraph"/>
        <w:numPr>
          <w:ilvl w:val="0"/>
          <w:numId w:val="29"/>
        </w:numPr>
        <w:rPr>
          <w:b/>
          <w:bCs/>
          <w:sz w:val="28"/>
          <w:szCs w:val="28"/>
          <w:lang w:val="en-IN"/>
        </w:rPr>
      </w:pPr>
      <w:proofErr w:type="gramStart"/>
      <w:r w:rsidRPr="002F09C4">
        <w:rPr>
          <w:b/>
          <w:bCs/>
          <w:sz w:val="28"/>
          <w:szCs w:val="28"/>
          <w:u w:val="single"/>
          <w:lang w:val="en-IN"/>
        </w:rPr>
        <w:t>sort</w:t>
      </w:r>
      <w:r w:rsidRPr="00914B53">
        <w:rPr>
          <w:b/>
          <w:bCs/>
          <w:sz w:val="28"/>
          <w:szCs w:val="28"/>
          <w:lang w:val="en-IN"/>
        </w:rPr>
        <w:t>(</w:t>
      </w:r>
      <w:proofErr w:type="gramEnd"/>
      <w:r w:rsidRPr="00914B53">
        <w:rPr>
          <w:b/>
          <w:bCs/>
          <w:sz w:val="28"/>
          <w:szCs w:val="28"/>
          <w:lang w:val="en-IN"/>
        </w:rPr>
        <w:t>):</w:t>
      </w:r>
    </w:p>
    <w:p w14:paraId="3A26E9A8" w14:textId="77777777" w:rsidR="00914B53" w:rsidRPr="00914B53" w:rsidRDefault="00914B53">
      <w:pPr>
        <w:pStyle w:val="ListParagraph"/>
        <w:numPr>
          <w:ilvl w:val="1"/>
          <w:numId w:val="18"/>
        </w:numPr>
        <w:rPr>
          <w:b/>
          <w:bCs/>
          <w:sz w:val="28"/>
          <w:szCs w:val="28"/>
          <w:lang w:val="en-IN"/>
        </w:rPr>
      </w:pPr>
      <w:r w:rsidRPr="00914B53">
        <w:rPr>
          <w:b/>
          <w:bCs/>
          <w:sz w:val="28"/>
          <w:szCs w:val="28"/>
          <w:lang w:val="en-IN"/>
        </w:rPr>
        <w:t>Sorts the list in ascending order (can specify descending with reverse=True).</w:t>
      </w:r>
    </w:p>
    <w:p w14:paraId="209C1958" w14:textId="77777777" w:rsidR="00914B53" w:rsidRDefault="00914B53" w:rsidP="00914B53">
      <w:pPr>
        <w:rPr>
          <w:b/>
          <w:bCs/>
          <w:sz w:val="28"/>
          <w:szCs w:val="28"/>
          <w:lang w:val="en-IN"/>
        </w:rPr>
      </w:pPr>
    </w:p>
    <w:p w14:paraId="555E792B" w14:textId="67970590" w:rsidR="00914B53" w:rsidRDefault="002F09C4" w:rsidP="00914B53">
      <w:pPr>
        <w:rPr>
          <w:b/>
          <w:bCs/>
          <w:sz w:val="28"/>
          <w:szCs w:val="28"/>
          <w:lang w:val="en-IN"/>
        </w:rPr>
      </w:pPr>
      <w:r w:rsidRPr="002F09C4">
        <w:rPr>
          <w:b/>
          <w:bCs/>
          <w:noProof/>
          <w:sz w:val="28"/>
          <w:szCs w:val="28"/>
          <w:lang w:val="en-IN"/>
        </w:rPr>
        <w:drawing>
          <wp:inline distT="0" distB="0" distL="0" distR="0" wp14:anchorId="27BD5495" wp14:editId="57B0CF5A">
            <wp:extent cx="5943600" cy="668655"/>
            <wp:effectExtent l="0" t="0" r="0" b="0"/>
            <wp:docPr id="105319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94481" name=""/>
                    <pic:cNvPicPr/>
                  </pic:nvPicPr>
                  <pic:blipFill>
                    <a:blip r:embed="rId98"/>
                    <a:stretch>
                      <a:fillRect/>
                    </a:stretch>
                  </pic:blipFill>
                  <pic:spPr>
                    <a:xfrm>
                      <a:off x="0" y="0"/>
                      <a:ext cx="5943600" cy="668655"/>
                    </a:xfrm>
                    <a:prstGeom prst="rect">
                      <a:avLst/>
                    </a:prstGeom>
                  </pic:spPr>
                </pic:pic>
              </a:graphicData>
            </a:graphic>
          </wp:inline>
        </w:drawing>
      </w:r>
    </w:p>
    <w:p w14:paraId="30F6949D" w14:textId="77777777" w:rsidR="002F09C4" w:rsidRDefault="002F09C4" w:rsidP="00914B53">
      <w:pPr>
        <w:rPr>
          <w:b/>
          <w:bCs/>
          <w:sz w:val="28"/>
          <w:szCs w:val="28"/>
          <w:lang w:val="en-IN"/>
        </w:rPr>
      </w:pPr>
    </w:p>
    <w:p w14:paraId="0B97E382" w14:textId="3C0BA1E3" w:rsidR="002F09C4" w:rsidRPr="002F09C4" w:rsidRDefault="002F09C4">
      <w:pPr>
        <w:pStyle w:val="ListParagraph"/>
        <w:numPr>
          <w:ilvl w:val="0"/>
          <w:numId w:val="29"/>
        </w:numPr>
        <w:rPr>
          <w:b/>
          <w:bCs/>
          <w:sz w:val="28"/>
          <w:szCs w:val="28"/>
          <w:lang w:val="en-IN"/>
        </w:rPr>
      </w:pPr>
      <w:proofErr w:type="gramStart"/>
      <w:r w:rsidRPr="002F09C4">
        <w:rPr>
          <w:b/>
          <w:bCs/>
          <w:sz w:val="28"/>
          <w:szCs w:val="28"/>
          <w:u w:val="single"/>
          <w:lang w:val="en-IN"/>
        </w:rPr>
        <w:t>reverse</w:t>
      </w:r>
      <w:r w:rsidRPr="002F09C4">
        <w:rPr>
          <w:b/>
          <w:bCs/>
          <w:sz w:val="28"/>
          <w:szCs w:val="28"/>
          <w:lang w:val="en-IN"/>
        </w:rPr>
        <w:t>(</w:t>
      </w:r>
      <w:proofErr w:type="gramEnd"/>
      <w:r w:rsidRPr="002F09C4">
        <w:rPr>
          <w:b/>
          <w:bCs/>
          <w:sz w:val="28"/>
          <w:szCs w:val="28"/>
          <w:lang w:val="en-IN"/>
        </w:rPr>
        <w:t>):</w:t>
      </w:r>
    </w:p>
    <w:p w14:paraId="5CFFA7B9" w14:textId="77777777" w:rsidR="002F09C4" w:rsidRPr="002F09C4" w:rsidRDefault="002F09C4">
      <w:pPr>
        <w:pStyle w:val="ListParagraph"/>
        <w:numPr>
          <w:ilvl w:val="1"/>
          <w:numId w:val="18"/>
        </w:numPr>
        <w:rPr>
          <w:b/>
          <w:bCs/>
          <w:sz w:val="28"/>
          <w:szCs w:val="28"/>
          <w:lang w:val="en-IN"/>
        </w:rPr>
      </w:pPr>
      <w:r w:rsidRPr="002F09C4">
        <w:rPr>
          <w:b/>
          <w:bCs/>
          <w:sz w:val="28"/>
          <w:szCs w:val="28"/>
          <w:lang w:val="en-IN"/>
        </w:rPr>
        <w:t>Reverses the elements in place.</w:t>
      </w:r>
    </w:p>
    <w:p w14:paraId="4580C2B0" w14:textId="77777777" w:rsidR="002F09C4" w:rsidRDefault="002F09C4" w:rsidP="00914B53">
      <w:pPr>
        <w:rPr>
          <w:b/>
          <w:bCs/>
          <w:sz w:val="28"/>
          <w:szCs w:val="28"/>
          <w:lang w:val="en-IN"/>
        </w:rPr>
      </w:pPr>
    </w:p>
    <w:p w14:paraId="79398F39" w14:textId="03CD1C69" w:rsidR="002F09C4" w:rsidRDefault="002F09C4" w:rsidP="00914B53">
      <w:pPr>
        <w:rPr>
          <w:b/>
          <w:bCs/>
          <w:sz w:val="28"/>
          <w:szCs w:val="28"/>
          <w:lang w:val="en-IN"/>
        </w:rPr>
      </w:pPr>
      <w:r w:rsidRPr="002F09C4">
        <w:rPr>
          <w:b/>
          <w:bCs/>
          <w:noProof/>
          <w:sz w:val="28"/>
          <w:szCs w:val="28"/>
          <w:lang w:val="en-IN"/>
        </w:rPr>
        <w:drawing>
          <wp:inline distT="0" distB="0" distL="0" distR="0" wp14:anchorId="6EC7A189" wp14:editId="70A60AC6">
            <wp:extent cx="5943600" cy="704850"/>
            <wp:effectExtent l="0" t="0" r="0" b="0"/>
            <wp:docPr id="2032547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47612" name=""/>
                    <pic:cNvPicPr/>
                  </pic:nvPicPr>
                  <pic:blipFill>
                    <a:blip r:embed="rId99"/>
                    <a:stretch>
                      <a:fillRect/>
                    </a:stretch>
                  </pic:blipFill>
                  <pic:spPr>
                    <a:xfrm>
                      <a:off x="0" y="0"/>
                      <a:ext cx="5943600" cy="704850"/>
                    </a:xfrm>
                    <a:prstGeom prst="rect">
                      <a:avLst/>
                    </a:prstGeom>
                  </pic:spPr>
                </pic:pic>
              </a:graphicData>
            </a:graphic>
          </wp:inline>
        </w:drawing>
      </w:r>
    </w:p>
    <w:p w14:paraId="4BFFC9ED" w14:textId="77777777" w:rsidR="002F09C4" w:rsidRDefault="002F09C4" w:rsidP="00914B53">
      <w:pPr>
        <w:rPr>
          <w:b/>
          <w:bCs/>
          <w:sz w:val="28"/>
          <w:szCs w:val="28"/>
          <w:lang w:val="en-IN"/>
        </w:rPr>
      </w:pPr>
    </w:p>
    <w:p w14:paraId="539DDC05" w14:textId="12EB3080" w:rsidR="002F09C4" w:rsidRPr="002F09C4" w:rsidRDefault="002F09C4">
      <w:pPr>
        <w:pStyle w:val="ListParagraph"/>
        <w:numPr>
          <w:ilvl w:val="0"/>
          <w:numId w:val="29"/>
        </w:numPr>
        <w:rPr>
          <w:b/>
          <w:bCs/>
          <w:sz w:val="28"/>
          <w:szCs w:val="28"/>
          <w:lang w:val="en-IN"/>
        </w:rPr>
      </w:pPr>
      <w:proofErr w:type="gramStart"/>
      <w:r w:rsidRPr="002F09C4">
        <w:rPr>
          <w:b/>
          <w:bCs/>
          <w:sz w:val="28"/>
          <w:szCs w:val="28"/>
          <w:lang w:val="en-IN"/>
        </w:rPr>
        <w:t>index(</w:t>
      </w:r>
      <w:proofErr w:type="gramEnd"/>
      <w:r w:rsidRPr="002F09C4">
        <w:rPr>
          <w:b/>
          <w:bCs/>
          <w:sz w:val="28"/>
          <w:szCs w:val="28"/>
          <w:lang w:val="en-IN"/>
        </w:rPr>
        <w:t>):</w:t>
      </w:r>
    </w:p>
    <w:p w14:paraId="6A0E8BCC" w14:textId="77777777" w:rsidR="002F09C4" w:rsidRPr="002F09C4" w:rsidRDefault="002F09C4">
      <w:pPr>
        <w:pStyle w:val="ListParagraph"/>
        <w:numPr>
          <w:ilvl w:val="1"/>
          <w:numId w:val="18"/>
        </w:numPr>
        <w:rPr>
          <w:b/>
          <w:bCs/>
          <w:sz w:val="28"/>
          <w:szCs w:val="28"/>
          <w:lang w:val="en-IN"/>
        </w:rPr>
      </w:pPr>
      <w:r w:rsidRPr="002F09C4">
        <w:rPr>
          <w:b/>
          <w:bCs/>
          <w:sz w:val="28"/>
          <w:szCs w:val="28"/>
          <w:lang w:val="en-IN"/>
        </w:rPr>
        <w:t>Returns the index of the first occurrence of the specified value.</w:t>
      </w:r>
    </w:p>
    <w:p w14:paraId="25B5ECBF" w14:textId="77777777" w:rsidR="002F09C4" w:rsidRDefault="002F09C4" w:rsidP="00914B53">
      <w:pPr>
        <w:rPr>
          <w:b/>
          <w:bCs/>
          <w:sz w:val="28"/>
          <w:szCs w:val="28"/>
          <w:lang w:val="en-IN"/>
        </w:rPr>
      </w:pPr>
    </w:p>
    <w:p w14:paraId="2AB94601" w14:textId="4D1E394D" w:rsidR="002F09C4" w:rsidRDefault="002F09C4" w:rsidP="00914B53">
      <w:pPr>
        <w:rPr>
          <w:b/>
          <w:bCs/>
          <w:sz w:val="28"/>
          <w:szCs w:val="28"/>
          <w:lang w:val="en-IN"/>
        </w:rPr>
      </w:pPr>
      <w:r w:rsidRPr="002F09C4">
        <w:rPr>
          <w:b/>
          <w:bCs/>
          <w:noProof/>
          <w:sz w:val="28"/>
          <w:szCs w:val="28"/>
          <w:lang w:val="en-IN"/>
        </w:rPr>
        <w:drawing>
          <wp:inline distT="0" distB="0" distL="0" distR="0" wp14:anchorId="1B890A81" wp14:editId="0F247618">
            <wp:extent cx="5943600" cy="454025"/>
            <wp:effectExtent l="0" t="0" r="0" b="3175"/>
            <wp:docPr id="107452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24161" name=""/>
                    <pic:cNvPicPr/>
                  </pic:nvPicPr>
                  <pic:blipFill>
                    <a:blip r:embed="rId100"/>
                    <a:stretch>
                      <a:fillRect/>
                    </a:stretch>
                  </pic:blipFill>
                  <pic:spPr>
                    <a:xfrm>
                      <a:off x="0" y="0"/>
                      <a:ext cx="5943600" cy="454025"/>
                    </a:xfrm>
                    <a:prstGeom prst="rect">
                      <a:avLst/>
                    </a:prstGeom>
                  </pic:spPr>
                </pic:pic>
              </a:graphicData>
            </a:graphic>
          </wp:inline>
        </w:drawing>
      </w:r>
    </w:p>
    <w:p w14:paraId="32B36119" w14:textId="77777777" w:rsidR="002F09C4" w:rsidRDefault="002F09C4" w:rsidP="00914B53">
      <w:pPr>
        <w:rPr>
          <w:b/>
          <w:bCs/>
          <w:sz w:val="28"/>
          <w:szCs w:val="28"/>
          <w:lang w:val="en-IN"/>
        </w:rPr>
      </w:pPr>
    </w:p>
    <w:p w14:paraId="7072D111" w14:textId="489436B1" w:rsidR="002F09C4" w:rsidRPr="002F09C4" w:rsidRDefault="002F09C4">
      <w:pPr>
        <w:pStyle w:val="ListParagraph"/>
        <w:numPr>
          <w:ilvl w:val="0"/>
          <w:numId w:val="29"/>
        </w:numPr>
        <w:rPr>
          <w:b/>
          <w:bCs/>
          <w:sz w:val="28"/>
          <w:szCs w:val="28"/>
          <w:lang w:val="en-IN"/>
        </w:rPr>
      </w:pPr>
      <w:proofErr w:type="gramStart"/>
      <w:r w:rsidRPr="002F09C4">
        <w:rPr>
          <w:b/>
          <w:bCs/>
          <w:sz w:val="28"/>
          <w:szCs w:val="28"/>
          <w:lang w:val="en-IN"/>
        </w:rPr>
        <w:t>count(</w:t>
      </w:r>
      <w:proofErr w:type="gramEnd"/>
      <w:r w:rsidRPr="002F09C4">
        <w:rPr>
          <w:b/>
          <w:bCs/>
          <w:sz w:val="28"/>
          <w:szCs w:val="28"/>
          <w:lang w:val="en-IN"/>
        </w:rPr>
        <w:t>):</w:t>
      </w:r>
    </w:p>
    <w:p w14:paraId="7FCB64EB" w14:textId="77777777" w:rsidR="002F09C4" w:rsidRPr="002F09C4" w:rsidRDefault="002F09C4">
      <w:pPr>
        <w:pStyle w:val="ListParagraph"/>
        <w:numPr>
          <w:ilvl w:val="1"/>
          <w:numId w:val="18"/>
        </w:numPr>
        <w:rPr>
          <w:b/>
          <w:bCs/>
          <w:sz w:val="28"/>
          <w:szCs w:val="28"/>
          <w:lang w:val="en-IN"/>
        </w:rPr>
      </w:pPr>
      <w:r w:rsidRPr="002F09C4">
        <w:rPr>
          <w:b/>
          <w:bCs/>
          <w:sz w:val="28"/>
          <w:szCs w:val="28"/>
          <w:lang w:val="en-IN"/>
        </w:rPr>
        <w:t>Returns the number of occurrences of a specific value in the list</w:t>
      </w:r>
    </w:p>
    <w:p w14:paraId="014D26A8" w14:textId="77777777" w:rsidR="002F09C4" w:rsidRDefault="002F09C4" w:rsidP="002F09C4">
      <w:pPr>
        <w:rPr>
          <w:b/>
          <w:bCs/>
          <w:sz w:val="28"/>
          <w:szCs w:val="28"/>
          <w:lang w:val="en-IN"/>
        </w:rPr>
      </w:pPr>
    </w:p>
    <w:p w14:paraId="41797DF4" w14:textId="0F9104EC" w:rsidR="002F09C4" w:rsidRDefault="002F09C4" w:rsidP="002F09C4">
      <w:pPr>
        <w:rPr>
          <w:b/>
          <w:bCs/>
          <w:sz w:val="28"/>
          <w:szCs w:val="28"/>
          <w:lang w:val="en-IN"/>
        </w:rPr>
      </w:pPr>
      <w:r w:rsidRPr="002F09C4">
        <w:rPr>
          <w:b/>
          <w:bCs/>
          <w:noProof/>
          <w:sz w:val="28"/>
          <w:szCs w:val="28"/>
          <w:lang w:val="en-IN"/>
        </w:rPr>
        <w:drawing>
          <wp:inline distT="0" distB="0" distL="0" distR="0" wp14:anchorId="4976880F" wp14:editId="69CADE70">
            <wp:extent cx="5943600" cy="485775"/>
            <wp:effectExtent l="0" t="0" r="0" b="9525"/>
            <wp:docPr id="463588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88278" name=""/>
                    <pic:cNvPicPr/>
                  </pic:nvPicPr>
                  <pic:blipFill>
                    <a:blip r:embed="rId101"/>
                    <a:stretch>
                      <a:fillRect/>
                    </a:stretch>
                  </pic:blipFill>
                  <pic:spPr>
                    <a:xfrm>
                      <a:off x="0" y="0"/>
                      <a:ext cx="5943600" cy="485775"/>
                    </a:xfrm>
                    <a:prstGeom prst="rect">
                      <a:avLst/>
                    </a:prstGeom>
                  </pic:spPr>
                </pic:pic>
              </a:graphicData>
            </a:graphic>
          </wp:inline>
        </w:drawing>
      </w:r>
    </w:p>
    <w:p w14:paraId="59186FEA" w14:textId="77777777" w:rsidR="002F09C4" w:rsidRDefault="002F09C4" w:rsidP="002F09C4">
      <w:pPr>
        <w:rPr>
          <w:b/>
          <w:bCs/>
          <w:sz w:val="28"/>
          <w:szCs w:val="28"/>
          <w:lang w:val="en-IN"/>
        </w:rPr>
      </w:pPr>
    </w:p>
    <w:p w14:paraId="6687CA1B" w14:textId="77777777" w:rsidR="002F09C4" w:rsidRDefault="002F09C4" w:rsidP="002F09C4">
      <w:pPr>
        <w:rPr>
          <w:b/>
          <w:bCs/>
          <w:sz w:val="28"/>
          <w:szCs w:val="28"/>
          <w:lang w:val="en-IN"/>
        </w:rPr>
      </w:pPr>
    </w:p>
    <w:p w14:paraId="6D9B4836" w14:textId="77777777" w:rsidR="002F09C4" w:rsidRDefault="002F09C4" w:rsidP="002F09C4">
      <w:pPr>
        <w:rPr>
          <w:b/>
          <w:bCs/>
          <w:sz w:val="28"/>
          <w:szCs w:val="28"/>
          <w:lang w:val="en-IN"/>
        </w:rPr>
      </w:pPr>
    </w:p>
    <w:p w14:paraId="797F3B92" w14:textId="77777777" w:rsidR="002F09C4" w:rsidRDefault="002F09C4" w:rsidP="002F09C4">
      <w:pPr>
        <w:rPr>
          <w:b/>
          <w:bCs/>
          <w:sz w:val="28"/>
          <w:szCs w:val="28"/>
          <w:lang w:val="en-IN"/>
        </w:rPr>
      </w:pPr>
    </w:p>
    <w:p w14:paraId="3A73E576" w14:textId="77777777" w:rsidR="002F09C4" w:rsidRPr="002F09C4" w:rsidRDefault="002F09C4" w:rsidP="002F09C4">
      <w:pPr>
        <w:rPr>
          <w:b/>
          <w:bCs/>
          <w:sz w:val="28"/>
          <w:szCs w:val="28"/>
          <w:lang w:val="en-IN"/>
        </w:rPr>
      </w:pPr>
      <w:r w:rsidRPr="002F09C4">
        <w:rPr>
          <w:b/>
          <w:bCs/>
          <w:sz w:val="28"/>
          <w:szCs w:val="28"/>
          <w:lang w:val="en-IN"/>
        </w:rPr>
        <w:lastRenderedPageBreak/>
        <w:t>Iterating Over a List:</w:t>
      </w:r>
    </w:p>
    <w:p w14:paraId="0B36A46E" w14:textId="77777777" w:rsidR="002F09C4" w:rsidRPr="002F09C4" w:rsidRDefault="002F09C4">
      <w:pPr>
        <w:numPr>
          <w:ilvl w:val="0"/>
          <w:numId w:val="30"/>
        </w:numPr>
        <w:rPr>
          <w:b/>
          <w:bCs/>
          <w:sz w:val="28"/>
          <w:szCs w:val="28"/>
          <w:lang w:val="en-IN"/>
        </w:rPr>
      </w:pPr>
      <w:r w:rsidRPr="002F09C4">
        <w:rPr>
          <w:b/>
          <w:bCs/>
          <w:sz w:val="28"/>
          <w:szCs w:val="28"/>
          <w:lang w:val="en-IN"/>
        </w:rPr>
        <w:t>Using a for loop:</w:t>
      </w:r>
    </w:p>
    <w:p w14:paraId="7C4BAFE3" w14:textId="77777777" w:rsidR="002F09C4" w:rsidRDefault="002F09C4" w:rsidP="002F09C4">
      <w:pPr>
        <w:rPr>
          <w:b/>
          <w:bCs/>
          <w:sz w:val="28"/>
          <w:szCs w:val="28"/>
          <w:lang w:val="en-IN"/>
        </w:rPr>
      </w:pPr>
    </w:p>
    <w:p w14:paraId="424D4C3A" w14:textId="7FCE50BF" w:rsidR="002F09C4" w:rsidRDefault="002F09C4" w:rsidP="002F09C4">
      <w:pPr>
        <w:rPr>
          <w:b/>
          <w:bCs/>
          <w:sz w:val="28"/>
          <w:szCs w:val="28"/>
          <w:lang w:val="en-IN"/>
        </w:rPr>
      </w:pPr>
      <w:r w:rsidRPr="002F09C4">
        <w:rPr>
          <w:b/>
          <w:bCs/>
          <w:noProof/>
          <w:sz w:val="28"/>
          <w:szCs w:val="28"/>
          <w:lang w:val="en-IN"/>
        </w:rPr>
        <w:drawing>
          <wp:inline distT="0" distB="0" distL="0" distR="0" wp14:anchorId="28FCB30A" wp14:editId="1A981114">
            <wp:extent cx="5943600" cy="690880"/>
            <wp:effectExtent l="0" t="0" r="0" b="0"/>
            <wp:docPr id="21248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812975" name=""/>
                    <pic:cNvPicPr/>
                  </pic:nvPicPr>
                  <pic:blipFill>
                    <a:blip r:embed="rId102"/>
                    <a:stretch>
                      <a:fillRect/>
                    </a:stretch>
                  </pic:blipFill>
                  <pic:spPr>
                    <a:xfrm>
                      <a:off x="0" y="0"/>
                      <a:ext cx="5943600" cy="690880"/>
                    </a:xfrm>
                    <a:prstGeom prst="rect">
                      <a:avLst/>
                    </a:prstGeom>
                  </pic:spPr>
                </pic:pic>
              </a:graphicData>
            </a:graphic>
          </wp:inline>
        </w:drawing>
      </w:r>
    </w:p>
    <w:p w14:paraId="1BDBEF70" w14:textId="77777777" w:rsidR="002F09C4" w:rsidRDefault="002F09C4" w:rsidP="002F09C4">
      <w:pPr>
        <w:rPr>
          <w:b/>
          <w:bCs/>
          <w:sz w:val="28"/>
          <w:szCs w:val="28"/>
          <w:lang w:val="en-IN"/>
        </w:rPr>
      </w:pPr>
    </w:p>
    <w:p w14:paraId="647859C2" w14:textId="2A32FF3D" w:rsidR="002F09C4" w:rsidRPr="002F09C4" w:rsidRDefault="002F09C4">
      <w:pPr>
        <w:pStyle w:val="ListParagraph"/>
        <w:numPr>
          <w:ilvl w:val="0"/>
          <w:numId w:val="30"/>
        </w:numPr>
        <w:rPr>
          <w:b/>
          <w:bCs/>
          <w:sz w:val="28"/>
          <w:szCs w:val="28"/>
          <w:lang w:val="en-IN"/>
        </w:rPr>
      </w:pPr>
      <w:r w:rsidRPr="002F09C4">
        <w:rPr>
          <w:b/>
          <w:bCs/>
          <w:sz w:val="28"/>
          <w:szCs w:val="28"/>
        </w:rPr>
        <w:t xml:space="preserve">Using </w:t>
      </w:r>
      <w:proofErr w:type="gramStart"/>
      <w:r w:rsidRPr="002F09C4">
        <w:rPr>
          <w:b/>
          <w:bCs/>
          <w:sz w:val="28"/>
          <w:szCs w:val="28"/>
          <w:u w:val="single"/>
        </w:rPr>
        <w:t>enumerate</w:t>
      </w:r>
      <w:r w:rsidRPr="002F09C4">
        <w:rPr>
          <w:b/>
          <w:bCs/>
          <w:sz w:val="28"/>
          <w:szCs w:val="28"/>
        </w:rPr>
        <w:t>(</w:t>
      </w:r>
      <w:proofErr w:type="gramEnd"/>
      <w:r w:rsidRPr="002F09C4">
        <w:rPr>
          <w:b/>
          <w:bCs/>
          <w:sz w:val="28"/>
          <w:szCs w:val="28"/>
        </w:rPr>
        <w:t>) for indices:</w:t>
      </w:r>
    </w:p>
    <w:p w14:paraId="7EC3B1ED" w14:textId="77777777" w:rsidR="002F09C4" w:rsidRDefault="002F09C4" w:rsidP="002F09C4">
      <w:pPr>
        <w:rPr>
          <w:b/>
          <w:bCs/>
          <w:sz w:val="28"/>
          <w:szCs w:val="28"/>
          <w:lang w:val="en-IN"/>
        </w:rPr>
      </w:pPr>
    </w:p>
    <w:p w14:paraId="29293729" w14:textId="46DC035C" w:rsidR="002F09C4" w:rsidRDefault="002F09C4" w:rsidP="002F09C4">
      <w:pPr>
        <w:rPr>
          <w:b/>
          <w:bCs/>
          <w:sz w:val="28"/>
          <w:szCs w:val="28"/>
          <w:lang w:val="en-IN"/>
        </w:rPr>
      </w:pPr>
      <w:r w:rsidRPr="002F09C4">
        <w:rPr>
          <w:b/>
          <w:bCs/>
          <w:noProof/>
          <w:sz w:val="28"/>
          <w:szCs w:val="28"/>
          <w:lang w:val="en-IN"/>
        </w:rPr>
        <w:drawing>
          <wp:inline distT="0" distB="0" distL="0" distR="0" wp14:anchorId="0179CBE0" wp14:editId="1A554D52">
            <wp:extent cx="5943600" cy="675005"/>
            <wp:effectExtent l="0" t="0" r="0" b="0"/>
            <wp:docPr id="1243862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62539" name=""/>
                    <pic:cNvPicPr/>
                  </pic:nvPicPr>
                  <pic:blipFill>
                    <a:blip r:embed="rId103"/>
                    <a:stretch>
                      <a:fillRect/>
                    </a:stretch>
                  </pic:blipFill>
                  <pic:spPr>
                    <a:xfrm>
                      <a:off x="0" y="0"/>
                      <a:ext cx="5943600" cy="675005"/>
                    </a:xfrm>
                    <a:prstGeom prst="rect">
                      <a:avLst/>
                    </a:prstGeom>
                  </pic:spPr>
                </pic:pic>
              </a:graphicData>
            </a:graphic>
          </wp:inline>
        </w:drawing>
      </w:r>
    </w:p>
    <w:p w14:paraId="436B964A" w14:textId="77777777" w:rsidR="002F09C4" w:rsidRDefault="002F09C4" w:rsidP="002F09C4">
      <w:pPr>
        <w:rPr>
          <w:b/>
          <w:bCs/>
          <w:sz w:val="28"/>
          <w:szCs w:val="28"/>
          <w:lang w:val="en-IN"/>
        </w:rPr>
      </w:pPr>
    </w:p>
    <w:p w14:paraId="45729ABE" w14:textId="26EC6E36" w:rsidR="002F09C4" w:rsidRDefault="00000000" w:rsidP="002F09C4">
      <w:pPr>
        <w:rPr>
          <w:b/>
          <w:bCs/>
          <w:sz w:val="28"/>
          <w:szCs w:val="28"/>
          <w:lang w:val="en-IN"/>
        </w:rPr>
      </w:pPr>
      <w:r>
        <w:rPr>
          <w:b/>
          <w:bCs/>
          <w:sz w:val="28"/>
          <w:szCs w:val="28"/>
          <w:lang w:val="en-IN"/>
        </w:rPr>
        <w:pict w14:anchorId="51077A52">
          <v:rect id="_x0000_i1051" style="width:0;height:1.5pt" o:hralign="center" o:hrstd="t" o:hr="t" fillcolor="#a0a0a0" stroked="f"/>
        </w:pict>
      </w:r>
    </w:p>
    <w:p w14:paraId="0DE14BAD" w14:textId="77777777" w:rsidR="005D6FAC" w:rsidRDefault="005D6FAC" w:rsidP="002F09C4">
      <w:pPr>
        <w:rPr>
          <w:b/>
          <w:bCs/>
          <w:sz w:val="28"/>
          <w:szCs w:val="28"/>
          <w:lang w:val="en-IN"/>
        </w:rPr>
      </w:pPr>
    </w:p>
    <w:p w14:paraId="20B3146B" w14:textId="77777777" w:rsidR="005D6FAC" w:rsidRPr="005D6FAC" w:rsidRDefault="005D6FAC" w:rsidP="005D6FAC">
      <w:pPr>
        <w:rPr>
          <w:b/>
          <w:bCs/>
          <w:sz w:val="28"/>
          <w:szCs w:val="28"/>
          <w:lang w:val="en-IN"/>
        </w:rPr>
      </w:pPr>
      <w:r w:rsidRPr="005D6FAC">
        <w:rPr>
          <w:b/>
          <w:bCs/>
          <w:sz w:val="28"/>
          <w:szCs w:val="28"/>
          <w:lang w:val="en-IN"/>
        </w:rPr>
        <w:t>Nested Lists:</w:t>
      </w:r>
    </w:p>
    <w:p w14:paraId="11230E10" w14:textId="77777777" w:rsidR="005D6FAC" w:rsidRPr="005D6FAC" w:rsidRDefault="005D6FAC" w:rsidP="005D6FAC">
      <w:pPr>
        <w:rPr>
          <w:b/>
          <w:bCs/>
          <w:sz w:val="28"/>
          <w:szCs w:val="28"/>
          <w:lang w:val="en-IN"/>
        </w:rPr>
      </w:pPr>
      <w:r w:rsidRPr="005D6FAC">
        <w:rPr>
          <w:b/>
          <w:bCs/>
          <w:sz w:val="28"/>
          <w:szCs w:val="28"/>
          <w:lang w:val="en-IN"/>
        </w:rPr>
        <w:t>Lists can contain other lists, creating a multi-dimensional structure.</w:t>
      </w:r>
    </w:p>
    <w:p w14:paraId="61893751" w14:textId="77777777" w:rsidR="005D6FAC" w:rsidRDefault="005D6FAC" w:rsidP="002F09C4">
      <w:pPr>
        <w:rPr>
          <w:b/>
          <w:bCs/>
          <w:sz w:val="28"/>
          <w:szCs w:val="28"/>
          <w:lang w:val="en-IN"/>
        </w:rPr>
      </w:pPr>
    </w:p>
    <w:p w14:paraId="6B0A0EAE" w14:textId="2F06B60E" w:rsidR="005D6FAC" w:rsidRDefault="005D6FAC" w:rsidP="002F09C4">
      <w:pPr>
        <w:rPr>
          <w:b/>
          <w:bCs/>
          <w:sz w:val="28"/>
          <w:szCs w:val="28"/>
          <w:lang w:val="en-IN"/>
        </w:rPr>
      </w:pPr>
      <w:r w:rsidRPr="005D6FAC">
        <w:rPr>
          <w:b/>
          <w:bCs/>
          <w:noProof/>
          <w:sz w:val="28"/>
          <w:szCs w:val="28"/>
          <w:lang w:val="en-IN"/>
        </w:rPr>
        <w:drawing>
          <wp:inline distT="0" distB="0" distL="0" distR="0" wp14:anchorId="2F82FD5F" wp14:editId="77F475D5">
            <wp:extent cx="5943600" cy="645160"/>
            <wp:effectExtent l="0" t="0" r="0" b="2540"/>
            <wp:docPr id="99898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989329" name=""/>
                    <pic:cNvPicPr/>
                  </pic:nvPicPr>
                  <pic:blipFill>
                    <a:blip r:embed="rId104"/>
                    <a:stretch>
                      <a:fillRect/>
                    </a:stretch>
                  </pic:blipFill>
                  <pic:spPr>
                    <a:xfrm>
                      <a:off x="0" y="0"/>
                      <a:ext cx="5943600" cy="645160"/>
                    </a:xfrm>
                    <a:prstGeom prst="rect">
                      <a:avLst/>
                    </a:prstGeom>
                  </pic:spPr>
                </pic:pic>
              </a:graphicData>
            </a:graphic>
          </wp:inline>
        </w:drawing>
      </w:r>
    </w:p>
    <w:p w14:paraId="166E66EC" w14:textId="77777777" w:rsidR="005D6FAC" w:rsidRDefault="005D6FAC" w:rsidP="002F09C4">
      <w:pPr>
        <w:rPr>
          <w:b/>
          <w:bCs/>
          <w:sz w:val="28"/>
          <w:szCs w:val="28"/>
          <w:lang w:val="en-IN"/>
        </w:rPr>
      </w:pPr>
    </w:p>
    <w:p w14:paraId="5504B830" w14:textId="31BE7DC0" w:rsidR="005D6FAC" w:rsidRDefault="00000000" w:rsidP="002F09C4">
      <w:pPr>
        <w:rPr>
          <w:b/>
          <w:bCs/>
          <w:sz w:val="28"/>
          <w:szCs w:val="28"/>
          <w:lang w:val="en-IN"/>
        </w:rPr>
      </w:pPr>
      <w:r>
        <w:rPr>
          <w:b/>
          <w:bCs/>
          <w:sz w:val="28"/>
          <w:szCs w:val="28"/>
          <w:lang w:val="en-IN"/>
        </w:rPr>
        <w:pict w14:anchorId="2781985A">
          <v:rect id="_x0000_i1052" style="width:0;height:1.5pt" o:hralign="center" o:hrstd="t" o:hr="t" fillcolor="#a0a0a0" stroked="f"/>
        </w:pict>
      </w:r>
    </w:p>
    <w:p w14:paraId="3265DEEF" w14:textId="77777777" w:rsidR="005D6FAC" w:rsidRDefault="005D6FAC" w:rsidP="002F09C4">
      <w:pPr>
        <w:rPr>
          <w:b/>
          <w:bCs/>
          <w:sz w:val="28"/>
          <w:szCs w:val="28"/>
          <w:lang w:val="en-IN"/>
        </w:rPr>
      </w:pPr>
    </w:p>
    <w:p w14:paraId="1CAEC5F8" w14:textId="77777777" w:rsidR="005D6FAC" w:rsidRPr="005D6FAC" w:rsidRDefault="005D6FAC" w:rsidP="005D6FAC">
      <w:pPr>
        <w:rPr>
          <w:b/>
          <w:bCs/>
          <w:sz w:val="28"/>
          <w:szCs w:val="28"/>
          <w:lang w:val="en-IN"/>
        </w:rPr>
      </w:pPr>
      <w:r w:rsidRPr="005D6FAC">
        <w:rPr>
          <w:b/>
          <w:bCs/>
          <w:sz w:val="28"/>
          <w:szCs w:val="28"/>
          <w:lang w:val="en-IN"/>
        </w:rPr>
        <w:t>List Comprehensions:</w:t>
      </w:r>
    </w:p>
    <w:p w14:paraId="77ED7F6D" w14:textId="77777777" w:rsidR="005D6FAC" w:rsidRPr="005D6FAC" w:rsidRDefault="005D6FAC" w:rsidP="005D6FAC">
      <w:pPr>
        <w:rPr>
          <w:b/>
          <w:bCs/>
          <w:sz w:val="28"/>
          <w:szCs w:val="28"/>
          <w:lang w:val="en-IN"/>
        </w:rPr>
      </w:pPr>
      <w:r w:rsidRPr="005D6FAC">
        <w:rPr>
          <w:b/>
          <w:bCs/>
          <w:sz w:val="28"/>
          <w:szCs w:val="28"/>
          <w:lang w:val="en-IN"/>
        </w:rPr>
        <w:t>A concise way to create lists.</w:t>
      </w:r>
    </w:p>
    <w:p w14:paraId="1A5C64B0" w14:textId="77777777" w:rsidR="005D6FAC" w:rsidRDefault="005D6FAC" w:rsidP="002F09C4">
      <w:pPr>
        <w:rPr>
          <w:b/>
          <w:bCs/>
          <w:sz w:val="28"/>
          <w:szCs w:val="28"/>
          <w:lang w:val="en-IN"/>
        </w:rPr>
      </w:pPr>
    </w:p>
    <w:p w14:paraId="1C97EDE9" w14:textId="34C667A2" w:rsidR="005D6FAC" w:rsidRDefault="005D6FAC" w:rsidP="002F09C4">
      <w:pPr>
        <w:rPr>
          <w:b/>
          <w:bCs/>
          <w:sz w:val="28"/>
          <w:szCs w:val="28"/>
          <w:lang w:val="en-IN"/>
        </w:rPr>
      </w:pPr>
      <w:r w:rsidRPr="005D6FAC">
        <w:rPr>
          <w:b/>
          <w:bCs/>
          <w:noProof/>
          <w:sz w:val="28"/>
          <w:szCs w:val="28"/>
          <w:lang w:val="en-IN"/>
        </w:rPr>
        <w:drawing>
          <wp:inline distT="0" distB="0" distL="0" distR="0" wp14:anchorId="3A827896" wp14:editId="2C417E99">
            <wp:extent cx="5943600" cy="833120"/>
            <wp:effectExtent l="0" t="0" r="0" b="5080"/>
            <wp:docPr id="169651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512897" name=""/>
                    <pic:cNvPicPr/>
                  </pic:nvPicPr>
                  <pic:blipFill>
                    <a:blip r:embed="rId105"/>
                    <a:stretch>
                      <a:fillRect/>
                    </a:stretch>
                  </pic:blipFill>
                  <pic:spPr>
                    <a:xfrm>
                      <a:off x="0" y="0"/>
                      <a:ext cx="5943600" cy="833120"/>
                    </a:xfrm>
                    <a:prstGeom prst="rect">
                      <a:avLst/>
                    </a:prstGeom>
                  </pic:spPr>
                </pic:pic>
              </a:graphicData>
            </a:graphic>
          </wp:inline>
        </w:drawing>
      </w:r>
    </w:p>
    <w:p w14:paraId="5FF052BC" w14:textId="77777777" w:rsidR="005D6FAC" w:rsidRDefault="005D6FAC" w:rsidP="002F09C4">
      <w:pPr>
        <w:rPr>
          <w:b/>
          <w:bCs/>
          <w:sz w:val="28"/>
          <w:szCs w:val="28"/>
          <w:lang w:val="en-IN"/>
        </w:rPr>
      </w:pPr>
    </w:p>
    <w:p w14:paraId="019E37C8" w14:textId="77777777" w:rsidR="005D6FAC" w:rsidRDefault="005D6FAC" w:rsidP="002F09C4">
      <w:pPr>
        <w:rPr>
          <w:b/>
          <w:bCs/>
          <w:sz w:val="28"/>
          <w:szCs w:val="28"/>
          <w:lang w:val="en-IN"/>
        </w:rPr>
      </w:pPr>
    </w:p>
    <w:p w14:paraId="644565F0" w14:textId="77777777" w:rsidR="00A34C9E" w:rsidRDefault="00A34C9E" w:rsidP="002F09C4">
      <w:pPr>
        <w:rPr>
          <w:b/>
          <w:bCs/>
          <w:sz w:val="28"/>
          <w:szCs w:val="28"/>
          <w:lang w:val="en-IN"/>
        </w:rPr>
      </w:pPr>
    </w:p>
    <w:p w14:paraId="0C97EFD0" w14:textId="77777777" w:rsidR="00A34C9E" w:rsidRDefault="00A34C9E" w:rsidP="002F09C4">
      <w:pPr>
        <w:rPr>
          <w:b/>
          <w:bCs/>
          <w:sz w:val="28"/>
          <w:szCs w:val="28"/>
          <w:lang w:val="en-IN"/>
        </w:rPr>
      </w:pPr>
    </w:p>
    <w:p w14:paraId="5CDE9AEA" w14:textId="77777777" w:rsidR="00A34C9E" w:rsidRDefault="00A34C9E" w:rsidP="002F09C4">
      <w:pPr>
        <w:rPr>
          <w:b/>
          <w:bCs/>
          <w:sz w:val="28"/>
          <w:szCs w:val="28"/>
          <w:lang w:val="en-IN"/>
        </w:rPr>
      </w:pPr>
    </w:p>
    <w:p w14:paraId="10C9E8FC" w14:textId="77777777" w:rsidR="00A34C9E" w:rsidRDefault="00A34C9E" w:rsidP="002F09C4">
      <w:pPr>
        <w:rPr>
          <w:b/>
          <w:bCs/>
          <w:sz w:val="28"/>
          <w:szCs w:val="28"/>
          <w:lang w:val="en-IN"/>
        </w:rPr>
      </w:pPr>
    </w:p>
    <w:p w14:paraId="52C1E4FF" w14:textId="60958266" w:rsidR="00A34C9E" w:rsidRPr="00A34C9E" w:rsidRDefault="00A34C9E" w:rsidP="002F09C4">
      <w:pPr>
        <w:rPr>
          <w:b/>
          <w:bCs/>
          <w:sz w:val="44"/>
          <w:szCs w:val="44"/>
          <w:lang w:val="en-IN"/>
        </w:rPr>
      </w:pPr>
      <w:r w:rsidRPr="00A34C9E">
        <w:rPr>
          <w:b/>
          <w:bCs/>
          <w:sz w:val="44"/>
          <w:szCs w:val="44"/>
          <w:lang w:val="en-IN"/>
        </w:rPr>
        <w:lastRenderedPageBreak/>
        <w:t>Tuple</w:t>
      </w:r>
    </w:p>
    <w:p w14:paraId="3D30FECD" w14:textId="77777777" w:rsidR="002F09C4" w:rsidRDefault="002F09C4" w:rsidP="002F09C4">
      <w:pPr>
        <w:rPr>
          <w:b/>
          <w:bCs/>
          <w:sz w:val="28"/>
          <w:szCs w:val="28"/>
          <w:lang w:val="en-IN"/>
        </w:rPr>
      </w:pPr>
    </w:p>
    <w:p w14:paraId="5AFD5D91" w14:textId="77777777" w:rsidR="00A34C9E" w:rsidRPr="00A34C9E" w:rsidRDefault="00A34C9E" w:rsidP="00A34C9E">
      <w:pPr>
        <w:rPr>
          <w:b/>
          <w:bCs/>
          <w:sz w:val="28"/>
          <w:szCs w:val="28"/>
          <w:lang w:val="en-IN"/>
        </w:rPr>
      </w:pPr>
      <w:r w:rsidRPr="00A34C9E">
        <w:rPr>
          <w:b/>
          <w:bCs/>
          <w:sz w:val="28"/>
          <w:szCs w:val="28"/>
          <w:lang w:val="en-IN"/>
        </w:rPr>
        <w:t>Tuples are a built-in data structure in Python that allow you to store multiple items in a single variable. They are very similar to lists but have some key differences.</w:t>
      </w:r>
    </w:p>
    <w:p w14:paraId="44FB7B69" w14:textId="77777777" w:rsidR="00A34C9E" w:rsidRPr="00A34C9E" w:rsidRDefault="00000000" w:rsidP="00A34C9E">
      <w:pPr>
        <w:rPr>
          <w:b/>
          <w:bCs/>
          <w:sz w:val="28"/>
          <w:szCs w:val="28"/>
          <w:lang w:val="en-IN"/>
        </w:rPr>
      </w:pPr>
      <w:r>
        <w:rPr>
          <w:b/>
          <w:bCs/>
          <w:sz w:val="28"/>
          <w:szCs w:val="28"/>
          <w:lang w:val="en-IN"/>
        </w:rPr>
        <w:pict w14:anchorId="7DEE0098">
          <v:rect id="_x0000_i1053" style="width:0;height:1.5pt" o:hralign="center" o:hrstd="t" o:hr="t" fillcolor="#a0a0a0" stroked="f"/>
        </w:pict>
      </w:r>
    </w:p>
    <w:p w14:paraId="64971BDE" w14:textId="77777777" w:rsidR="00A34C9E" w:rsidRDefault="00A34C9E" w:rsidP="00A34C9E">
      <w:pPr>
        <w:rPr>
          <w:b/>
          <w:bCs/>
          <w:sz w:val="28"/>
          <w:szCs w:val="28"/>
          <w:lang w:val="en-IN"/>
        </w:rPr>
      </w:pPr>
    </w:p>
    <w:p w14:paraId="7EBA4F05" w14:textId="5AA41A70" w:rsidR="00A34C9E" w:rsidRPr="00A34C9E" w:rsidRDefault="00A34C9E" w:rsidP="00A34C9E">
      <w:pPr>
        <w:rPr>
          <w:b/>
          <w:bCs/>
          <w:sz w:val="28"/>
          <w:szCs w:val="28"/>
          <w:lang w:val="en-IN"/>
        </w:rPr>
      </w:pPr>
      <w:r w:rsidRPr="00A34C9E">
        <w:rPr>
          <w:b/>
          <w:bCs/>
          <w:sz w:val="28"/>
          <w:szCs w:val="28"/>
          <w:lang w:val="en-IN"/>
        </w:rPr>
        <w:t>Key Characteristics of Tuples</w:t>
      </w:r>
    </w:p>
    <w:p w14:paraId="4C7677E3" w14:textId="77777777" w:rsidR="00A34C9E" w:rsidRPr="00A34C9E" w:rsidRDefault="00A34C9E">
      <w:pPr>
        <w:numPr>
          <w:ilvl w:val="0"/>
          <w:numId w:val="31"/>
        </w:numPr>
        <w:rPr>
          <w:b/>
          <w:bCs/>
          <w:sz w:val="28"/>
          <w:szCs w:val="28"/>
          <w:lang w:val="en-IN"/>
        </w:rPr>
      </w:pPr>
      <w:r w:rsidRPr="00A34C9E">
        <w:rPr>
          <w:b/>
          <w:bCs/>
          <w:sz w:val="28"/>
          <w:szCs w:val="28"/>
          <w:lang w:val="en-IN"/>
        </w:rPr>
        <w:t>Ordered:</w:t>
      </w:r>
    </w:p>
    <w:p w14:paraId="77E23014" w14:textId="77777777" w:rsidR="00A34C9E" w:rsidRPr="00A34C9E" w:rsidRDefault="00A34C9E">
      <w:pPr>
        <w:numPr>
          <w:ilvl w:val="1"/>
          <w:numId w:val="31"/>
        </w:numPr>
        <w:rPr>
          <w:b/>
          <w:bCs/>
          <w:sz w:val="28"/>
          <w:szCs w:val="28"/>
          <w:lang w:val="en-IN"/>
        </w:rPr>
      </w:pPr>
      <w:r w:rsidRPr="00A34C9E">
        <w:rPr>
          <w:b/>
          <w:bCs/>
          <w:sz w:val="28"/>
          <w:szCs w:val="28"/>
          <w:lang w:val="en-IN"/>
        </w:rPr>
        <w:t>Tuples maintain the order of their elements. The order in which you add elements to a tuple is preserved.</w:t>
      </w:r>
    </w:p>
    <w:p w14:paraId="3B5B6FB1" w14:textId="77777777" w:rsidR="00A34C9E" w:rsidRPr="00A34C9E" w:rsidRDefault="00A34C9E">
      <w:pPr>
        <w:numPr>
          <w:ilvl w:val="0"/>
          <w:numId w:val="31"/>
        </w:numPr>
        <w:rPr>
          <w:b/>
          <w:bCs/>
          <w:sz w:val="28"/>
          <w:szCs w:val="28"/>
          <w:lang w:val="en-IN"/>
        </w:rPr>
      </w:pPr>
      <w:r w:rsidRPr="00A34C9E">
        <w:rPr>
          <w:b/>
          <w:bCs/>
          <w:sz w:val="28"/>
          <w:szCs w:val="28"/>
          <w:lang w:val="en-IN"/>
        </w:rPr>
        <w:t>Immutable:</w:t>
      </w:r>
    </w:p>
    <w:p w14:paraId="3DD8C007" w14:textId="77777777" w:rsidR="00A34C9E" w:rsidRPr="00A34C9E" w:rsidRDefault="00A34C9E">
      <w:pPr>
        <w:numPr>
          <w:ilvl w:val="1"/>
          <w:numId w:val="31"/>
        </w:numPr>
        <w:rPr>
          <w:b/>
          <w:bCs/>
          <w:sz w:val="28"/>
          <w:szCs w:val="28"/>
          <w:lang w:val="en-IN"/>
        </w:rPr>
      </w:pPr>
      <w:r w:rsidRPr="00A34C9E">
        <w:rPr>
          <w:b/>
          <w:bCs/>
          <w:sz w:val="28"/>
          <w:szCs w:val="28"/>
          <w:lang w:val="en-IN"/>
        </w:rPr>
        <w:t>Once a tuple is created, you cannot modify its contents (i.e., no addition, deletion, or modification of elements).</w:t>
      </w:r>
    </w:p>
    <w:p w14:paraId="3F4BA782" w14:textId="77777777" w:rsidR="00A34C9E" w:rsidRPr="00A34C9E" w:rsidRDefault="00A34C9E">
      <w:pPr>
        <w:numPr>
          <w:ilvl w:val="0"/>
          <w:numId w:val="31"/>
        </w:numPr>
        <w:rPr>
          <w:b/>
          <w:bCs/>
          <w:sz w:val="28"/>
          <w:szCs w:val="28"/>
          <w:lang w:val="en-IN"/>
        </w:rPr>
      </w:pPr>
      <w:r w:rsidRPr="00A34C9E">
        <w:rPr>
          <w:b/>
          <w:bCs/>
          <w:sz w:val="28"/>
          <w:szCs w:val="28"/>
          <w:lang w:val="en-IN"/>
        </w:rPr>
        <w:t>Heterogeneous:</w:t>
      </w:r>
    </w:p>
    <w:p w14:paraId="5465ED55" w14:textId="77777777" w:rsidR="00A34C9E" w:rsidRPr="00A34C9E" w:rsidRDefault="00A34C9E">
      <w:pPr>
        <w:numPr>
          <w:ilvl w:val="1"/>
          <w:numId w:val="31"/>
        </w:numPr>
        <w:rPr>
          <w:b/>
          <w:bCs/>
          <w:sz w:val="28"/>
          <w:szCs w:val="28"/>
          <w:lang w:val="en-IN"/>
        </w:rPr>
      </w:pPr>
      <w:r w:rsidRPr="00A34C9E">
        <w:rPr>
          <w:b/>
          <w:bCs/>
          <w:sz w:val="28"/>
          <w:szCs w:val="28"/>
          <w:lang w:val="en-IN"/>
        </w:rPr>
        <w:t>A tuple can store elements of different data types, such as integers, strings, floats, or even other tuples.</w:t>
      </w:r>
    </w:p>
    <w:p w14:paraId="654EBE2D" w14:textId="77777777" w:rsidR="00A34C9E" w:rsidRPr="00A34C9E" w:rsidRDefault="00A34C9E">
      <w:pPr>
        <w:numPr>
          <w:ilvl w:val="0"/>
          <w:numId w:val="31"/>
        </w:numPr>
        <w:rPr>
          <w:b/>
          <w:bCs/>
          <w:sz w:val="28"/>
          <w:szCs w:val="28"/>
          <w:lang w:val="en-IN"/>
        </w:rPr>
      </w:pPr>
      <w:r w:rsidRPr="00A34C9E">
        <w:rPr>
          <w:b/>
          <w:bCs/>
          <w:sz w:val="28"/>
          <w:szCs w:val="28"/>
          <w:lang w:val="en-IN"/>
        </w:rPr>
        <w:t>Indexed:</w:t>
      </w:r>
    </w:p>
    <w:p w14:paraId="18E2BE8F" w14:textId="77777777" w:rsidR="00A34C9E" w:rsidRPr="00A34C9E" w:rsidRDefault="00A34C9E">
      <w:pPr>
        <w:numPr>
          <w:ilvl w:val="1"/>
          <w:numId w:val="31"/>
        </w:numPr>
        <w:rPr>
          <w:b/>
          <w:bCs/>
          <w:sz w:val="28"/>
          <w:szCs w:val="28"/>
          <w:lang w:val="en-IN"/>
        </w:rPr>
      </w:pPr>
      <w:r w:rsidRPr="00A34C9E">
        <w:rPr>
          <w:b/>
          <w:bCs/>
          <w:sz w:val="28"/>
          <w:szCs w:val="28"/>
          <w:lang w:val="en-IN"/>
        </w:rPr>
        <w:t>Elements in a tuple can be accessed using their index (0-based indexing).</w:t>
      </w:r>
    </w:p>
    <w:p w14:paraId="4DB5313D" w14:textId="77777777" w:rsidR="00A34C9E" w:rsidRPr="00A34C9E" w:rsidRDefault="00A34C9E">
      <w:pPr>
        <w:numPr>
          <w:ilvl w:val="0"/>
          <w:numId w:val="31"/>
        </w:numPr>
        <w:rPr>
          <w:b/>
          <w:bCs/>
          <w:sz w:val="28"/>
          <w:szCs w:val="28"/>
          <w:lang w:val="en-IN"/>
        </w:rPr>
      </w:pPr>
      <w:r w:rsidRPr="00A34C9E">
        <w:rPr>
          <w:b/>
          <w:bCs/>
          <w:sz w:val="28"/>
          <w:szCs w:val="28"/>
          <w:lang w:val="en-IN"/>
        </w:rPr>
        <w:t>Allow Duplicates:</w:t>
      </w:r>
    </w:p>
    <w:p w14:paraId="3B2EE154" w14:textId="77777777" w:rsidR="00A34C9E" w:rsidRPr="00A34C9E" w:rsidRDefault="00A34C9E">
      <w:pPr>
        <w:numPr>
          <w:ilvl w:val="1"/>
          <w:numId w:val="31"/>
        </w:numPr>
        <w:rPr>
          <w:b/>
          <w:bCs/>
          <w:sz w:val="28"/>
          <w:szCs w:val="28"/>
          <w:lang w:val="en-IN"/>
        </w:rPr>
      </w:pPr>
      <w:r w:rsidRPr="00A34C9E">
        <w:rPr>
          <w:b/>
          <w:bCs/>
          <w:sz w:val="28"/>
          <w:szCs w:val="28"/>
          <w:lang w:val="en-IN"/>
        </w:rPr>
        <w:t>A tuple can have duplicate elements.</w:t>
      </w:r>
    </w:p>
    <w:p w14:paraId="10872A23" w14:textId="77777777" w:rsidR="00A34C9E" w:rsidRPr="00A34C9E" w:rsidRDefault="00A34C9E">
      <w:pPr>
        <w:numPr>
          <w:ilvl w:val="0"/>
          <w:numId w:val="31"/>
        </w:numPr>
        <w:rPr>
          <w:b/>
          <w:bCs/>
          <w:sz w:val="28"/>
          <w:szCs w:val="28"/>
          <w:lang w:val="en-IN"/>
        </w:rPr>
      </w:pPr>
      <w:proofErr w:type="spellStart"/>
      <w:r w:rsidRPr="00A34C9E">
        <w:rPr>
          <w:b/>
          <w:bCs/>
          <w:sz w:val="28"/>
          <w:szCs w:val="28"/>
          <w:u w:val="single"/>
          <w:lang w:val="en-IN"/>
        </w:rPr>
        <w:t>Hashable</w:t>
      </w:r>
      <w:proofErr w:type="spellEnd"/>
      <w:r w:rsidRPr="00A34C9E">
        <w:rPr>
          <w:b/>
          <w:bCs/>
          <w:sz w:val="28"/>
          <w:szCs w:val="28"/>
          <w:lang w:val="en-IN"/>
        </w:rPr>
        <w:t>:</w:t>
      </w:r>
    </w:p>
    <w:p w14:paraId="2C68334B" w14:textId="77777777" w:rsidR="00A34C9E" w:rsidRPr="00A34C9E" w:rsidRDefault="00A34C9E">
      <w:pPr>
        <w:numPr>
          <w:ilvl w:val="1"/>
          <w:numId w:val="31"/>
        </w:numPr>
        <w:rPr>
          <w:b/>
          <w:bCs/>
          <w:sz w:val="28"/>
          <w:szCs w:val="28"/>
          <w:lang w:val="en-IN"/>
        </w:rPr>
      </w:pPr>
      <w:r w:rsidRPr="00A34C9E">
        <w:rPr>
          <w:b/>
          <w:bCs/>
          <w:sz w:val="28"/>
          <w:szCs w:val="28"/>
          <w:lang w:val="en-IN"/>
        </w:rPr>
        <w:t xml:space="preserve">Tuples are </w:t>
      </w:r>
      <w:proofErr w:type="spellStart"/>
      <w:r w:rsidRPr="00A34C9E">
        <w:rPr>
          <w:b/>
          <w:bCs/>
          <w:sz w:val="28"/>
          <w:szCs w:val="28"/>
          <w:u w:val="single"/>
          <w:lang w:val="en-IN"/>
        </w:rPr>
        <w:t>hashable</w:t>
      </w:r>
      <w:proofErr w:type="spellEnd"/>
      <w:r w:rsidRPr="00A34C9E">
        <w:rPr>
          <w:b/>
          <w:bCs/>
          <w:sz w:val="28"/>
          <w:szCs w:val="28"/>
          <w:lang w:val="en-IN"/>
        </w:rPr>
        <w:t xml:space="preserve"> if all their elements are </w:t>
      </w:r>
      <w:proofErr w:type="spellStart"/>
      <w:r w:rsidRPr="00A34C9E">
        <w:rPr>
          <w:b/>
          <w:bCs/>
          <w:sz w:val="28"/>
          <w:szCs w:val="28"/>
          <w:lang w:val="en-IN"/>
        </w:rPr>
        <w:t>hashable</w:t>
      </w:r>
      <w:proofErr w:type="spellEnd"/>
      <w:r w:rsidRPr="00A34C9E">
        <w:rPr>
          <w:b/>
          <w:bCs/>
          <w:sz w:val="28"/>
          <w:szCs w:val="28"/>
          <w:lang w:val="en-IN"/>
        </w:rPr>
        <w:t>, meaning they can be used as keys in dictionaries or elements of sets.</w:t>
      </w:r>
    </w:p>
    <w:p w14:paraId="34848F07" w14:textId="77777777" w:rsidR="00A34C9E" w:rsidRPr="00A34C9E" w:rsidRDefault="00000000" w:rsidP="00A34C9E">
      <w:pPr>
        <w:rPr>
          <w:b/>
          <w:bCs/>
          <w:sz w:val="28"/>
          <w:szCs w:val="28"/>
          <w:lang w:val="en-IN"/>
        </w:rPr>
      </w:pPr>
      <w:r>
        <w:rPr>
          <w:b/>
          <w:bCs/>
          <w:sz w:val="28"/>
          <w:szCs w:val="28"/>
          <w:lang w:val="en-IN"/>
        </w:rPr>
        <w:pict w14:anchorId="2E99BD3B">
          <v:rect id="_x0000_i1054" style="width:0;height:1.5pt" o:hralign="center" o:hrstd="t" o:hr="t" fillcolor="#a0a0a0" stroked="f"/>
        </w:pict>
      </w:r>
    </w:p>
    <w:p w14:paraId="0548DF29" w14:textId="77777777" w:rsidR="00A34C9E" w:rsidRDefault="00A34C9E" w:rsidP="00A34C9E">
      <w:pPr>
        <w:rPr>
          <w:b/>
          <w:bCs/>
          <w:sz w:val="28"/>
          <w:szCs w:val="28"/>
          <w:lang w:val="en-IN"/>
        </w:rPr>
      </w:pPr>
    </w:p>
    <w:p w14:paraId="6BF71AAB" w14:textId="77777777" w:rsidR="00A34C9E" w:rsidRDefault="00A34C9E" w:rsidP="00A34C9E">
      <w:pPr>
        <w:rPr>
          <w:b/>
          <w:bCs/>
          <w:sz w:val="28"/>
          <w:szCs w:val="28"/>
          <w:lang w:val="en-IN"/>
        </w:rPr>
      </w:pPr>
    </w:p>
    <w:p w14:paraId="49A73379" w14:textId="77777777" w:rsidR="00A34C9E" w:rsidRDefault="00A34C9E" w:rsidP="00A34C9E">
      <w:pPr>
        <w:rPr>
          <w:b/>
          <w:bCs/>
          <w:sz w:val="28"/>
          <w:szCs w:val="28"/>
          <w:lang w:val="en-IN"/>
        </w:rPr>
      </w:pPr>
    </w:p>
    <w:p w14:paraId="60D91211" w14:textId="77777777" w:rsidR="00A34C9E" w:rsidRDefault="00A34C9E" w:rsidP="00A34C9E">
      <w:pPr>
        <w:rPr>
          <w:b/>
          <w:bCs/>
          <w:sz w:val="28"/>
          <w:szCs w:val="28"/>
          <w:lang w:val="en-IN"/>
        </w:rPr>
      </w:pPr>
    </w:p>
    <w:p w14:paraId="765CBA46" w14:textId="77777777" w:rsidR="00A34C9E" w:rsidRDefault="00A34C9E" w:rsidP="00A34C9E">
      <w:pPr>
        <w:rPr>
          <w:b/>
          <w:bCs/>
          <w:sz w:val="28"/>
          <w:szCs w:val="28"/>
          <w:lang w:val="en-IN"/>
        </w:rPr>
      </w:pPr>
    </w:p>
    <w:p w14:paraId="17A6B630" w14:textId="77777777" w:rsidR="00A34C9E" w:rsidRDefault="00A34C9E" w:rsidP="00A34C9E">
      <w:pPr>
        <w:rPr>
          <w:b/>
          <w:bCs/>
          <w:sz w:val="28"/>
          <w:szCs w:val="28"/>
          <w:lang w:val="en-IN"/>
        </w:rPr>
      </w:pPr>
    </w:p>
    <w:p w14:paraId="55FA7760" w14:textId="77777777" w:rsidR="00A34C9E" w:rsidRDefault="00A34C9E" w:rsidP="00A34C9E">
      <w:pPr>
        <w:rPr>
          <w:b/>
          <w:bCs/>
          <w:sz w:val="28"/>
          <w:szCs w:val="28"/>
          <w:lang w:val="en-IN"/>
        </w:rPr>
      </w:pPr>
    </w:p>
    <w:p w14:paraId="36D5D25B" w14:textId="77777777" w:rsidR="00A34C9E" w:rsidRDefault="00A34C9E" w:rsidP="00A34C9E">
      <w:pPr>
        <w:rPr>
          <w:b/>
          <w:bCs/>
          <w:sz w:val="28"/>
          <w:szCs w:val="28"/>
          <w:lang w:val="en-IN"/>
        </w:rPr>
      </w:pPr>
    </w:p>
    <w:p w14:paraId="78C38700" w14:textId="77777777" w:rsidR="00A34C9E" w:rsidRDefault="00A34C9E" w:rsidP="00A34C9E">
      <w:pPr>
        <w:rPr>
          <w:b/>
          <w:bCs/>
          <w:sz w:val="28"/>
          <w:szCs w:val="28"/>
          <w:lang w:val="en-IN"/>
        </w:rPr>
      </w:pPr>
    </w:p>
    <w:p w14:paraId="4287956E" w14:textId="77777777" w:rsidR="00A34C9E" w:rsidRDefault="00A34C9E" w:rsidP="00A34C9E">
      <w:pPr>
        <w:rPr>
          <w:b/>
          <w:bCs/>
          <w:sz w:val="28"/>
          <w:szCs w:val="28"/>
          <w:lang w:val="en-IN"/>
        </w:rPr>
      </w:pPr>
    </w:p>
    <w:p w14:paraId="4FFA95A0" w14:textId="77777777" w:rsidR="00A34C9E" w:rsidRDefault="00A34C9E" w:rsidP="00A34C9E">
      <w:pPr>
        <w:rPr>
          <w:b/>
          <w:bCs/>
          <w:sz w:val="28"/>
          <w:szCs w:val="28"/>
          <w:lang w:val="en-IN"/>
        </w:rPr>
      </w:pPr>
    </w:p>
    <w:p w14:paraId="5C6FBDA8" w14:textId="667C7753" w:rsidR="00A34C9E" w:rsidRPr="00A34C9E" w:rsidRDefault="00A34C9E" w:rsidP="00A34C9E">
      <w:pPr>
        <w:rPr>
          <w:b/>
          <w:bCs/>
          <w:sz w:val="28"/>
          <w:szCs w:val="28"/>
          <w:lang w:val="en-IN"/>
        </w:rPr>
      </w:pPr>
      <w:r w:rsidRPr="00A34C9E">
        <w:rPr>
          <w:b/>
          <w:bCs/>
          <w:sz w:val="28"/>
          <w:szCs w:val="28"/>
          <w:lang w:val="en-IN"/>
        </w:rPr>
        <w:lastRenderedPageBreak/>
        <w:t>Syntax of Tuples</w:t>
      </w:r>
    </w:p>
    <w:p w14:paraId="45CBC620" w14:textId="77777777" w:rsidR="00A34C9E" w:rsidRPr="00A34C9E" w:rsidRDefault="00A34C9E" w:rsidP="00A34C9E">
      <w:pPr>
        <w:rPr>
          <w:b/>
          <w:bCs/>
          <w:sz w:val="28"/>
          <w:szCs w:val="28"/>
          <w:lang w:val="en-IN"/>
        </w:rPr>
      </w:pPr>
      <w:r w:rsidRPr="00A34C9E">
        <w:rPr>
          <w:b/>
          <w:bCs/>
          <w:sz w:val="28"/>
          <w:szCs w:val="28"/>
          <w:lang w:val="en-IN"/>
        </w:rPr>
        <w:t xml:space="preserve">Tuples are defined using parentheses () or the </w:t>
      </w:r>
      <w:proofErr w:type="gramStart"/>
      <w:r w:rsidRPr="00A34C9E">
        <w:rPr>
          <w:b/>
          <w:bCs/>
          <w:sz w:val="28"/>
          <w:szCs w:val="28"/>
          <w:u w:val="single"/>
          <w:lang w:val="en-IN"/>
        </w:rPr>
        <w:t>tuple</w:t>
      </w:r>
      <w:r w:rsidRPr="00A34C9E">
        <w:rPr>
          <w:b/>
          <w:bCs/>
          <w:sz w:val="28"/>
          <w:szCs w:val="28"/>
          <w:lang w:val="en-IN"/>
        </w:rPr>
        <w:t>(</w:t>
      </w:r>
      <w:proofErr w:type="gramEnd"/>
      <w:r w:rsidRPr="00A34C9E">
        <w:rPr>
          <w:b/>
          <w:bCs/>
          <w:sz w:val="28"/>
          <w:szCs w:val="28"/>
          <w:lang w:val="en-IN"/>
        </w:rPr>
        <w:t>) constructor.</w:t>
      </w:r>
    </w:p>
    <w:p w14:paraId="5DB9EA62" w14:textId="77777777" w:rsidR="00A34C9E" w:rsidRDefault="00A34C9E" w:rsidP="002F09C4">
      <w:pPr>
        <w:rPr>
          <w:b/>
          <w:bCs/>
          <w:sz w:val="28"/>
          <w:szCs w:val="28"/>
          <w:lang w:val="en-IN"/>
        </w:rPr>
      </w:pPr>
    </w:p>
    <w:p w14:paraId="0EE0D414" w14:textId="4DCCE7CA" w:rsidR="00A34C9E" w:rsidRDefault="00A34C9E" w:rsidP="002F09C4">
      <w:pPr>
        <w:rPr>
          <w:b/>
          <w:bCs/>
          <w:sz w:val="28"/>
          <w:szCs w:val="28"/>
          <w:lang w:val="en-IN"/>
        </w:rPr>
      </w:pPr>
      <w:r w:rsidRPr="00A34C9E">
        <w:rPr>
          <w:b/>
          <w:bCs/>
          <w:noProof/>
          <w:sz w:val="28"/>
          <w:szCs w:val="28"/>
          <w:lang w:val="en-IN"/>
        </w:rPr>
        <w:drawing>
          <wp:inline distT="0" distB="0" distL="0" distR="0" wp14:anchorId="48E50BCC" wp14:editId="690CA4AE">
            <wp:extent cx="5943600" cy="2901315"/>
            <wp:effectExtent l="0" t="0" r="0" b="0"/>
            <wp:docPr id="1325683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83044" name=""/>
                    <pic:cNvPicPr/>
                  </pic:nvPicPr>
                  <pic:blipFill>
                    <a:blip r:embed="rId106"/>
                    <a:stretch>
                      <a:fillRect/>
                    </a:stretch>
                  </pic:blipFill>
                  <pic:spPr>
                    <a:xfrm>
                      <a:off x="0" y="0"/>
                      <a:ext cx="5943600" cy="2901315"/>
                    </a:xfrm>
                    <a:prstGeom prst="rect">
                      <a:avLst/>
                    </a:prstGeom>
                  </pic:spPr>
                </pic:pic>
              </a:graphicData>
            </a:graphic>
          </wp:inline>
        </w:drawing>
      </w:r>
    </w:p>
    <w:p w14:paraId="66485207" w14:textId="77777777" w:rsidR="00A34C9E" w:rsidRPr="00A34C9E" w:rsidRDefault="00A34C9E" w:rsidP="00A34C9E">
      <w:pPr>
        <w:rPr>
          <w:sz w:val="28"/>
          <w:szCs w:val="28"/>
          <w:lang w:val="en-IN"/>
        </w:rPr>
      </w:pPr>
    </w:p>
    <w:p w14:paraId="3C3F4D31" w14:textId="4B9CFDB9" w:rsidR="00A34C9E" w:rsidRDefault="00000000" w:rsidP="00A34C9E">
      <w:pPr>
        <w:tabs>
          <w:tab w:val="left" w:pos="1260"/>
        </w:tabs>
        <w:rPr>
          <w:sz w:val="28"/>
          <w:szCs w:val="28"/>
          <w:lang w:val="en-IN"/>
        </w:rPr>
      </w:pPr>
      <w:r>
        <w:rPr>
          <w:b/>
          <w:bCs/>
          <w:sz w:val="28"/>
          <w:szCs w:val="28"/>
          <w:lang w:val="en-IN"/>
        </w:rPr>
        <w:pict w14:anchorId="51808C8E">
          <v:rect id="_x0000_i1055" style="width:0;height:1.5pt" o:hralign="center" o:hrstd="t" o:hr="t" fillcolor="#a0a0a0" stroked="f"/>
        </w:pict>
      </w:r>
    </w:p>
    <w:p w14:paraId="46642307" w14:textId="187ADB64" w:rsidR="00A34C9E" w:rsidRDefault="00A34C9E" w:rsidP="00A34C9E">
      <w:pPr>
        <w:tabs>
          <w:tab w:val="left" w:pos="1260"/>
        </w:tabs>
        <w:rPr>
          <w:sz w:val="28"/>
          <w:szCs w:val="28"/>
          <w:lang w:val="en-IN"/>
        </w:rPr>
      </w:pPr>
    </w:p>
    <w:p w14:paraId="57C39608" w14:textId="77777777" w:rsidR="00A34C9E" w:rsidRPr="00A34C9E" w:rsidRDefault="00A34C9E" w:rsidP="00A34C9E">
      <w:pPr>
        <w:tabs>
          <w:tab w:val="left" w:pos="1260"/>
        </w:tabs>
        <w:rPr>
          <w:b/>
          <w:bCs/>
          <w:sz w:val="28"/>
          <w:szCs w:val="28"/>
          <w:lang w:val="en-IN"/>
        </w:rPr>
      </w:pPr>
      <w:r w:rsidRPr="00A34C9E">
        <w:rPr>
          <w:b/>
          <w:bCs/>
          <w:sz w:val="28"/>
          <w:szCs w:val="28"/>
          <w:lang w:val="en-IN"/>
        </w:rPr>
        <w:t>Accessing Tuple Elements</w:t>
      </w:r>
    </w:p>
    <w:p w14:paraId="055FA6EC" w14:textId="77777777" w:rsidR="00A34C9E" w:rsidRPr="00A34C9E" w:rsidRDefault="00A34C9E" w:rsidP="00A34C9E">
      <w:pPr>
        <w:tabs>
          <w:tab w:val="left" w:pos="1260"/>
        </w:tabs>
        <w:rPr>
          <w:sz w:val="28"/>
          <w:szCs w:val="28"/>
          <w:lang w:val="en-IN"/>
        </w:rPr>
      </w:pPr>
      <w:r w:rsidRPr="00A34C9E">
        <w:rPr>
          <w:sz w:val="28"/>
          <w:szCs w:val="28"/>
          <w:lang w:val="en-IN"/>
        </w:rPr>
        <w:t>You can access elements of a tuple using indexing and slicing.</w:t>
      </w:r>
    </w:p>
    <w:p w14:paraId="0043978B" w14:textId="77777777" w:rsidR="00A34C9E" w:rsidRDefault="00A34C9E" w:rsidP="00A34C9E">
      <w:pPr>
        <w:tabs>
          <w:tab w:val="left" w:pos="1260"/>
        </w:tabs>
        <w:rPr>
          <w:sz w:val="28"/>
          <w:szCs w:val="28"/>
          <w:lang w:val="en-IN"/>
        </w:rPr>
      </w:pPr>
    </w:p>
    <w:p w14:paraId="1C99B1BD" w14:textId="52C25876" w:rsidR="00A34C9E" w:rsidRDefault="00A34C9E" w:rsidP="00A34C9E">
      <w:pPr>
        <w:tabs>
          <w:tab w:val="left" w:pos="1260"/>
        </w:tabs>
        <w:rPr>
          <w:sz w:val="28"/>
          <w:szCs w:val="28"/>
          <w:lang w:val="en-IN"/>
        </w:rPr>
      </w:pPr>
      <w:r w:rsidRPr="00A34C9E">
        <w:rPr>
          <w:noProof/>
          <w:sz w:val="28"/>
          <w:szCs w:val="28"/>
          <w:lang w:val="en-IN"/>
        </w:rPr>
        <w:drawing>
          <wp:inline distT="0" distB="0" distL="0" distR="0" wp14:anchorId="04C88D86" wp14:editId="55D4B992">
            <wp:extent cx="5943600" cy="1875790"/>
            <wp:effectExtent l="0" t="0" r="0" b="0"/>
            <wp:docPr id="772767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767298" name=""/>
                    <pic:cNvPicPr/>
                  </pic:nvPicPr>
                  <pic:blipFill>
                    <a:blip r:embed="rId107"/>
                    <a:stretch>
                      <a:fillRect/>
                    </a:stretch>
                  </pic:blipFill>
                  <pic:spPr>
                    <a:xfrm>
                      <a:off x="0" y="0"/>
                      <a:ext cx="5943600" cy="1875790"/>
                    </a:xfrm>
                    <a:prstGeom prst="rect">
                      <a:avLst/>
                    </a:prstGeom>
                  </pic:spPr>
                </pic:pic>
              </a:graphicData>
            </a:graphic>
          </wp:inline>
        </w:drawing>
      </w:r>
    </w:p>
    <w:p w14:paraId="1913191B" w14:textId="77777777" w:rsidR="00A34C9E" w:rsidRDefault="00A34C9E" w:rsidP="00A34C9E">
      <w:pPr>
        <w:tabs>
          <w:tab w:val="left" w:pos="1260"/>
        </w:tabs>
        <w:rPr>
          <w:sz w:val="28"/>
          <w:szCs w:val="28"/>
          <w:lang w:val="en-IN"/>
        </w:rPr>
      </w:pPr>
    </w:p>
    <w:p w14:paraId="74794BAD" w14:textId="3E9F938A" w:rsidR="00A34C9E" w:rsidRDefault="00000000" w:rsidP="00A34C9E">
      <w:pPr>
        <w:tabs>
          <w:tab w:val="left" w:pos="1260"/>
        </w:tabs>
        <w:rPr>
          <w:sz w:val="28"/>
          <w:szCs w:val="28"/>
          <w:lang w:val="en-IN"/>
        </w:rPr>
      </w:pPr>
      <w:r>
        <w:rPr>
          <w:b/>
          <w:bCs/>
          <w:sz w:val="28"/>
          <w:szCs w:val="28"/>
          <w:lang w:val="en-IN"/>
        </w:rPr>
        <w:pict w14:anchorId="7BD53D5A">
          <v:rect id="_x0000_i1056" style="width:0;height:1.5pt" o:hralign="center" o:hrstd="t" o:hr="t" fillcolor="#a0a0a0" stroked="f"/>
        </w:pict>
      </w:r>
    </w:p>
    <w:p w14:paraId="60C93A59" w14:textId="571C51C1" w:rsidR="00A34C9E" w:rsidRDefault="00A34C9E" w:rsidP="00A34C9E">
      <w:pPr>
        <w:tabs>
          <w:tab w:val="left" w:pos="1260"/>
        </w:tabs>
        <w:rPr>
          <w:sz w:val="28"/>
          <w:szCs w:val="28"/>
          <w:lang w:val="en-IN"/>
        </w:rPr>
      </w:pPr>
    </w:p>
    <w:p w14:paraId="01FD3B33" w14:textId="77777777" w:rsidR="00A34C9E" w:rsidRDefault="00A34C9E" w:rsidP="00A34C9E">
      <w:pPr>
        <w:tabs>
          <w:tab w:val="left" w:pos="1260"/>
        </w:tabs>
        <w:rPr>
          <w:sz w:val="28"/>
          <w:szCs w:val="28"/>
          <w:lang w:val="en-IN"/>
        </w:rPr>
      </w:pPr>
    </w:p>
    <w:p w14:paraId="00B5199A" w14:textId="77777777" w:rsidR="00A34C9E" w:rsidRDefault="00A34C9E" w:rsidP="00A34C9E">
      <w:pPr>
        <w:tabs>
          <w:tab w:val="left" w:pos="1260"/>
        </w:tabs>
        <w:rPr>
          <w:sz w:val="28"/>
          <w:szCs w:val="28"/>
          <w:lang w:val="en-IN"/>
        </w:rPr>
      </w:pPr>
    </w:p>
    <w:p w14:paraId="23044A2D" w14:textId="77777777" w:rsidR="00A34C9E" w:rsidRDefault="00A34C9E" w:rsidP="00A34C9E">
      <w:pPr>
        <w:tabs>
          <w:tab w:val="left" w:pos="1260"/>
        </w:tabs>
        <w:rPr>
          <w:sz w:val="28"/>
          <w:szCs w:val="28"/>
          <w:lang w:val="en-IN"/>
        </w:rPr>
      </w:pPr>
    </w:p>
    <w:p w14:paraId="505F0A2B" w14:textId="77777777" w:rsidR="00A34C9E" w:rsidRPr="00A34C9E" w:rsidRDefault="00A34C9E" w:rsidP="00A34C9E">
      <w:pPr>
        <w:tabs>
          <w:tab w:val="left" w:pos="1260"/>
        </w:tabs>
        <w:rPr>
          <w:b/>
          <w:bCs/>
          <w:sz w:val="28"/>
          <w:szCs w:val="28"/>
          <w:lang w:val="en-IN"/>
        </w:rPr>
      </w:pPr>
      <w:r w:rsidRPr="00A34C9E">
        <w:rPr>
          <w:b/>
          <w:bCs/>
          <w:sz w:val="28"/>
          <w:szCs w:val="28"/>
          <w:lang w:val="en-IN"/>
        </w:rPr>
        <w:lastRenderedPageBreak/>
        <w:t>Operations on Tuples</w:t>
      </w:r>
    </w:p>
    <w:p w14:paraId="69160404" w14:textId="77777777" w:rsidR="00A34C9E" w:rsidRPr="00A34C9E" w:rsidRDefault="00A34C9E" w:rsidP="00A34C9E">
      <w:pPr>
        <w:tabs>
          <w:tab w:val="left" w:pos="1260"/>
        </w:tabs>
        <w:rPr>
          <w:sz w:val="28"/>
          <w:szCs w:val="28"/>
          <w:lang w:val="en-IN"/>
        </w:rPr>
      </w:pPr>
      <w:r w:rsidRPr="00A34C9E">
        <w:rPr>
          <w:sz w:val="28"/>
          <w:szCs w:val="28"/>
          <w:lang w:val="en-IN"/>
        </w:rPr>
        <w:t>Although tuples are immutable, there are several operations you can perform on them:</w:t>
      </w:r>
    </w:p>
    <w:p w14:paraId="0CA4E99E" w14:textId="77777777" w:rsidR="00A34C9E" w:rsidRPr="00A34C9E" w:rsidRDefault="00A34C9E" w:rsidP="00A34C9E">
      <w:pPr>
        <w:tabs>
          <w:tab w:val="left" w:pos="1260"/>
        </w:tabs>
        <w:rPr>
          <w:b/>
          <w:bCs/>
          <w:sz w:val="28"/>
          <w:szCs w:val="28"/>
          <w:lang w:val="en-IN"/>
        </w:rPr>
      </w:pPr>
      <w:r w:rsidRPr="00A34C9E">
        <w:rPr>
          <w:b/>
          <w:bCs/>
          <w:sz w:val="28"/>
          <w:szCs w:val="28"/>
          <w:lang w:val="en-IN"/>
        </w:rPr>
        <w:t>1. Concatenation</w:t>
      </w:r>
    </w:p>
    <w:p w14:paraId="378EC2F3" w14:textId="77777777" w:rsidR="00A34C9E" w:rsidRDefault="00A34C9E" w:rsidP="00A34C9E">
      <w:pPr>
        <w:tabs>
          <w:tab w:val="left" w:pos="1260"/>
        </w:tabs>
        <w:rPr>
          <w:sz w:val="28"/>
          <w:szCs w:val="28"/>
          <w:lang w:val="en-IN"/>
        </w:rPr>
      </w:pPr>
    </w:p>
    <w:p w14:paraId="08F65BE5" w14:textId="7F13B392" w:rsidR="00A34C9E" w:rsidRDefault="00A34C9E" w:rsidP="00A34C9E">
      <w:pPr>
        <w:tabs>
          <w:tab w:val="left" w:pos="1260"/>
        </w:tabs>
        <w:rPr>
          <w:sz w:val="28"/>
          <w:szCs w:val="28"/>
          <w:lang w:val="en-IN"/>
        </w:rPr>
      </w:pPr>
      <w:r w:rsidRPr="00A34C9E">
        <w:rPr>
          <w:noProof/>
          <w:sz w:val="28"/>
          <w:szCs w:val="28"/>
          <w:lang w:val="en-IN"/>
        </w:rPr>
        <w:drawing>
          <wp:inline distT="0" distB="0" distL="0" distR="0" wp14:anchorId="31DCDA88" wp14:editId="1A2E76BD">
            <wp:extent cx="5943600" cy="1097280"/>
            <wp:effectExtent l="0" t="0" r="0" b="7620"/>
            <wp:docPr id="1195970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70848" name=""/>
                    <pic:cNvPicPr/>
                  </pic:nvPicPr>
                  <pic:blipFill>
                    <a:blip r:embed="rId108"/>
                    <a:stretch>
                      <a:fillRect/>
                    </a:stretch>
                  </pic:blipFill>
                  <pic:spPr>
                    <a:xfrm>
                      <a:off x="0" y="0"/>
                      <a:ext cx="5943600" cy="1097280"/>
                    </a:xfrm>
                    <a:prstGeom prst="rect">
                      <a:avLst/>
                    </a:prstGeom>
                  </pic:spPr>
                </pic:pic>
              </a:graphicData>
            </a:graphic>
          </wp:inline>
        </w:drawing>
      </w:r>
    </w:p>
    <w:p w14:paraId="7A21AE95" w14:textId="77777777" w:rsidR="00A34C9E" w:rsidRDefault="00A34C9E" w:rsidP="00A34C9E">
      <w:pPr>
        <w:tabs>
          <w:tab w:val="left" w:pos="1260"/>
        </w:tabs>
        <w:rPr>
          <w:sz w:val="28"/>
          <w:szCs w:val="28"/>
          <w:lang w:val="en-IN"/>
        </w:rPr>
      </w:pPr>
    </w:p>
    <w:p w14:paraId="4C5480E3" w14:textId="5A5C3C62" w:rsidR="00A34C9E" w:rsidRDefault="00A34C9E" w:rsidP="00A34C9E">
      <w:pPr>
        <w:tabs>
          <w:tab w:val="left" w:pos="1260"/>
        </w:tabs>
        <w:rPr>
          <w:sz w:val="28"/>
          <w:szCs w:val="28"/>
          <w:lang w:val="en-IN"/>
        </w:rPr>
      </w:pPr>
      <w:r w:rsidRPr="00A34C9E">
        <w:rPr>
          <w:sz w:val="28"/>
          <w:szCs w:val="28"/>
        </w:rPr>
        <w:t xml:space="preserve">2. </w:t>
      </w:r>
      <w:r w:rsidRPr="00A34C9E">
        <w:rPr>
          <w:b/>
          <w:bCs/>
          <w:sz w:val="28"/>
          <w:szCs w:val="28"/>
        </w:rPr>
        <w:t>Repetition</w:t>
      </w:r>
    </w:p>
    <w:p w14:paraId="6193EB0F" w14:textId="77777777" w:rsidR="00A34C9E" w:rsidRDefault="00A34C9E" w:rsidP="00A34C9E">
      <w:pPr>
        <w:tabs>
          <w:tab w:val="left" w:pos="1260"/>
        </w:tabs>
        <w:rPr>
          <w:sz w:val="28"/>
          <w:szCs w:val="28"/>
          <w:lang w:val="en-IN"/>
        </w:rPr>
      </w:pPr>
    </w:p>
    <w:p w14:paraId="75C0A2FE" w14:textId="1D7BC23F" w:rsidR="00A34C9E" w:rsidRDefault="00A34C9E" w:rsidP="00A34C9E">
      <w:pPr>
        <w:tabs>
          <w:tab w:val="left" w:pos="1260"/>
        </w:tabs>
        <w:rPr>
          <w:sz w:val="28"/>
          <w:szCs w:val="28"/>
          <w:lang w:val="en-IN"/>
        </w:rPr>
      </w:pPr>
      <w:r w:rsidRPr="00A34C9E">
        <w:rPr>
          <w:noProof/>
          <w:sz w:val="28"/>
          <w:szCs w:val="28"/>
          <w:lang w:val="en-IN"/>
        </w:rPr>
        <w:drawing>
          <wp:inline distT="0" distB="0" distL="0" distR="0" wp14:anchorId="2FD7BE35" wp14:editId="75B368A2">
            <wp:extent cx="5943600" cy="852170"/>
            <wp:effectExtent l="0" t="0" r="0" b="5080"/>
            <wp:docPr id="1978883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883855" name=""/>
                    <pic:cNvPicPr/>
                  </pic:nvPicPr>
                  <pic:blipFill>
                    <a:blip r:embed="rId109"/>
                    <a:stretch>
                      <a:fillRect/>
                    </a:stretch>
                  </pic:blipFill>
                  <pic:spPr>
                    <a:xfrm>
                      <a:off x="0" y="0"/>
                      <a:ext cx="5943600" cy="852170"/>
                    </a:xfrm>
                    <a:prstGeom prst="rect">
                      <a:avLst/>
                    </a:prstGeom>
                  </pic:spPr>
                </pic:pic>
              </a:graphicData>
            </a:graphic>
          </wp:inline>
        </w:drawing>
      </w:r>
    </w:p>
    <w:p w14:paraId="758920AD" w14:textId="77777777" w:rsidR="00A34C9E" w:rsidRDefault="00A34C9E" w:rsidP="00A34C9E">
      <w:pPr>
        <w:tabs>
          <w:tab w:val="left" w:pos="1260"/>
        </w:tabs>
        <w:rPr>
          <w:sz w:val="28"/>
          <w:szCs w:val="28"/>
          <w:lang w:val="en-IN"/>
        </w:rPr>
      </w:pPr>
    </w:p>
    <w:p w14:paraId="21FEDC40" w14:textId="24938CD5" w:rsidR="00A34C9E" w:rsidRDefault="00A34C9E" w:rsidP="00A34C9E">
      <w:pPr>
        <w:tabs>
          <w:tab w:val="left" w:pos="1260"/>
        </w:tabs>
        <w:rPr>
          <w:b/>
          <w:bCs/>
          <w:sz w:val="28"/>
          <w:szCs w:val="28"/>
        </w:rPr>
      </w:pPr>
      <w:r w:rsidRPr="00A34C9E">
        <w:rPr>
          <w:sz w:val="28"/>
          <w:szCs w:val="28"/>
        </w:rPr>
        <w:t xml:space="preserve">3. </w:t>
      </w:r>
      <w:r w:rsidRPr="00A34C9E">
        <w:rPr>
          <w:b/>
          <w:bCs/>
          <w:sz w:val="28"/>
          <w:szCs w:val="28"/>
        </w:rPr>
        <w:t>Membership Testing</w:t>
      </w:r>
    </w:p>
    <w:p w14:paraId="3289A390" w14:textId="77777777" w:rsidR="00A34C9E" w:rsidRPr="00A34C9E" w:rsidRDefault="00A34C9E" w:rsidP="00A34C9E">
      <w:pPr>
        <w:rPr>
          <w:sz w:val="28"/>
          <w:szCs w:val="28"/>
          <w:lang w:val="en-IN"/>
        </w:rPr>
      </w:pPr>
    </w:p>
    <w:p w14:paraId="0908EEA4" w14:textId="10447280" w:rsidR="00A34C9E" w:rsidRDefault="00A34C9E" w:rsidP="00A34C9E">
      <w:pPr>
        <w:tabs>
          <w:tab w:val="left" w:pos="1402"/>
        </w:tabs>
        <w:rPr>
          <w:sz w:val="28"/>
          <w:szCs w:val="28"/>
          <w:lang w:val="en-IN"/>
        </w:rPr>
      </w:pPr>
      <w:r w:rsidRPr="00A34C9E">
        <w:rPr>
          <w:noProof/>
          <w:sz w:val="28"/>
          <w:szCs w:val="28"/>
        </w:rPr>
        <w:drawing>
          <wp:inline distT="0" distB="0" distL="0" distR="0" wp14:anchorId="2CE96561" wp14:editId="11E20D5D">
            <wp:extent cx="5943600" cy="876935"/>
            <wp:effectExtent l="0" t="0" r="0" b="0"/>
            <wp:docPr id="1896909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09963" name=""/>
                    <pic:cNvPicPr/>
                  </pic:nvPicPr>
                  <pic:blipFill>
                    <a:blip r:embed="rId110"/>
                    <a:stretch>
                      <a:fillRect/>
                    </a:stretch>
                  </pic:blipFill>
                  <pic:spPr>
                    <a:xfrm>
                      <a:off x="0" y="0"/>
                      <a:ext cx="5943600" cy="876935"/>
                    </a:xfrm>
                    <a:prstGeom prst="rect">
                      <a:avLst/>
                    </a:prstGeom>
                  </pic:spPr>
                </pic:pic>
              </a:graphicData>
            </a:graphic>
          </wp:inline>
        </w:drawing>
      </w:r>
    </w:p>
    <w:p w14:paraId="0A67185E" w14:textId="77777777" w:rsidR="00A34C9E" w:rsidRDefault="00A34C9E" w:rsidP="00A34C9E">
      <w:pPr>
        <w:tabs>
          <w:tab w:val="left" w:pos="1402"/>
        </w:tabs>
        <w:rPr>
          <w:sz w:val="28"/>
          <w:szCs w:val="28"/>
          <w:lang w:val="en-IN"/>
        </w:rPr>
      </w:pPr>
    </w:p>
    <w:p w14:paraId="37CEB550" w14:textId="0EDDAB36" w:rsidR="00A34C9E" w:rsidRDefault="00A34C9E" w:rsidP="00A34C9E">
      <w:pPr>
        <w:tabs>
          <w:tab w:val="left" w:pos="1402"/>
        </w:tabs>
        <w:rPr>
          <w:b/>
          <w:bCs/>
          <w:sz w:val="28"/>
          <w:szCs w:val="28"/>
        </w:rPr>
      </w:pPr>
      <w:r w:rsidRPr="00A34C9E">
        <w:rPr>
          <w:b/>
          <w:bCs/>
          <w:sz w:val="28"/>
          <w:szCs w:val="28"/>
        </w:rPr>
        <w:t>4. Iteration</w:t>
      </w:r>
    </w:p>
    <w:p w14:paraId="4790CE9D" w14:textId="77777777" w:rsidR="00A34C9E" w:rsidRDefault="00A34C9E" w:rsidP="00A34C9E">
      <w:pPr>
        <w:rPr>
          <w:b/>
          <w:bCs/>
          <w:sz w:val="28"/>
          <w:szCs w:val="28"/>
        </w:rPr>
      </w:pPr>
    </w:p>
    <w:p w14:paraId="2983D481" w14:textId="4C50264F" w:rsidR="00A34C9E" w:rsidRDefault="00A34C9E" w:rsidP="00A34C9E">
      <w:pPr>
        <w:rPr>
          <w:sz w:val="28"/>
          <w:szCs w:val="28"/>
        </w:rPr>
      </w:pPr>
      <w:r w:rsidRPr="00A34C9E">
        <w:rPr>
          <w:noProof/>
          <w:sz w:val="28"/>
          <w:szCs w:val="28"/>
        </w:rPr>
        <w:drawing>
          <wp:inline distT="0" distB="0" distL="0" distR="0" wp14:anchorId="39DA7D0A" wp14:editId="455F38A2">
            <wp:extent cx="5943600" cy="695960"/>
            <wp:effectExtent l="0" t="0" r="0" b="8890"/>
            <wp:docPr id="66594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94025" name=""/>
                    <pic:cNvPicPr/>
                  </pic:nvPicPr>
                  <pic:blipFill>
                    <a:blip r:embed="rId111"/>
                    <a:stretch>
                      <a:fillRect/>
                    </a:stretch>
                  </pic:blipFill>
                  <pic:spPr>
                    <a:xfrm>
                      <a:off x="0" y="0"/>
                      <a:ext cx="5943600" cy="695960"/>
                    </a:xfrm>
                    <a:prstGeom prst="rect">
                      <a:avLst/>
                    </a:prstGeom>
                  </pic:spPr>
                </pic:pic>
              </a:graphicData>
            </a:graphic>
          </wp:inline>
        </w:drawing>
      </w:r>
    </w:p>
    <w:p w14:paraId="07AFA245" w14:textId="77777777" w:rsidR="00A34C9E" w:rsidRDefault="00A34C9E" w:rsidP="00A34C9E">
      <w:pPr>
        <w:rPr>
          <w:sz w:val="28"/>
          <w:szCs w:val="28"/>
        </w:rPr>
      </w:pPr>
    </w:p>
    <w:p w14:paraId="6DFF856B" w14:textId="139078D8" w:rsidR="00A34C9E" w:rsidRDefault="00000000" w:rsidP="00A34C9E">
      <w:pPr>
        <w:rPr>
          <w:sz w:val="28"/>
          <w:szCs w:val="28"/>
        </w:rPr>
      </w:pPr>
      <w:r>
        <w:rPr>
          <w:b/>
          <w:bCs/>
          <w:sz w:val="28"/>
          <w:szCs w:val="28"/>
          <w:lang w:val="en-IN"/>
        </w:rPr>
        <w:pict w14:anchorId="54246701">
          <v:rect id="_x0000_i1057" style="width:0;height:1.5pt" o:hralign="center" o:hrstd="t" o:hr="t" fillcolor="#a0a0a0" stroked="f"/>
        </w:pict>
      </w:r>
    </w:p>
    <w:p w14:paraId="6D32148C" w14:textId="62D7059F" w:rsidR="00A34C9E" w:rsidRDefault="00A34C9E" w:rsidP="00A34C9E">
      <w:pPr>
        <w:rPr>
          <w:sz w:val="28"/>
          <w:szCs w:val="28"/>
        </w:rPr>
      </w:pPr>
    </w:p>
    <w:p w14:paraId="2FDCF885" w14:textId="77777777" w:rsidR="00A34C9E" w:rsidRDefault="00A34C9E" w:rsidP="00A34C9E">
      <w:pPr>
        <w:rPr>
          <w:sz w:val="28"/>
          <w:szCs w:val="28"/>
        </w:rPr>
      </w:pPr>
    </w:p>
    <w:p w14:paraId="12D4F51F" w14:textId="77777777" w:rsidR="00A34C9E" w:rsidRDefault="00A34C9E" w:rsidP="00A34C9E">
      <w:pPr>
        <w:rPr>
          <w:sz w:val="28"/>
          <w:szCs w:val="28"/>
        </w:rPr>
      </w:pPr>
    </w:p>
    <w:p w14:paraId="5102F4AD" w14:textId="77777777" w:rsidR="00A34C9E" w:rsidRDefault="00A34C9E" w:rsidP="00A34C9E">
      <w:pPr>
        <w:rPr>
          <w:sz w:val="28"/>
          <w:szCs w:val="28"/>
        </w:rPr>
      </w:pPr>
    </w:p>
    <w:p w14:paraId="0FC8EB98" w14:textId="77777777" w:rsidR="00A34C9E" w:rsidRDefault="00A34C9E" w:rsidP="00A34C9E">
      <w:pPr>
        <w:rPr>
          <w:sz w:val="28"/>
          <w:szCs w:val="28"/>
        </w:rPr>
      </w:pPr>
    </w:p>
    <w:p w14:paraId="287F60F5" w14:textId="77777777" w:rsidR="00A34C9E" w:rsidRPr="00A34C9E" w:rsidRDefault="00A34C9E" w:rsidP="00A34C9E">
      <w:pPr>
        <w:rPr>
          <w:b/>
          <w:bCs/>
          <w:sz w:val="28"/>
          <w:szCs w:val="28"/>
          <w:lang w:val="en-IN"/>
        </w:rPr>
      </w:pPr>
      <w:r w:rsidRPr="00A34C9E">
        <w:rPr>
          <w:b/>
          <w:bCs/>
          <w:sz w:val="28"/>
          <w:szCs w:val="28"/>
          <w:lang w:val="en-IN"/>
        </w:rPr>
        <w:lastRenderedPageBreak/>
        <w:t>Tuple Methods</w:t>
      </w:r>
    </w:p>
    <w:p w14:paraId="39B7569E" w14:textId="77777777" w:rsidR="00A34C9E" w:rsidRPr="00A34C9E" w:rsidRDefault="00A34C9E" w:rsidP="00A34C9E">
      <w:pPr>
        <w:rPr>
          <w:sz w:val="28"/>
          <w:szCs w:val="28"/>
          <w:lang w:val="en-IN"/>
        </w:rPr>
      </w:pPr>
      <w:r w:rsidRPr="00A34C9E">
        <w:rPr>
          <w:sz w:val="28"/>
          <w:szCs w:val="28"/>
          <w:lang w:val="en-IN"/>
        </w:rPr>
        <w:t>Tuples have limited built-in methods due to their immutability:</w:t>
      </w:r>
    </w:p>
    <w:p w14:paraId="4982CD68" w14:textId="77777777" w:rsidR="00A34C9E" w:rsidRPr="00A34C9E" w:rsidRDefault="00A34C9E">
      <w:pPr>
        <w:numPr>
          <w:ilvl w:val="0"/>
          <w:numId w:val="32"/>
        </w:numPr>
        <w:rPr>
          <w:sz w:val="28"/>
          <w:szCs w:val="28"/>
          <w:lang w:val="en-IN"/>
        </w:rPr>
      </w:pPr>
      <w:r w:rsidRPr="00A34C9E">
        <w:rPr>
          <w:sz w:val="28"/>
          <w:szCs w:val="28"/>
          <w:lang w:val="en-IN"/>
        </w:rPr>
        <w:t>count(x):</w:t>
      </w:r>
    </w:p>
    <w:p w14:paraId="3A0ED8BC" w14:textId="77777777" w:rsidR="00A34C9E" w:rsidRPr="00A34C9E" w:rsidRDefault="00A34C9E">
      <w:pPr>
        <w:numPr>
          <w:ilvl w:val="1"/>
          <w:numId w:val="32"/>
        </w:numPr>
        <w:rPr>
          <w:sz w:val="28"/>
          <w:szCs w:val="28"/>
          <w:lang w:val="en-IN"/>
        </w:rPr>
      </w:pPr>
      <w:r w:rsidRPr="00A34C9E">
        <w:rPr>
          <w:sz w:val="28"/>
          <w:szCs w:val="28"/>
          <w:lang w:val="en-IN"/>
        </w:rPr>
        <w:t>Returns the number of times x appears in the tuple.</w:t>
      </w:r>
    </w:p>
    <w:p w14:paraId="4C493D9C" w14:textId="77777777" w:rsidR="00A34C9E" w:rsidRDefault="00A34C9E" w:rsidP="00A34C9E">
      <w:pPr>
        <w:rPr>
          <w:sz w:val="28"/>
          <w:szCs w:val="28"/>
        </w:rPr>
      </w:pPr>
    </w:p>
    <w:p w14:paraId="1F940E32" w14:textId="7CEEE7FC" w:rsidR="00A34C9E" w:rsidRDefault="00A34C9E" w:rsidP="00A34C9E">
      <w:pPr>
        <w:rPr>
          <w:sz w:val="28"/>
          <w:szCs w:val="28"/>
        </w:rPr>
      </w:pPr>
      <w:r w:rsidRPr="00A34C9E">
        <w:rPr>
          <w:noProof/>
          <w:sz w:val="28"/>
          <w:szCs w:val="28"/>
        </w:rPr>
        <w:drawing>
          <wp:inline distT="0" distB="0" distL="0" distR="0" wp14:anchorId="74469A97" wp14:editId="6EBA6DDC">
            <wp:extent cx="5943600" cy="680085"/>
            <wp:effectExtent l="0" t="0" r="0" b="5715"/>
            <wp:docPr id="31398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86434" name=""/>
                    <pic:cNvPicPr/>
                  </pic:nvPicPr>
                  <pic:blipFill>
                    <a:blip r:embed="rId112"/>
                    <a:stretch>
                      <a:fillRect/>
                    </a:stretch>
                  </pic:blipFill>
                  <pic:spPr>
                    <a:xfrm>
                      <a:off x="0" y="0"/>
                      <a:ext cx="5943600" cy="680085"/>
                    </a:xfrm>
                    <a:prstGeom prst="rect">
                      <a:avLst/>
                    </a:prstGeom>
                  </pic:spPr>
                </pic:pic>
              </a:graphicData>
            </a:graphic>
          </wp:inline>
        </w:drawing>
      </w:r>
    </w:p>
    <w:p w14:paraId="32C0D222" w14:textId="77777777" w:rsidR="00A34C9E" w:rsidRDefault="00A34C9E" w:rsidP="00A34C9E">
      <w:pPr>
        <w:rPr>
          <w:sz w:val="28"/>
          <w:szCs w:val="28"/>
        </w:rPr>
      </w:pPr>
    </w:p>
    <w:p w14:paraId="19FDF373" w14:textId="7FAACB4E" w:rsidR="00A34C9E" w:rsidRPr="00A34C9E" w:rsidRDefault="00A34C9E">
      <w:pPr>
        <w:pStyle w:val="ListParagraph"/>
        <w:numPr>
          <w:ilvl w:val="0"/>
          <w:numId w:val="32"/>
        </w:numPr>
        <w:rPr>
          <w:sz w:val="28"/>
          <w:szCs w:val="28"/>
          <w:lang w:val="en-IN"/>
        </w:rPr>
      </w:pPr>
      <w:r w:rsidRPr="00A34C9E">
        <w:rPr>
          <w:sz w:val="28"/>
          <w:szCs w:val="28"/>
          <w:lang w:val="en-IN"/>
        </w:rPr>
        <w:t>index(x):</w:t>
      </w:r>
    </w:p>
    <w:p w14:paraId="3E7132BB" w14:textId="77777777" w:rsidR="00A34C9E" w:rsidRPr="00A34C9E" w:rsidRDefault="00A34C9E">
      <w:pPr>
        <w:pStyle w:val="ListParagraph"/>
        <w:numPr>
          <w:ilvl w:val="1"/>
          <w:numId w:val="18"/>
        </w:numPr>
        <w:rPr>
          <w:sz w:val="28"/>
          <w:szCs w:val="28"/>
          <w:lang w:val="en-IN"/>
        </w:rPr>
      </w:pPr>
      <w:r w:rsidRPr="00A34C9E">
        <w:rPr>
          <w:sz w:val="28"/>
          <w:szCs w:val="28"/>
          <w:lang w:val="en-IN"/>
        </w:rPr>
        <w:t>Returns the index of the first occurrence of x.</w:t>
      </w:r>
    </w:p>
    <w:p w14:paraId="7ABDBA73" w14:textId="77777777" w:rsidR="00A34C9E" w:rsidRDefault="00A34C9E" w:rsidP="00A34C9E">
      <w:pPr>
        <w:rPr>
          <w:sz w:val="28"/>
          <w:szCs w:val="28"/>
        </w:rPr>
      </w:pPr>
    </w:p>
    <w:p w14:paraId="1EEEBEF8" w14:textId="17C11114" w:rsidR="00A34C9E" w:rsidRDefault="00A34C9E" w:rsidP="00A34C9E">
      <w:pPr>
        <w:rPr>
          <w:sz w:val="28"/>
          <w:szCs w:val="28"/>
        </w:rPr>
      </w:pPr>
      <w:r w:rsidRPr="00A34C9E">
        <w:rPr>
          <w:noProof/>
          <w:sz w:val="28"/>
          <w:szCs w:val="28"/>
        </w:rPr>
        <w:drawing>
          <wp:inline distT="0" distB="0" distL="0" distR="0" wp14:anchorId="64B8F2B2" wp14:editId="3F06BF3C">
            <wp:extent cx="5943600" cy="675005"/>
            <wp:effectExtent l="0" t="0" r="0" b="0"/>
            <wp:docPr id="984904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904510" name=""/>
                    <pic:cNvPicPr/>
                  </pic:nvPicPr>
                  <pic:blipFill>
                    <a:blip r:embed="rId113"/>
                    <a:stretch>
                      <a:fillRect/>
                    </a:stretch>
                  </pic:blipFill>
                  <pic:spPr>
                    <a:xfrm>
                      <a:off x="0" y="0"/>
                      <a:ext cx="5943600" cy="675005"/>
                    </a:xfrm>
                    <a:prstGeom prst="rect">
                      <a:avLst/>
                    </a:prstGeom>
                  </pic:spPr>
                </pic:pic>
              </a:graphicData>
            </a:graphic>
          </wp:inline>
        </w:drawing>
      </w:r>
    </w:p>
    <w:p w14:paraId="25A6EF69" w14:textId="77777777" w:rsidR="00A34C9E" w:rsidRDefault="00A34C9E" w:rsidP="00A34C9E">
      <w:pPr>
        <w:rPr>
          <w:sz w:val="28"/>
          <w:szCs w:val="28"/>
        </w:rPr>
      </w:pPr>
    </w:p>
    <w:p w14:paraId="3FC9CF04" w14:textId="35E6F543" w:rsidR="00A34C9E" w:rsidRDefault="00000000" w:rsidP="00A34C9E">
      <w:pPr>
        <w:rPr>
          <w:sz w:val="28"/>
          <w:szCs w:val="28"/>
        </w:rPr>
      </w:pPr>
      <w:r>
        <w:rPr>
          <w:b/>
          <w:bCs/>
          <w:sz w:val="28"/>
          <w:szCs w:val="28"/>
          <w:lang w:val="en-IN"/>
        </w:rPr>
        <w:pict w14:anchorId="599B4D07">
          <v:rect id="_x0000_i1058" style="width:0;height:1.5pt" o:hralign="center" o:hrstd="t" o:hr="t" fillcolor="#a0a0a0" stroked="f"/>
        </w:pict>
      </w:r>
    </w:p>
    <w:p w14:paraId="4E6BD46F" w14:textId="0E7BD5E8" w:rsidR="00A34C9E" w:rsidRDefault="00A34C9E" w:rsidP="00A34C9E">
      <w:pPr>
        <w:rPr>
          <w:sz w:val="28"/>
          <w:szCs w:val="28"/>
        </w:rPr>
      </w:pPr>
    </w:p>
    <w:p w14:paraId="748D7233" w14:textId="77777777" w:rsidR="00A34C9E" w:rsidRPr="00A34C9E" w:rsidRDefault="00A34C9E" w:rsidP="00A34C9E">
      <w:pPr>
        <w:rPr>
          <w:b/>
          <w:bCs/>
          <w:sz w:val="28"/>
          <w:szCs w:val="28"/>
          <w:lang w:val="en-IN"/>
        </w:rPr>
      </w:pPr>
      <w:r w:rsidRPr="00A34C9E">
        <w:rPr>
          <w:b/>
          <w:bCs/>
          <w:sz w:val="28"/>
          <w:szCs w:val="28"/>
          <w:lang w:val="en-IN"/>
        </w:rPr>
        <w:t>Immutability and Workarounds</w:t>
      </w:r>
    </w:p>
    <w:p w14:paraId="71630F7A" w14:textId="77777777" w:rsidR="00A34C9E" w:rsidRPr="00A34C9E" w:rsidRDefault="00A34C9E" w:rsidP="00A34C9E">
      <w:pPr>
        <w:rPr>
          <w:sz w:val="28"/>
          <w:szCs w:val="28"/>
          <w:lang w:val="en-IN"/>
        </w:rPr>
      </w:pPr>
      <w:r w:rsidRPr="00A34C9E">
        <w:rPr>
          <w:sz w:val="28"/>
          <w:szCs w:val="28"/>
          <w:lang w:val="en-IN"/>
        </w:rPr>
        <w:t>Tuples cannot be changed directly, but you can:</w:t>
      </w:r>
    </w:p>
    <w:p w14:paraId="0055AC64" w14:textId="77777777" w:rsidR="00A34C9E" w:rsidRPr="00A34C9E" w:rsidRDefault="00A34C9E">
      <w:pPr>
        <w:numPr>
          <w:ilvl w:val="0"/>
          <w:numId w:val="33"/>
        </w:numPr>
        <w:rPr>
          <w:sz w:val="28"/>
          <w:szCs w:val="28"/>
          <w:lang w:val="en-IN"/>
        </w:rPr>
      </w:pPr>
      <w:r w:rsidRPr="00A34C9E">
        <w:rPr>
          <w:sz w:val="28"/>
          <w:szCs w:val="28"/>
          <w:lang w:val="en-IN"/>
        </w:rPr>
        <w:t>Create a new tuple by concatenation.</w:t>
      </w:r>
    </w:p>
    <w:p w14:paraId="71C32F8C" w14:textId="77777777" w:rsidR="00A34C9E" w:rsidRPr="00A34C9E" w:rsidRDefault="00A34C9E">
      <w:pPr>
        <w:numPr>
          <w:ilvl w:val="0"/>
          <w:numId w:val="33"/>
        </w:numPr>
        <w:rPr>
          <w:sz w:val="28"/>
          <w:szCs w:val="28"/>
          <w:lang w:val="en-IN"/>
        </w:rPr>
      </w:pPr>
      <w:r w:rsidRPr="00A34C9E">
        <w:rPr>
          <w:sz w:val="28"/>
          <w:szCs w:val="28"/>
          <w:lang w:val="en-IN"/>
        </w:rPr>
        <w:t>Convert a tuple to a list, modify the list, and convert it back to a tuple.</w:t>
      </w:r>
    </w:p>
    <w:p w14:paraId="3B05A3CC" w14:textId="77777777" w:rsidR="00A34C9E" w:rsidRDefault="00A34C9E" w:rsidP="00A34C9E">
      <w:pPr>
        <w:rPr>
          <w:sz w:val="28"/>
          <w:szCs w:val="28"/>
        </w:rPr>
      </w:pPr>
    </w:p>
    <w:p w14:paraId="24CF10C4" w14:textId="4111B6AC" w:rsidR="00A34C9E" w:rsidRDefault="00606B39" w:rsidP="00A34C9E">
      <w:pPr>
        <w:rPr>
          <w:sz w:val="28"/>
          <w:szCs w:val="28"/>
        </w:rPr>
      </w:pPr>
      <w:r w:rsidRPr="00606B39">
        <w:rPr>
          <w:noProof/>
          <w:sz w:val="28"/>
          <w:szCs w:val="28"/>
        </w:rPr>
        <w:drawing>
          <wp:inline distT="0" distB="0" distL="0" distR="0" wp14:anchorId="5F99BD6C" wp14:editId="5114F90B">
            <wp:extent cx="5943600" cy="1464310"/>
            <wp:effectExtent l="0" t="0" r="0" b="2540"/>
            <wp:docPr id="720454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54559" name=""/>
                    <pic:cNvPicPr/>
                  </pic:nvPicPr>
                  <pic:blipFill>
                    <a:blip r:embed="rId114"/>
                    <a:stretch>
                      <a:fillRect/>
                    </a:stretch>
                  </pic:blipFill>
                  <pic:spPr>
                    <a:xfrm>
                      <a:off x="0" y="0"/>
                      <a:ext cx="5943600" cy="1464310"/>
                    </a:xfrm>
                    <a:prstGeom prst="rect">
                      <a:avLst/>
                    </a:prstGeom>
                  </pic:spPr>
                </pic:pic>
              </a:graphicData>
            </a:graphic>
          </wp:inline>
        </w:drawing>
      </w:r>
    </w:p>
    <w:p w14:paraId="015595E7" w14:textId="77777777" w:rsidR="00606B39" w:rsidRDefault="00606B39" w:rsidP="00A34C9E">
      <w:pPr>
        <w:rPr>
          <w:sz w:val="28"/>
          <w:szCs w:val="28"/>
        </w:rPr>
      </w:pPr>
    </w:p>
    <w:p w14:paraId="26FB737E" w14:textId="2EA94CE8" w:rsidR="00606B39" w:rsidRDefault="00000000" w:rsidP="00A34C9E">
      <w:pPr>
        <w:rPr>
          <w:sz w:val="28"/>
          <w:szCs w:val="28"/>
        </w:rPr>
      </w:pPr>
      <w:r>
        <w:rPr>
          <w:b/>
          <w:bCs/>
          <w:sz w:val="28"/>
          <w:szCs w:val="28"/>
          <w:lang w:val="en-IN"/>
        </w:rPr>
        <w:pict w14:anchorId="28D280F0">
          <v:rect id="_x0000_i1059" style="width:0;height:1.5pt" o:hralign="center" o:hrstd="t" o:hr="t" fillcolor="#a0a0a0" stroked="f"/>
        </w:pict>
      </w:r>
    </w:p>
    <w:p w14:paraId="67A21D12" w14:textId="7B05C249" w:rsidR="00606B39" w:rsidRDefault="00606B39" w:rsidP="00A34C9E">
      <w:pPr>
        <w:rPr>
          <w:sz w:val="28"/>
          <w:szCs w:val="28"/>
        </w:rPr>
      </w:pPr>
    </w:p>
    <w:p w14:paraId="6E290D95" w14:textId="77777777" w:rsidR="00606B39" w:rsidRDefault="00606B39" w:rsidP="00A34C9E">
      <w:pPr>
        <w:rPr>
          <w:sz w:val="28"/>
          <w:szCs w:val="28"/>
        </w:rPr>
      </w:pPr>
    </w:p>
    <w:p w14:paraId="3366BCA2" w14:textId="77777777" w:rsidR="00606B39" w:rsidRDefault="00606B39" w:rsidP="00A34C9E">
      <w:pPr>
        <w:rPr>
          <w:sz w:val="28"/>
          <w:szCs w:val="28"/>
        </w:rPr>
      </w:pPr>
    </w:p>
    <w:p w14:paraId="6FF6D535" w14:textId="77777777" w:rsidR="00606B39" w:rsidRDefault="00606B39" w:rsidP="00A34C9E">
      <w:pPr>
        <w:rPr>
          <w:sz w:val="28"/>
          <w:szCs w:val="28"/>
        </w:rPr>
      </w:pPr>
    </w:p>
    <w:p w14:paraId="672D45C8" w14:textId="77777777" w:rsidR="00606B39" w:rsidRDefault="00606B39" w:rsidP="00A34C9E">
      <w:pPr>
        <w:rPr>
          <w:sz w:val="28"/>
          <w:szCs w:val="28"/>
        </w:rPr>
      </w:pPr>
    </w:p>
    <w:p w14:paraId="5190B61C" w14:textId="77777777" w:rsidR="00606B39" w:rsidRPr="00606B39" w:rsidRDefault="00606B39" w:rsidP="00606B39">
      <w:pPr>
        <w:rPr>
          <w:b/>
          <w:bCs/>
          <w:sz w:val="28"/>
          <w:szCs w:val="28"/>
          <w:lang w:val="en-IN"/>
        </w:rPr>
      </w:pPr>
      <w:r w:rsidRPr="00606B39">
        <w:rPr>
          <w:b/>
          <w:bCs/>
          <w:sz w:val="28"/>
          <w:szCs w:val="28"/>
          <w:lang w:val="en-IN"/>
        </w:rPr>
        <w:lastRenderedPageBreak/>
        <w:t>Advantages of Tuples</w:t>
      </w:r>
    </w:p>
    <w:p w14:paraId="37A72F42" w14:textId="77777777" w:rsidR="00606B39" w:rsidRPr="00606B39" w:rsidRDefault="00606B39">
      <w:pPr>
        <w:numPr>
          <w:ilvl w:val="0"/>
          <w:numId w:val="34"/>
        </w:numPr>
        <w:rPr>
          <w:sz w:val="28"/>
          <w:szCs w:val="28"/>
          <w:lang w:val="en-IN"/>
        </w:rPr>
      </w:pPr>
      <w:r w:rsidRPr="00606B39">
        <w:rPr>
          <w:b/>
          <w:bCs/>
          <w:sz w:val="28"/>
          <w:szCs w:val="28"/>
          <w:lang w:val="en-IN"/>
        </w:rPr>
        <w:t>Efficiency</w:t>
      </w:r>
      <w:r w:rsidRPr="00606B39">
        <w:rPr>
          <w:sz w:val="28"/>
          <w:szCs w:val="28"/>
          <w:lang w:val="en-IN"/>
        </w:rPr>
        <w:t>:</w:t>
      </w:r>
    </w:p>
    <w:p w14:paraId="23CCBDB6" w14:textId="77777777" w:rsidR="00606B39" w:rsidRPr="00606B39" w:rsidRDefault="00606B39">
      <w:pPr>
        <w:numPr>
          <w:ilvl w:val="1"/>
          <w:numId w:val="34"/>
        </w:numPr>
        <w:rPr>
          <w:sz w:val="28"/>
          <w:szCs w:val="28"/>
          <w:lang w:val="en-IN"/>
        </w:rPr>
      </w:pPr>
      <w:r w:rsidRPr="00606B39">
        <w:rPr>
          <w:sz w:val="28"/>
          <w:szCs w:val="28"/>
          <w:lang w:val="en-IN"/>
        </w:rPr>
        <w:t>Tuples consume less memory and are faster than lists.</w:t>
      </w:r>
    </w:p>
    <w:p w14:paraId="0096B494" w14:textId="77777777" w:rsidR="00606B39" w:rsidRPr="00606B39" w:rsidRDefault="00606B39">
      <w:pPr>
        <w:numPr>
          <w:ilvl w:val="0"/>
          <w:numId w:val="34"/>
        </w:numPr>
        <w:rPr>
          <w:sz w:val="28"/>
          <w:szCs w:val="28"/>
          <w:lang w:val="en-IN"/>
        </w:rPr>
      </w:pPr>
      <w:r w:rsidRPr="00606B39">
        <w:rPr>
          <w:b/>
          <w:bCs/>
          <w:sz w:val="28"/>
          <w:szCs w:val="28"/>
          <w:lang w:val="en-IN"/>
        </w:rPr>
        <w:t>Safety</w:t>
      </w:r>
      <w:r w:rsidRPr="00606B39">
        <w:rPr>
          <w:sz w:val="28"/>
          <w:szCs w:val="28"/>
          <w:lang w:val="en-IN"/>
        </w:rPr>
        <w:t>:</w:t>
      </w:r>
    </w:p>
    <w:p w14:paraId="309A53DB" w14:textId="77777777" w:rsidR="00606B39" w:rsidRPr="00606B39" w:rsidRDefault="00606B39">
      <w:pPr>
        <w:numPr>
          <w:ilvl w:val="1"/>
          <w:numId w:val="34"/>
        </w:numPr>
        <w:rPr>
          <w:sz w:val="28"/>
          <w:szCs w:val="28"/>
          <w:lang w:val="en-IN"/>
        </w:rPr>
      </w:pPr>
      <w:r w:rsidRPr="00606B39">
        <w:rPr>
          <w:sz w:val="28"/>
          <w:szCs w:val="28"/>
          <w:lang w:val="en-IN"/>
        </w:rPr>
        <w:t>Immutability ensures that data cannot be accidentally changed.</w:t>
      </w:r>
    </w:p>
    <w:p w14:paraId="2B8FB3FB" w14:textId="77777777" w:rsidR="00606B39" w:rsidRPr="00606B39" w:rsidRDefault="00606B39">
      <w:pPr>
        <w:numPr>
          <w:ilvl w:val="0"/>
          <w:numId w:val="34"/>
        </w:numPr>
        <w:rPr>
          <w:sz w:val="28"/>
          <w:szCs w:val="28"/>
          <w:lang w:val="en-IN"/>
        </w:rPr>
      </w:pPr>
      <w:proofErr w:type="spellStart"/>
      <w:r w:rsidRPr="00606B39">
        <w:rPr>
          <w:b/>
          <w:bCs/>
          <w:sz w:val="28"/>
          <w:szCs w:val="28"/>
          <w:u w:val="single"/>
          <w:lang w:val="en-IN"/>
        </w:rPr>
        <w:t>Hashability</w:t>
      </w:r>
      <w:proofErr w:type="spellEnd"/>
      <w:r w:rsidRPr="00606B39">
        <w:rPr>
          <w:sz w:val="28"/>
          <w:szCs w:val="28"/>
          <w:lang w:val="en-IN"/>
        </w:rPr>
        <w:t>:</w:t>
      </w:r>
    </w:p>
    <w:p w14:paraId="42F864BC" w14:textId="77777777" w:rsidR="00606B39" w:rsidRPr="00606B39" w:rsidRDefault="00606B39">
      <w:pPr>
        <w:numPr>
          <w:ilvl w:val="1"/>
          <w:numId w:val="34"/>
        </w:numPr>
        <w:rPr>
          <w:sz w:val="28"/>
          <w:szCs w:val="28"/>
          <w:lang w:val="en-IN"/>
        </w:rPr>
      </w:pPr>
      <w:r w:rsidRPr="00606B39">
        <w:rPr>
          <w:sz w:val="28"/>
          <w:szCs w:val="28"/>
          <w:lang w:val="en-IN"/>
        </w:rPr>
        <w:t>Tuples can be used as dictionary keys or stored in sets.</w:t>
      </w:r>
    </w:p>
    <w:p w14:paraId="4E3D5980" w14:textId="77777777" w:rsidR="00606B39" w:rsidRPr="00606B39" w:rsidRDefault="00000000" w:rsidP="00606B39">
      <w:pPr>
        <w:rPr>
          <w:sz w:val="28"/>
          <w:szCs w:val="28"/>
          <w:lang w:val="en-IN"/>
        </w:rPr>
      </w:pPr>
      <w:r>
        <w:rPr>
          <w:sz w:val="28"/>
          <w:szCs w:val="28"/>
          <w:lang w:val="en-IN"/>
        </w:rPr>
        <w:pict w14:anchorId="0F51D623">
          <v:rect id="_x0000_i1060" style="width:0;height:1.5pt" o:hralign="center" o:hrstd="t" o:hr="t" fillcolor="#a0a0a0" stroked="f"/>
        </w:pict>
      </w:r>
    </w:p>
    <w:p w14:paraId="09694185" w14:textId="77777777" w:rsidR="00606B39" w:rsidRDefault="00606B39" w:rsidP="00606B39">
      <w:pPr>
        <w:rPr>
          <w:b/>
          <w:bCs/>
          <w:sz w:val="28"/>
          <w:szCs w:val="28"/>
          <w:lang w:val="en-IN"/>
        </w:rPr>
      </w:pPr>
    </w:p>
    <w:p w14:paraId="229F5387" w14:textId="5AB5BEE5" w:rsidR="00606B39" w:rsidRPr="00606B39" w:rsidRDefault="00606B39" w:rsidP="00606B39">
      <w:pPr>
        <w:rPr>
          <w:b/>
          <w:bCs/>
          <w:sz w:val="28"/>
          <w:szCs w:val="28"/>
          <w:lang w:val="en-IN"/>
        </w:rPr>
      </w:pPr>
      <w:r w:rsidRPr="00606B39">
        <w:rPr>
          <w:b/>
          <w:bCs/>
          <w:sz w:val="28"/>
          <w:szCs w:val="28"/>
          <w:lang w:val="en-IN"/>
        </w:rPr>
        <w:t>Use Cases of Tuples</w:t>
      </w:r>
    </w:p>
    <w:p w14:paraId="55541538" w14:textId="77777777" w:rsidR="00606B39" w:rsidRPr="00606B39" w:rsidRDefault="00606B39">
      <w:pPr>
        <w:numPr>
          <w:ilvl w:val="0"/>
          <w:numId w:val="35"/>
        </w:numPr>
        <w:rPr>
          <w:sz w:val="28"/>
          <w:szCs w:val="28"/>
          <w:lang w:val="en-IN"/>
        </w:rPr>
      </w:pPr>
      <w:r w:rsidRPr="00606B39">
        <w:rPr>
          <w:b/>
          <w:bCs/>
          <w:sz w:val="28"/>
          <w:szCs w:val="28"/>
          <w:lang w:val="en-IN"/>
        </w:rPr>
        <w:t>Returning Multiple Values from a Function</w:t>
      </w:r>
      <w:r w:rsidRPr="00606B39">
        <w:rPr>
          <w:sz w:val="28"/>
          <w:szCs w:val="28"/>
          <w:lang w:val="en-IN"/>
        </w:rPr>
        <w:t>:</w:t>
      </w:r>
    </w:p>
    <w:p w14:paraId="415E6DE4" w14:textId="77777777" w:rsidR="00606B39" w:rsidRDefault="00606B39" w:rsidP="00A34C9E">
      <w:pPr>
        <w:rPr>
          <w:sz w:val="28"/>
          <w:szCs w:val="28"/>
        </w:rPr>
      </w:pPr>
    </w:p>
    <w:p w14:paraId="6419F419" w14:textId="35D3BE2C" w:rsidR="00606B39" w:rsidRDefault="00606B39" w:rsidP="00A34C9E">
      <w:pPr>
        <w:rPr>
          <w:sz w:val="28"/>
          <w:szCs w:val="28"/>
        </w:rPr>
      </w:pPr>
      <w:r w:rsidRPr="00606B39">
        <w:rPr>
          <w:noProof/>
          <w:sz w:val="28"/>
          <w:szCs w:val="28"/>
        </w:rPr>
        <w:drawing>
          <wp:inline distT="0" distB="0" distL="0" distR="0" wp14:anchorId="17337C79" wp14:editId="312F0B9F">
            <wp:extent cx="5943600" cy="1303655"/>
            <wp:effectExtent l="0" t="0" r="0" b="0"/>
            <wp:docPr id="138974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46856" name=""/>
                    <pic:cNvPicPr/>
                  </pic:nvPicPr>
                  <pic:blipFill>
                    <a:blip r:embed="rId115"/>
                    <a:stretch>
                      <a:fillRect/>
                    </a:stretch>
                  </pic:blipFill>
                  <pic:spPr>
                    <a:xfrm>
                      <a:off x="0" y="0"/>
                      <a:ext cx="5943600" cy="1303655"/>
                    </a:xfrm>
                    <a:prstGeom prst="rect">
                      <a:avLst/>
                    </a:prstGeom>
                  </pic:spPr>
                </pic:pic>
              </a:graphicData>
            </a:graphic>
          </wp:inline>
        </w:drawing>
      </w:r>
    </w:p>
    <w:p w14:paraId="73B569D6" w14:textId="77777777" w:rsidR="00606B39" w:rsidRDefault="00606B39" w:rsidP="00A34C9E">
      <w:pPr>
        <w:rPr>
          <w:sz w:val="28"/>
          <w:szCs w:val="28"/>
        </w:rPr>
      </w:pPr>
    </w:p>
    <w:p w14:paraId="46955B7E" w14:textId="29090A58" w:rsidR="00606B39" w:rsidRDefault="00606B39">
      <w:pPr>
        <w:pStyle w:val="ListParagraph"/>
        <w:numPr>
          <w:ilvl w:val="0"/>
          <w:numId w:val="35"/>
        </w:numPr>
        <w:rPr>
          <w:sz w:val="28"/>
          <w:szCs w:val="28"/>
        </w:rPr>
      </w:pPr>
      <w:r w:rsidRPr="00606B39">
        <w:rPr>
          <w:b/>
          <w:bCs/>
          <w:sz w:val="28"/>
          <w:szCs w:val="28"/>
        </w:rPr>
        <w:t>Storing Related Data</w:t>
      </w:r>
      <w:r w:rsidRPr="00606B39">
        <w:rPr>
          <w:sz w:val="28"/>
          <w:szCs w:val="28"/>
        </w:rPr>
        <w:t>:</w:t>
      </w:r>
    </w:p>
    <w:p w14:paraId="20A4E6BD" w14:textId="77777777" w:rsidR="00606B39" w:rsidRDefault="00606B39" w:rsidP="00606B39">
      <w:pPr>
        <w:rPr>
          <w:sz w:val="28"/>
          <w:szCs w:val="28"/>
        </w:rPr>
      </w:pPr>
    </w:p>
    <w:p w14:paraId="21E3F184" w14:textId="45141100" w:rsidR="00606B39" w:rsidRDefault="00606B39" w:rsidP="00606B39">
      <w:pPr>
        <w:rPr>
          <w:sz w:val="28"/>
          <w:szCs w:val="28"/>
        </w:rPr>
      </w:pPr>
      <w:r w:rsidRPr="00606B39">
        <w:rPr>
          <w:noProof/>
          <w:sz w:val="28"/>
          <w:szCs w:val="28"/>
        </w:rPr>
        <w:drawing>
          <wp:inline distT="0" distB="0" distL="0" distR="0" wp14:anchorId="2DDD0B56" wp14:editId="591ADC6F">
            <wp:extent cx="5943600" cy="697230"/>
            <wp:effectExtent l="0" t="0" r="0" b="7620"/>
            <wp:docPr id="172145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51334" name=""/>
                    <pic:cNvPicPr/>
                  </pic:nvPicPr>
                  <pic:blipFill>
                    <a:blip r:embed="rId116"/>
                    <a:stretch>
                      <a:fillRect/>
                    </a:stretch>
                  </pic:blipFill>
                  <pic:spPr>
                    <a:xfrm>
                      <a:off x="0" y="0"/>
                      <a:ext cx="5943600" cy="697230"/>
                    </a:xfrm>
                    <a:prstGeom prst="rect">
                      <a:avLst/>
                    </a:prstGeom>
                  </pic:spPr>
                </pic:pic>
              </a:graphicData>
            </a:graphic>
          </wp:inline>
        </w:drawing>
      </w:r>
    </w:p>
    <w:p w14:paraId="44605D2C" w14:textId="77777777" w:rsidR="00606B39" w:rsidRDefault="00606B39" w:rsidP="00606B39">
      <w:pPr>
        <w:rPr>
          <w:sz w:val="28"/>
          <w:szCs w:val="28"/>
        </w:rPr>
      </w:pPr>
    </w:p>
    <w:p w14:paraId="08B9A055" w14:textId="5FA45C22" w:rsidR="00606B39" w:rsidRDefault="00606B39">
      <w:pPr>
        <w:pStyle w:val="ListParagraph"/>
        <w:numPr>
          <w:ilvl w:val="0"/>
          <w:numId w:val="35"/>
        </w:numPr>
        <w:rPr>
          <w:sz w:val="28"/>
          <w:szCs w:val="28"/>
        </w:rPr>
      </w:pPr>
      <w:r w:rsidRPr="00606B39">
        <w:rPr>
          <w:b/>
          <w:bCs/>
          <w:sz w:val="28"/>
          <w:szCs w:val="28"/>
        </w:rPr>
        <w:t>Unpacking</w:t>
      </w:r>
      <w:r w:rsidRPr="00606B39">
        <w:rPr>
          <w:sz w:val="28"/>
          <w:szCs w:val="28"/>
        </w:rPr>
        <w:t>:</w:t>
      </w:r>
    </w:p>
    <w:p w14:paraId="76EEF09D" w14:textId="77777777" w:rsidR="00606B39" w:rsidRDefault="00606B39" w:rsidP="00606B39">
      <w:pPr>
        <w:rPr>
          <w:sz w:val="28"/>
          <w:szCs w:val="28"/>
        </w:rPr>
      </w:pPr>
    </w:p>
    <w:p w14:paraId="2442F955" w14:textId="533ED5FE" w:rsidR="00606B39" w:rsidRDefault="00606B39" w:rsidP="00606B39">
      <w:pPr>
        <w:rPr>
          <w:sz w:val="28"/>
          <w:szCs w:val="28"/>
        </w:rPr>
      </w:pPr>
      <w:r w:rsidRPr="00606B39">
        <w:rPr>
          <w:noProof/>
          <w:sz w:val="28"/>
          <w:szCs w:val="28"/>
        </w:rPr>
        <w:drawing>
          <wp:inline distT="0" distB="0" distL="0" distR="0" wp14:anchorId="2CA452D5" wp14:editId="6479B637">
            <wp:extent cx="5943600" cy="890270"/>
            <wp:effectExtent l="0" t="0" r="0" b="5080"/>
            <wp:docPr id="58964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643960" name=""/>
                    <pic:cNvPicPr/>
                  </pic:nvPicPr>
                  <pic:blipFill>
                    <a:blip r:embed="rId117"/>
                    <a:stretch>
                      <a:fillRect/>
                    </a:stretch>
                  </pic:blipFill>
                  <pic:spPr>
                    <a:xfrm>
                      <a:off x="0" y="0"/>
                      <a:ext cx="5943600" cy="890270"/>
                    </a:xfrm>
                    <a:prstGeom prst="rect">
                      <a:avLst/>
                    </a:prstGeom>
                  </pic:spPr>
                </pic:pic>
              </a:graphicData>
            </a:graphic>
          </wp:inline>
        </w:drawing>
      </w:r>
    </w:p>
    <w:p w14:paraId="1D66E855" w14:textId="77777777" w:rsidR="00606B39" w:rsidRDefault="00606B39" w:rsidP="00606B39">
      <w:pPr>
        <w:rPr>
          <w:sz w:val="28"/>
          <w:szCs w:val="28"/>
        </w:rPr>
      </w:pPr>
    </w:p>
    <w:p w14:paraId="6173C813" w14:textId="77777777" w:rsidR="00606B39" w:rsidRDefault="00606B39" w:rsidP="00606B39">
      <w:pPr>
        <w:rPr>
          <w:sz w:val="28"/>
          <w:szCs w:val="28"/>
        </w:rPr>
      </w:pPr>
    </w:p>
    <w:p w14:paraId="7B8B34AC" w14:textId="77777777" w:rsidR="00606B39" w:rsidRDefault="00606B39" w:rsidP="00606B39">
      <w:pPr>
        <w:rPr>
          <w:sz w:val="28"/>
          <w:szCs w:val="28"/>
        </w:rPr>
      </w:pPr>
    </w:p>
    <w:p w14:paraId="3D87128D" w14:textId="77777777" w:rsidR="006D7810" w:rsidRDefault="006D7810" w:rsidP="00606B39">
      <w:pPr>
        <w:rPr>
          <w:sz w:val="28"/>
          <w:szCs w:val="28"/>
        </w:rPr>
      </w:pPr>
    </w:p>
    <w:p w14:paraId="76B2EBF9" w14:textId="77777777" w:rsidR="006D7810" w:rsidRDefault="006D7810" w:rsidP="00606B39">
      <w:pPr>
        <w:rPr>
          <w:sz w:val="28"/>
          <w:szCs w:val="28"/>
        </w:rPr>
      </w:pPr>
    </w:p>
    <w:p w14:paraId="12A2F685" w14:textId="77777777" w:rsidR="006D7810" w:rsidRDefault="006D7810" w:rsidP="00606B39">
      <w:pPr>
        <w:rPr>
          <w:sz w:val="28"/>
          <w:szCs w:val="28"/>
        </w:rPr>
      </w:pPr>
    </w:p>
    <w:p w14:paraId="49D03CAB" w14:textId="672B8CC9" w:rsidR="006D7810" w:rsidRPr="006D7810" w:rsidRDefault="006D7810" w:rsidP="00606B39">
      <w:pPr>
        <w:rPr>
          <w:sz w:val="44"/>
          <w:szCs w:val="44"/>
        </w:rPr>
      </w:pPr>
      <w:r w:rsidRPr="006D7810">
        <w:rPr>
          <w:sz w:val="44"/>
          <w:szCs w:val="44"/>
        </w:rPr>
        <w:lastRenderedPageBreak/>
        <w:t>Dictionary:</w:t>
      </w:r>
    </w:p>
    <w:p w14:paraId="79B324B9" w14:textId="77777777" w:rsidR="006D7810" w:rsidRDefault="006D7810" w:rsidP="00606B39">
      <w:pPr>
        <w:rPr>
          <w:sz w:val="28"/>
          <w:szCs w:val="28"/>
        </w:rPr>
      </w:pPr>
    </w:p>
    <w:p w14:paraId="4C534FA8" w14:textId="77777777" w:rsidR="006D7810" w:rsidRPr="006D7810" w:rsidRDefault="006D7810" w:rsidP="006D7810">
      <w:pPr>
        <w:rPr>
          <w:sz w:val="28"/>
          <w:szCs w:val="28"/>
          <w:lang w:val="en-IN"/>
        </w:rPr>
      </w:pPr>
      <w:r w:rsidRPr="006D7810">
        <w:rPr>
          <w:sz w:val="28"/>
          <w:szCs w:val="28"/>
          <w:lang w:val="en-IN"/>
        </w:rPr>
        <w:t xml:space="preserve">A </w:t>
      </w:r>
      <w:r w:rsidRPr="006D7810">
        <w:rPr>
          <w:b/>
          <w:bCs/>
          <w:sz w:val="28"/>
          <w:szCs w:val="28"/>
          <w:lang w:val="en-IN"/>
        </w:rPr>
        <w:t>dictionary</w:t>
      </w:r>
      <w:r w:rsidRPr="006D7810">
        <w:rPr>
          <w:sz w:val="28"/>
          <w:szCs w:val="28"/>
          <w:lang w:val="en-IN"/>
        </w:rPr>
        <w:t xml:space="preserve"> in Python is an </w:t>
      </w:r>
      <w:r w:rsidRPr="006D7810">
        <w:rPr>
          <w:b/>
          <w:bCs/>
          <w:sz w:val="28"/>
          <w:szCs w:val="28"/>
          <w:lang w:val="en-IN"/>
        </w:rPr>
        <w:t>unordered, mutable, and indexed</w:t>
      </w:r>
      <w:r w:rsidRPr="006D7810">
        <w:rPr>
          <w:sz w:val="28"/>
          <w:szCs w:val="28"/>
          <w:lang w:val="en-IN"/>
        </w:rPr>
        <w:t xml:space="preserve"> collection that stores data in </w:t>
      </w:r>
      <w:r w:rsidRPr="006D7810">
        <w:rPr>
          <w:b/>
          <w:bCs/>
          <w:sz w:val="28"/>
          <w:szCs w:val="28"/>
          <w:lang w:val="en-IN"/>
        </w:rPr>
        <w:t>key-value pairs</w:t>
      </w:r>
      <w:r w:rsidRPr="006D7810">
        <w:rPr>
          <w:sz w:val="28"/>
          <w:szCs w:val="28"/>
          <w:lang w:val="en-IN"/>
        </w:rPr>
        <w:t>. Dictionaries are a powerful tool for organizing and retrieving data efficiently.</w:t>
      </w:r>
    </w:p>
    <w:p w14:paraId="3323AC02" w14:textId="77777777" w:rsidR="006D7810" w:rsidRPr="006D7810" w:rsidRDefault="00000000" w:rsidP="006D7810">
      <w:pPr>
        <w:rPr>
          <w:sz w:val="28"/>
          <w:szCs w:val="28"/>
          <w:lang w:val="en-IN"/>
        </w:rPr>
      </w:pPr>
      <w:r>
        <w:rPr>
          <w:sz w:val="28"/>
          <w:szCs w:val="28"/>
          <w:lang w:val="en-IN"/>
        </w:rPr>
        <w:pict w14:anchorId="7BCBFACE">
          <v:rect id="_x0000_i1061" style="width:0;height:1.5pt" o:hralign="center" o:hrstd="t" o:hr="t" fillcolor="#a0a0a0" stroked="f"/>
        </w:pict>
      </w:r>
    </w:p>
    <w:p w14:paraId="185F154A" w14:textId="77777777" w:rsidR="006D7810" w:rsidRDefault="006D7810" w:rsidP="006D7810">
      <w:pPr>
        <w:rPr>
          <w:b/>
          <w:bCs/>
          <w:sz w:val="28"/>
          <w:szCs w:val="28"/>
          <w:lang w:val="en-IN"/>
        </w:rPr>
      </w:pPr>
    </w:p>
    <w:p w14:paraId="7A8AA99B" w14:textId="0449A582" w:rsidR="006D7810" w:rsidRPr="006D7810" w:rsidRDefault="006D7810" w:rsidP="006D7810">
      <w:pPr>
        <w:rPr>
          <w:b/>
          <w:bCs/>
          <w:sz w:val="28"/>
          <w:szCs w:val="28"/>
          <w:lang w:val="en-IN"/>
        </w:rPr>
      </w:pPr>
      <w:r w:rsidRPr="006D7810">
        <w:rPr>
          <w:b/>
          <w:bCs/>
          <w:sz w:val="28"/>
          <w:szCs w:val="28"/>
          <w:lang w:val="en-IN"/>
        </w:rPr>
        <w:t>Key Features:</w:t>
      </w:r>
    </w:p>
    <w:p w14:paraId="34999A31" w14:textId="77777777" w:rsidR="006D7810" w:rsidRPr="006D7810" w:rsidRDefault="006D7810">
      <w:pPr>
        <w:numPr>
          <w:ilvl w:val="0"/>
          <w:numId w:val="36"/>
        </w:numPr>
        <w:rPr>
          <w:sz w:val="28"/>
          <w:szCs w:val="28"/>
          <w:lang w:val="en-IN"/>
        </w:rPr>
      </w:pPr>
      <w:r w:rsidRPr="006D7810">
        <w:rPr>
          <w:b/>
          <w:bCs/>
          <w:sz w:val="28"/>
          <w:szCs w:val="28"/>
          <w:lang w:val="en-IN"/>
        </w:rPr>
        <w:t>Key-Value Pairs</w:t>
      </w:r>
      <w:r w:rsidRPr="006D7810">
        <w:rPr>
          <w:sz w:val="28"/>
          <w:szCs w:val="28"/>
          <w:lang w:val="en-IN"/>
        </w:rPr>
        <w:t>:</w:t>
      </w:r>
    </w:p>
    <w:p w14:paraId="03BD1F73" w14:textId="77777777" w:rsidR="006D7810" w:rsidRPr="006D7810" w:rsidRDefault="006D7810">
      <w:pPr>
        <w:numPr>
          <w:ilvl w:val="1"/>
          <w:numId w:val="36"/>
        </w:numPr>
        <w:rPr>
          <w:sz w:val="28"/>
          <w:szCs w:val="28"/>
          <w:lang w:val="en-IN"/>
        </w:rPr>
      </w:pPr>
      <w:r w:rsidRPr="006D7810">
        <w:rPr>
          <w:sz w:val="28"/>
          <w:szCs w:val="28"/>
          <w:lang w:val="en-IN"/>
        </w:rPr>
        <w:t>Data is stored in the form of {key: value} pairs.</w:t>
      </w:r>
    </w:p>
    <w:p w14:paraId="096C237F" w14:textId="77777777" w:rsidR="006D7810" w:rsidRPr="006D7810" w:rsidRDefault="006D7810">
      <w:pPr>
        <w:numPr>
          <w:ilvl w:val="1"/>
          <w:numId w:val="36"/>
        </w:numPr>
        <w:rPr>
          <w:sz w:val="28"/>
          <w:szCs w:val="28"/>
          <w:lang w:val="en-IN"/>
        </w:rPr>
      </w:pPr>
      <w:r w:rsidRPr="006D7810">
        <w:rPr>
          <w:sz w:val="28"/>
          <w:szCs w:val="28"/>
          <w:lang w:val="en-IN"/>
        </w:rPr>
        <w:t xml:space="preserve">Keys must be unique, immutable (strings, numbers, or tuples), and </w:t>
      </w:r>
      <w:proofErr w:type="spellStart"/>
      <w:r w:rsidRPr="006D7810">
        <w:rPr>
          <w:sz w:val="28"/>
          <w:szCs w:val="28"/>
          <w:lang w:val="en-IN"/>
        </w:rPr>
        <w:t>hashable</w:t>
      </w:r>
      <w:proofErr w:type="spellEnd"/>
      <w:r w:rsidRPr="006D7810">
        <w:rPr>
          <w:sz w:val="28"/>
          <w:szCs w:val="28"/>
          <w:lang w:val="en-IN"/>
        </w:rPr>
        <w:t>.</w:t>
      </w:r>
    </w:p>
    <w:p w14:paraId="149A72C4" w14:textId="77777777" w:rsidR="006D7810" w:rsidRPr="006D7810" w:rsidRDefault="006D7810">
      <w:pPr>
        <w:numPr>
          <w:ilvl w:val="1"/>
          <w:numId w:val="36"/>
        </w:numPr>
        <w:rPr>
          <w:sz w:val="28"/>
          <w:szCs w:val="28"/>
          <w:lang w:val="en-IN"/>
        </w:rPr>
      </w:pPr>
      <w:r w:rsidRPr="006D7810">
        <w:rPr>
          <w:sz w:val="28"/>
          <w:szCs w:val="28"/>
          <w:lang w:val="en-IN"/>
        </w:rPr>
        <w:t>Values can be of any data type and can be duplicated.</w:t>
      </w:r>
    </w:p>
    <w:p w14:paraId="04318274" w14:textId="77777777" w:rsidR="006D7810" w:rsidRPr="006D7810" w:rsidRDefault="006D7810">
      <w:pPr>
        <w:numPr>
          <w:ilvl w:val="0"/>
          <w:numId w:val="36"/>
        </w:numPr>
        <w:rPr>
          <w:sz w:val="28"/>
          <w:szCs w:val="28"/>
          <w:lang w:val="en-IN"/>
        </w:rPr>
      </w:pPr>
      <w:r w:rsidRPr="006D7810">
        <w:rPr>
          <w:b/>
          <w:bCs/>
          <w:sz w:val="28"/>
          <w:szCs w:val="28"/>
          <w:lang w:val="en-IN"/>
        </w:rPr>
        <w:t>Unordered</w:t>
      </w:r>
      <w:r w:rsidRPr="006D7810">
        <w:rPr>
          <w:sz w:val="28"/>
          <w:szCs w:val="28"/>
          <w:lang w:val="en-IN"/>
        </w:rPr>
        <w:t>:</w:t>
      </w:r>
    </w:p>
    <w:p w14:paraId="7A6646EC" w14:textId="77777777" w:rsidR="006D7810" w:rsidRPr="006D7810" w:rsidRDefault="006D7810">
      <w:pPr>
        <w:numPr>
          <w:ilvl w:val="1"/>
          <w:numId w:val="36"/>
        </w:numPr>
        <w:rPr>
          <w:sz w:val="28"/>
          <w:szCs w:val="28"/>
          <w:lang w:val="en-IN"/>
        </w:rPr>
      </w:pPr>
      <w:r w:rsidRPr="006D7810">
        <w:rPr>
          <w:sz w:val="28"/>
          <w:szCs w:val="28"/>
          <w:lang w:val="en-IN"/>
        </w:rPr>
        <w:t>Until Python 3.7, dictionaries were unordered collections.</w:t>
      </w:r>
    </w:p>
    <w:p w14:paraId="40BBC113" w14:textId="77777777" w:rsidR="006D7810" w:rsidRPr="006D7810" w:rsidRDefault="006D7810">
      <w:pPr>
        <w:numPr>
          <w:ilvl w:val="1"/>
          <w:numId w:val="36"/>
        </w:numPr>
        <w:rPr>
          <w:sz w:val="28"/>
          <w:szCs w:val="28"/>
          <w:lang w:val="en-IN"/>
        </w:rPr>
      </w:pPr>
      <w:r w:rsidRPr="006D7810">
        <w:rPr>
          <w:sz w:val="28"/>
          <w:szCs w:val="28"/>
          <w:lang w:val="en-IN"/>
        </w:rPr>
        <w:t>From Python 3.7 onward, dictionaries maintain the insertion order of keys.</w:t>
      </w:r>
    </w:p>
    <w:p w14:paraId="7DEABAC2" w14:textId="77777777" w:rsidR="006D7810" w:rsidRPr="006D7810" w:rsidRDefault="006D7810">
      <w:pPr>
        <w:numPr>
          <w:ilvl w:val="0"/>
          <w:numId w:val="36"/>
        </w:numPr>
        <w:rPr>
          <w:sz w:val="28"/>
          <w:szCs w:val="28"/>
          <w:lang w:val="en-IN"/>
        </w:rPr>
      </w:pPr>
      <w:r w:rsidRPr="006D7810">
        <w:rPr>
          <w:b/>
          <w:bCs/>
          <w:sz w:val="28"/>
          <w:szCs w:val="28"/>
          <w:lang w:val="en-IN"/>
        </w:rPr>
        <w:t>Mutable</w:t>
      </w:r>
      <w:r w:rsidRPr="006D7810">
        <w:rPr>
          <w:sz w:val="28"/>
          <w:szCs w:val="28"/>
          <w:lang w:val="en-IN"/>
        </w:rPr>
        <w:t>:</w:t>
      </w:r>
    </w:p>
    <w:p w14:paraId="310BA1E8" w14:textId="77777777" w:rsidR="006D7810" w:rsidRPr="006D7810" w:rsidRDefault="006D7810">
      <w:pPr>
        <w:numPr>
          <w:ilvl w:val="1"/>
          <w:numId w:val="36"/>
        </w:numPr>
        <w:rPr>
          <w:sz w:val="28"/>
          <w:szCs w:val="28"/>
          <w:lang w:val="en-IN"/>
        </w:rPr>
      </w:pPr>
      <w:r w:rsidRPr="006D7810">
        <w:rPr>
          <w:sz w:val="28"/>
          <w:szCs w:val="28"/>
          <w:lang w:val="en-IN"/>
        </w:rPr>
        <w:t>Dictionaries can be modified (add, update, or remove items) after creation.</w:t>
      </w:r>
    </w:p>
    <w:p w14:paraId="264F1DD2" w14:textId="77777777" w:rsidR="006D7810" w:rsidRPr="006D7810" w:rsidRDefault="006D7810">
      <w:pPr>
        <w:numPr>
          <w:ilvl w:val="0"/>
          <w:numId w:val="36"/>
        </w:numPr>
        <w:rPr>
          <w:sz w:val="28"/>
          <w:szCs w:val="28"/>
          <w:lang w:val="en-IN"/>
        </w:rPr>
      </w:pPr>
      <w:r w:rsidRPr="006D7810">
        <w:rPr>
          <w:b/>
          <w:bCs/>
          <w:sz w:val="28"/>
          <w:szCs w:val="28"/>
          <w:lang w:val="en-IN"/>
        </w:rPr>
        <w:t>Efficient</w:t>
      </w:r>
      <w:r w:rsidRPr="006D7810">
        <w:rPr>
          <w:sz w:val="28"/>
          <w:szCs w:val="28"/>
          <w:lang w:val="en-IN"/>
        </w:rPr>
        <w:t>:</w:t>
      </w:r>
    </w:p>
    <w:p w14:paraId="4437C147" w14:textId="77777777" w:rsidR="006D7810" w:rsidRPr="006D7810" w:rsidRDefault="006D7810">
      <w:pPr>
        <w:numPr>
          <w:ilvl w:val="1"/>
          <w:numId w:val="36"/>
        </w:numPr>
        <w:rPr>
          <w:sz w:val="28"/>
          <w:szCs w:val="28"/>
          <w:lang w:val="en-IN"/>
        </w:rPr>
      </w:pPr>
      <w:r w:rsidRPr="006D7810">
        <w:rPr>
          <w:sz w:val="28"/>
          <w:szCs w:val="28"/>
          <w:lang w:val="en-IN"/>
        </w:rPr>
        <w:t>Dictionaries offer fast lookups, insertions, and deletions due to their implementation as hash tables.</w:t>
      </w:r>
    </w:p>
    <w:p w14:paraId="29FE9F47" w14:textId="77777777" w:rsidR="006D7810" w:rsidRPr="006D7810" w:rsidRDefault="00000000" w:rsidP="006D7810">
      <w:pPr>
        <w:rPr>
          <w:sz w:val="28"/>
          <w:szCs w:val="28"/>
          <w:lang w:val="en-IN"/>
        </w:rPr>
      </w:pPr>
      <w:r>
        <w:rPr>
          <w:sz w:val="28"/>
          <w:szCs w:val="28"/>
          <w:lang w:val="en-IN"/>
        </w:rPr>
        <w:pict w14:anchorId="5B61A712">
          <v:rect id="_x0000_i1062" style="width:0;height:1.5pt" o:hralign="center" o:hrstd="t" o:hr="t" fillcolor="#a0a0a0" stroked="f"/>
        </w:pict>
      </w:r>
    </w:p>
    <w:p w14:paraId="32806FB1" w14:textId="77777777" w:rsidR="006D7810" w:rsidRDefault="006D7810" w:rsidP="006D7810">
      <w:pPr>
        <w:rPr>
          <w:b/>
          <w:bCs/>
          <w:sz w:val="28"/>
          <w:szCs w:val="28"/>
          <w:lang w:val="en-IN"/>
        </w:rPr>
      </w:pPr>
    </w:p>
    <w:p w14:paraId="28314282" w14:textId="7275F68D" w:rsidR="006D7810" w:rsidRPr="006D7810" w:rsidRDefault="006D7810" w:rsidP="006D7810">
      <w:pPr>
        <w:rPr>
          <w:b/>
          <w:bCs/>
          <w:sz w:val="28"/>
          <w:szCs w:val="28"/>
          <w:lang w:val="en-IN"/>
        </w:rPr>
      </w:pPr>
      <w:r w:rsidRPr="006D7810">
        <w:rPr>
          <w:b/>
          <w:bCs/>
          <w:sz w:val="28"/>
          <w:szCs w:val="28"/>
          <w:lang w:val="en-IN"/>
        </w:rPr>
        <w:t>Creating a Dictionary</w:t>
      </w:r>
    </w:p>
    <w:p w14:paraId="2FD8440C" w14:textId="77777777" w:rsidR="006D7810" w:rsidRDefault="006D7810" w:rsidP="00606B39">
      <w:pPr>
        <w:rPr>
          <w:sz w:val="28"/>
          <w:szCs w:val="28"/>
        </w:rPr>
      </w:pPr>
    </w:p>
    <w:p w14:paraId="03D3BB7D" w14:textId="2CE55645" w:rsidR="006D7810" w:rsidRDefault="006D7810" w:rsidP="00606B39">
      <w:pPr>
        <w:rPr>
          <w:sz w:val="28"/>
          <w:szCs w:val="28"/>
        </w:rPr>
      </w:pPr>
      <w:r w:rsidRPr="006D7810">
        <w:rPr>
          <w:noProof/>
          <w:sz w:val="28"/>
          <w:szCs w:val="28"/>
        </w:rPr>
        <w:drawing>
          <wp:inline distT="0" distB="0" distL="0" distR="0" wp14:anchorId="752B6E01" wp14:editId="27818AD1">
            <wp:extent cx="5943600" cy="1280160"/>
            <wp:effectExtent l="0" t="0" r="0" b="0"/>
            <wp:docPr id="16139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49733" name=""/>
                    <pic:cNvPicPr/>
                  </pic:nvPicPr>
                  <pic:blipFill>
                    <a:blip r:embed="rId118"/>
                    <a:stretch>
                      <a:fillRect/>
                    </a:stretch>
                  </pic:blipFill>
                  <pic:spPr>
                    <a:xfrm>
                      <a:off x="0" y="0"/>
                      <a:ext cx="5943600" cy="1280160"/>
                    </a:xfrm>
                    <a:prstGeom prst="rect">
                      <a:avLst/>
                    </a:prstGeom>
                  </pic:spPr>
                </pic:pic>
              </a:graphicData>
            </a:graphic>
          </wp:inline>
        </w:drawing>
      </w:r>
    </w:p>
    <w:p w14:paraId="25015775" w14:textId="77777777" w:rsidR="006D7810" w:rsidRDefault="006D7810" w:rsidP="00606B39">
      <w:pPr>
        <w:rPr>
          <w:sz w:val="28"/>
          <w:szCs w:val="28"/>
        </w:rPr>
      </w:pPr>
    </w:p>
    <w:p w14:paraId="6A8EE74C" w14:textId="5C546332" w:rsidR="0055531F" w:rsidRDefault="00000000" w:rsidP="0055531F">
      <w:pPr>
        <w:rPr>
          <w:sz w:val="28"/>
          <w:szCs w:val="28"/>
        </w:rPr>
      </w:pPr>
      <w:r>
        <w:rPr>
          <w:sz w:val="28"/>
          <w:szCs w:val="28"/>
          <w:lang w:val="en-IN"/>
        </w:rPr>
        <w:pict w14:anchorId="0C84C3B3">
          <v:rect id="_x0000_i1063" style="width:0;height:1.5pt" o:hralign="center" o:hrstd="t" o:hr="t" fillcolor="#a0a0a0" stroked="f"/>
        </w:pict>
      </w:r>
    </w:p>
    <w:p w14:paraId="67C1FB23" w14:textId="618947A8" w:rsidR="006D7810" w:rsidRDefault="006D7810" w:rsidP="0055531F">
      <w:pPr>
        <w:rPr>
          <w:sz w:val="28"/>
          <w:szCs w:val="28"/>
        </w:rPr>
      </w:pPr>
    </w:p>
    <w:p w14:paraId="3A466DFE" w14:textId="77777777" w:rsidR="0055531F" w:rsidRDefault="0055531F" w:rsidP="0055531F">
      <w:pPr>
        <w:rPr>
          <w:b/>
          <w:bCs/>
          <w:sz w:val="28"/>
          <w:szCs w:val="28"/>
          <w:lang w:val="en-IN"/>
        </w:rPr>
      </w:pPr>
    </w:p>
    <w:p w14:paraId="1B36A20F" w14:textId="77777777" w:rsidR="0055531F" w:rsidRDefault="0055531F" w:rsidP="0055531F">
      <w:pPr>
        <w:rPr>
          <w:b/>
          <w:bCs/>
          <w:sz w:val="28"/>
          <w:szCs w:val="28"/>
          <w:lang w:val="en-IN"/>
        </w:rPr>
      </w:pPr>
    </w:p>
    <w:p w14:paraId="63D961E1" w14:textId="06333C3F" w:rsidR="0055531F" w:rsidRDefault="0055531F">
      <w:pPr>
        <w:numPr>
          <w:ilvl w:val="0"/>
          <w:numId w:val="37"/>
        </w:numPr>
        <w:rPr>
          <w:sz w:val="28"/>
          <w:szCs w:val="28"/>
          <w:lang w:val="en-IN"/>
        </w:rPr>
      </w:pPr>
    </w:p>
    <w:p w14:paraId="35E75A75" w14:textId="77777777" w:rsidR="0055531F" w:rsidRDefault="0055531F" w:rsidP="0055531F">
      <w:pPr>
        <w:rPr>
          <w:sz w:val="28"/>
          <w:szCs w:val="28"/>
          <w:lang w:val="en-IN"/>
        </w:rPr>
      </w:pPr>
    </w:p>
    <w:p w14:paraId="211C409E" w14:textId="6686B5FF" w:rsidR="0055531F" w:rsidRDefault="0055531F" w:rsidP="0055531F">
      <w:pPr>
        <w:rPr>
          <w:sz w:val="28"/>
          <w:szCs w:val="28"/>
          <w:lang w:val="en-IN"/>
        </w:rPr>
      </w:pPr>
      <w:r w:rsidRPr="0055531F">
        <w:rPr>
          <w:noProof/>
          <w:sz w:val="28"/>
          <w:szCs w:val="28"/>
          <w:lang w:val="en-IN"/>
        </w:rPr>
        <w:drawing>
          <wp:inline distT="0" distB="0" distL="0" distR="0" wp14:anchorId="5900D8AB" wp14:editId="5E3891F7">
            <wp:extent cx="5943600" cy="444500"/>
            <wp:effectExtent l="0" t="0" r="0" b="0"/>
            <wp:docPr id="133232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25930" name=""/>
                    <pic:cNvPicPr/>
                  </pic:nvPicPr>
                  <pic:blipFill>
                    <a:blip r:embed="rId119"/>
                    <a:stretch>
                      <a:fillRect/>
                    </a:stretch>
                  </pic:blipFill>
                  <pic:spPr>
                    <a:xfrm>
                      <a:off x="0" y="0"/>
                      <a:ext cx="5943600" cy="444500"/>
                    </a:xfrm>
                    <a:prstGeom prst="rect">
                      <a:avLst/>
                    </a:prstGeom>
                  </pic:spPr>
                </pic:pic>
              </a:graphicData>
            </a:graphic>
          </wp:inline>
        </w:drawing>
      </w:r>
    </w:p>
    <w:p w14:paraId="548C9AC6" w14:textId="77777777" w:rsidR="0055531F" w:rsidRDefault="0055531F" w:rsidP="0055531F">
      <w:pPr>
        <w:rPr>
          <w:sz w:val="28"/>
          <w:szCs w:val="28"/>
          <w:lang w:val="en-IN"/>
        </w:rPr>
      </w:pPr>
    </w:p>
    <w:p w14:paraId="5EA85B4A" w14:textId="29D91DAC" w:rsidR="0055531F" w:rsidRPr="0055531F" w:rsidRDefault="0055531F">
      <w:pPr>
        <w:pStyle w:val="ListParagraph"/>
        <w:numPr>
          <w:ilvl w:val="0"/>
          <w:numId w:val="18"/>
        </w:numPr>
        <w:rPr>
          <w:sz w:val="28"/>
          <w:szCs w:val="28"/>
          <w:lang w:val="en-IN"/>
        </w:rPr>
      </w:pPr>
      <w:r w:rsidRPr="0055531F">
        <w:rPr>
          <w:sz w:val="28"/>
          <w:szCs w:val="28"/>
        </w:rPr>
        <w:t xml:space="preserve">Use the </w:t>
      </w:r>
      <w:proofErr w:type="gramStart"/>
      <w:r w:rsidRPr="0055531F">
        <w:rPr>
          <w:sz w:val="28"/>
          <w:szCs w:val="28"/>
          <w:u w:val="single"/>
        </w:rPr>
        <w:t>get</w:t>
      </w:r>
      <w:r w:rsidRPr="0055531F">
        <w:rPr>
          <w:sz w:val="28"/>
          <w:szCs w:val="28"/>
        </w:rPr>
        <w:t>(</w:t>
      </w:r>
      <w:proofErr w:type="gramEnd"/>
      <w:r w:rsidRPr="0055531F">
        <w:rPr>
          <w:sz w:val="28"/>
          <w:szCs w:val="28"/>
        </w:rPr>
        <w:t>) method to avoid errors if the key is not found:</w:t>
      </w:r>
    </w:p>
    <w:p w14:paraId="24DAA688" w14:textId="77777777" w:rsidR="0055531F" w:rsidRDefault="0055531F" w:rsidP="0055531F">
      <w:pPr>
        <w:rPr>
          <w:sz w:val="28"/>
          <w:szCs w:val="28"/>
        </w:rPr>
      </w:pPr>
    </w:p>
    <w:p w14:paraId="66CB146B" w14:textId="291C2A68" w:rsidR="0055531F" w:rsidRDefault="0055531F" w:rsidP="0055531F">
      <w:pPr>
        <w:rPr>
          <w:sz w:val="28"/>
          <w:szCs w:val="28"/>
        </w:rPr>
      </w:pPr>
      <w:r w:rsidRPr="0055531F">
        <w:rPr>
          <w:noProof/>
          <w:sz w:val="28"/>
          <w:szCs w:val="28"/>
        </w:rPr>
        <w:drawing>
          <wp:inline distT="0" distB="0" distL="0" distR="0" wp14:anchorId="38939141" wp14:editId="210941A0">
            <wp:extent cx="5943600" cy="642620"/>
            <wp:effectExtent l="0" t="0" r="0" b="5080"/>
            <wp:docPr id="1068553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553365" name=""/>
                    <pic:cNvPicPr/>
                  </pic:nvPicPr>
                  <pic:blipFill>
                    <a:blip r:embed="rId120"/>
                    <a:stretch>
                      <a:fillRect/>
                    </a:stretch>
                  </pic:blipFill>
                  <pic:spPr>
                    <a:xfrm>
                      <a:off x="0" y="0"/>
                      <a:ext cx="5943600" cy="642620"/>
                    </a:xfrm>
                    <a:prstGeom prst="rect">
                      <a:avLst/>
                    </a:prstGeom>
                  </pic:spPr>
                </pic:pic>
              </a:graphicData>
            </a:graphic>
          </wp:inline>
        </w:drawing>
      </w:r>
    </w:p>
    <w:p w14:paraId="2DEFC169" w14:textId="77777777" w:rsidR="0055531F" w:rsidRDefault="0055531F" w:rsidP="0055531F">
      <w:pPr>
        <w:rPr>
          <w:sz w:val="28"/>
          <w:szCs w:val="28"/>
        </w:rPr>
      </w:pPr>
    </w:p>
    <w:p w14:paraId="1788C325" w14:textId="1AB4B07E" w:rsidR="0055531F" w:rsidRDefault="00000000" w:rsidP="0055531F">
      <w:pPr>
        <w:rPr>
          <w:sz w:val="28"/>
          <w:szCs w:val="28"/>
        </w:rPr>
      </w:pPr>
      <w:r>
        <w:rPr>
          <w:sz w:val="28"/>
          <w:szCs w:val="28"/>
          <w:lang w:val="en-IN"/>
        </w:rPr>
        <w:pict w14:anchorId="63965E83">
          <v:rect id="_x0000_i1064" style="width:0;height:1.5pt" o:hralign="center" o:hrstd="t" o:hr="t" fillcolor="#a0a0a0" stroked="f"/>
        </w:pict>
      </w:r>
    </w:p>
    <w:p w14:paraId="437CCA15" w14:textId="61EB3623" w:rsidR="0055531F" w:rsidRDefault="0055531F" w:rsidP="0055531F">
      <w:pPr>
        <w:rPr>
          <w:sz w:val="28"/>
          <w:szCs w:val="28"/>
        </w:rPr>
      </w:pPr>
    </w:p>
    <w:p w14:paraId="4CA54902" w14:textId="77777777" w:rsidR="0055531F" w:rsidRPr="0055531F" w:rsidRDefault="0055531F" w:rsidP="0055531F">
      <w:pPr>
        <w:rPr>
          <w:b/>
          <w:bCs/>
          <w:sz w:val="28"/>
          <w:szCs w:val="28"/>
          <w:lang w:val="en-IN"/>
        </w:rPr>
      </w:pPr>
      <w:r w:rsidRPr="0055531F">
        <w:rPr>
          <w:b/>
          <w:bCs/>
          <w:sz w:val="28"/>
          <w:szCs w:val="28"/>
          <w:lang w:val="en-IN"/>
        </w:rPr>
        <w:t>Modifying a Dictionary</w:t>
      </w:r>
    </w:p>
    <w:p w14:paraId="7BEEAABD" w14:textId="77777777" w:rsidR="0055531F" w:rsidRPr="0055531F" w:rsidRDefault="0055531F">
      <w:pPr>
        <w:numPr>
          <w:ilvl w:val="0"/>
          <w:numId w:val="38"/>
        </w:numPr>
        <w:rPr>
          <w:sz w:val="28"/>
          <w:szCs w:val="28"/>
          <w:lang w:val="en-IN"/>
        </w:rPr>
      </w:pPr>
      <w:r w:rsidRPr="0055531F">
        <w:rPr>
          <w:b/>
          <w:bCs/>
          <w:sz w:val="28"/>
          <w:szCs w:val="28"/>
          <w:lang w:val="en-IN"/>
        </w:rPr>
        <w:t>Add an Item</w:t>
      </w:r>
      <w:r w:rsidRPr="0055531F">
        <w:rPr>
          <w:sz w:val="28"/>
          <w:szCs w:val="28"/>
          <w:lang w:val="en-IN"/>
        </w:rPr>
        <w:t>:</w:t>
      </w:r>
    </w:p>
    <w:p w14:paraId="46674B81" w14:textId="77777777" w:rsidR="0055531F" w:rsidRDefault="0055531F" w:rsidP="0055531F">
      <w:pPr>
        <w:rPr>
          <w:sz w:val="28"/>
          <w:szCs w:val="28"/>
        </w:rPr>
      </w:pPr>
    </w:p>
    <w:p w14:paraId="02DE4838" w14:textId="4BAE132D" w:rsidR="0055531F" w:rsidRDefault="0055531F" w:rsidP="0055531F">
      <w:pPr>
        <w:rPr>
          <w:sz w:val="28"/>
          <w:szCs w:val="28"/>
        </w:rPr>
      </w:pPr>
      <w:r w:rsidRPr="0055531F">
        <w:rPr>
          <w:noProof/>
          <w:sz w:val="28"/>
          <w:szCs w:val="28"/>
        </w:rPr>
        <w:drawing>
          <wp:inline distT="0" distB="0" distL="0" distR="0" wp14:anchorId="70227B4A" wp14:editId="656C679A">
            <wp:extent cx="5943600" cy="936625"/>
            <wp:effectExtent l="0" t="0" r="0" b="0"/>
            <wp:docPr id="520293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93621" name=""/>
                    <pic:cNvPicPr/>
                  </pic:nvPicPr>
                  <pic:blipFill>
                    <a:blip r:embed="rId121"/>
                    <a:stretch>
                      <a:fillRect/>
                    </a:stretch>
                  </pic:blipFill>
                  <pic:spPr>
                    <a:xfrm>
                      <a:off x="0" y="0"/>
                      <a:ext cx="5943600" cy="936625"/>
                    </a:xfrm>
                    <a:prstGeom prst="rect">
                      <a:avLst/>
                    </a:prstGeom>
                  </pic:spPr>
                </pic:pic>
              </a:graphicData>
            </a:graphic>
          </wp:inline>
        </w:drawing>
      </w:r>
    </w:p>
    <w:p w14:paraId="5242A986" w14:textId="77777777" w:rsidR="0055531F" w:rsidRDefault="0055531F" w:rsidP="0055531F">
      <w:pPr>
        <w:rPr>
          <w:sz w:val="28"/>
          <w:szCs w:val="28"/>
        </w:rPr>
      </w:pPr>
    </w:p>
    <w:p w14:paraId="3E198065" w14:textId="1D390679" w:rsidR="0055531F" w:rsidRDefault="0055531F">
      <w:pPr>
        <w:pStyle w:val="ListParagraph"/>
        <w:numPr>
          <w:ilvl w:val="0"/>
          <w:numId w:val="38"/>
        </w:numPr>
        <w:rPr>
          <w:sz w:val="28"/>
          <w:szCs w:val="28"/>
        </w:rPr>
      </w:pPr>
      <w:r w:rsidRPr="0055531F">
        <w:rPr>
          <w:b/>
          <w:bCs/>
          <w:sz w:val="28"/>
          <w:szCs w:val="28"/>
        </w:rPr>
        <w:t>Update an Item</w:t>
      </w:r>
      <w:r w:rsidRPr="0055531F">
        <w:rPr>
          <w:sz w:val="28"/>
          <w:szCs w:val="28"/>
        </w:rPr>
        <w:t>:</w:t>
      </w:r>
    </w:p>
    <w:p w14:paraId="65A87F5C" w14:textId="77777777" w:rsidR="0055531F" w:rsidRDefault="0055531F" w:rsidP="0055531F">
      <w:pPr>
        <w:rPr>
          <w:sz w:val="28"/>
          <w:szCs w:val="28"/>
        </w:rPr>
      </w:pPr>
    </w:p>
    <w:p w14:paraId="64B19850" w14:textId="7319F660" w:rsidR="0055531F" w:rsidRDefault="0055531F" w:rsidP="0055531F">
      <w:pPr>
        <w:rPr>
          <w:sz w:val="28"/>
          <w:szCs w:val="28"/>
        </w:rPr>
      </w:pPr>
      <w:r w:rsidRPr="0055531F">
        <w:rPr>
          <w:noProof/>
          <w:sz w:val="28"/>
          <w:szCs w:val="28"/>
        </w:rPr>
        <w:drawing>
          <wp:inline distT="0" distB="0" distL="0" distR="0" wp14:anchorId="460DBDC8" wp14:editId="368A9BE1">
            <wp:extent cx="5943600" cy="894080"/>
            <wp:effectExtent l="0" t="0" r="0" b="1270"/>
            <wp:docPr id="17946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63028" name=""/>
                    <pic:cNvPicPr/>
                  </pic:nvPicPr>
                  <pic:blipFill>
                    <a:blip r:embed="rId122"/>
                    <a:stretch>
                      <a:fillRect/>
                    </a:stretch>
                  </pic:blipFill>
                  <pic:spPr>
                    <a:xfrm>
                      <a:off x="0" y="0"/>
                      <a:ext cx="5943600" cy="894080"/>
                    </a:xfrm>
                    <a:prstGeom prst="rect">
                      <a:avLst/>
                    </a:prstGeom>
                  </pic:spPr>
                </pic:pic>
              </a:graphicData>
            </a:graphic>
          </wp:inline>
        </w:drawing>
      </w:r>
    </w:p>
    <w:p w14:paraId="2D5587CA" w14:textId="77777777" w:rsidR="0055531F" w:rsidRDefault="0055531F" w:rsidP="0055531F">
      <w:pPr>
        <w:rPr>
          <w:sz w:val="28"/>
          <w:szCs w:val="28"/>
        </w:rPr>
      </w:pPr>
    </w:p>
    <w:p w14:paraId="7F074215" w14:textId="77777777" w:rsidR="0055531F" w:rsidRDefault="0055531F" w:rsidP="0055531F">
      <w:pPr>
        <w:rPr>
          <w:b/>
          <w:bCs/>
          <w:sz w:val="28"/>
          <w:szCs w:val="28"/>
          <w:lang w:val="en-IN"/>
        </w:rPr>
      </w:pPr>
    </w:p>
    <w:p w14:paraId="2ADE2CBF" w14:textId="77777777" w:rsidR="0055531F" w:rsidRDefault="0055531F" w:rsidP="0055531F">
      <w:pPr>
        <w:rPr>
          <w:b/>
          <w:bCs/>
          <w:sz w:val="28"/>
          <w:szCs w:val="28"/>
          <w:lang w:val="en-IN"/>
        </w:rPr>
      </w:pPr>
    </w:p>
    <w:p w14:paraId="029DD430" w14:textId="77777777" w:rsidR="00A547D6" w:rsidRDefault="00A547D6" w:rsidP="0055531F">
      <w:pPr>
        <w:rPr>
          <w:b/>
          <w:bCs/>
          <w:sz w:val="28"/>
          <w:szCs w:val="28"/>
          <w:lang w:val="en-IN"/>
        </w:rPr>
      </w:pPr>
    </w:p>
    <w:p w14:paraId="2369796D" w14:textId="77777777" w:rsidR="00A547D6" w:rsidRDefault="00A547D6" w:rsidP="0055531F">
      <w:pPr>
        <w:rPr>
          <w:b/>
          <w:bCs/>
          <w:sz w:val="28"/>
          <w:szCs w:val="28"/>
          <w:lang w:val="en-IN"/>
        </w:rPr>
      </w:pPr>
    </w:p>
    <w:p w14:paraId="3BE53939" w14:textId="77777777" w:rsidR="00A547D6" w:rsidRDefault="00A547D6" w:rsidP="0055531F">
      <w:pPr>
        <w:rPr>
          <w:b/>
          <w:bCs/>
          <w:sz w:val="28"/>
          <w:szCs w:val="28"/>
          <w:lang w:val="en-IN"/>
        </w:rPr>
      </w:pPr>
    </w:p>
    <w:p w14:paraId="67DF20C1" w14:textId="77777777" w:rsidR="00A547D6" w:rsidRDefault="00A547D6" w:rsidP="0055531F">
      <w:pPr>
        <w:rPr>
          <w:b/>
          <w:bCs/>
          <w:sz w:val="28"/>
          <w:szCs w:val="28"/>
          <w:lang w:val="en-IN"/>
        </w:rPr>
      </w:pPr>
    </w:p>
    <w:p w14:paraId="5765FC8D" w14:textId="77777777" w:rsidR="00A547D6" w:rsidRDefault="00A547D6" w:rsidP="0055531F">
      <w:pPr>
        <w:rPr>
          <w:b/>
          <w:bCs/>
          <w:sz w:val="28"/>
          <w:szCs w:val="28"/>
          <w:lang w:val="en-IN"/>
        </w:rPr>
      </w:pPr>
    </w:p>
    <w:p w14:paraId="7ECC85B2" w14:textId="77777777" w:rsidR="0055531F" w:rsidRDefault="0055531F">
      <w:pPr>
        <w:pStyle w:val="ListParagraph"/>
        <w:numPr>
          <w:ilvl w:val="0"/>
          <w:numId w:val="38"/>
        </w:numPr>
        <w:rPr>
          <w:sz w:val="28"/>
          <w:szCs w:val="28"/>
          <w:lang w:val="en-IN"/>
        </w:rPr>
      </w:pPr>
      <w:r w:rsidRPr="0055531F">
        <w:rPr>
          <w:b/>
          <w:bCs/>
          <w:sz w:val="28"/>
          <w:szCs w:val="28"/>
          <w:lang w:val="en-IN"/>
        </w:rPr>
        <w:t>Remove an Item</w:t>
      </w:r>
      <w:r w:rsidRPr="0055531F">
        <w:rPr>
          <w:sz w:val="28"/>
          <w:szCs w:val="28"/>
          <w:lang w:val="en-IN"/>
        </w:rPr>
        <w:t>:</w:t>
      </w:r>
    </w:p>
    <w:p w14:paraId="59EE0D57" w14:textId="77777777" w:rsidR="0055531F" w:rsidRDefault="0055531F" w:rsidP="0055531F">
      <w:pPr>
        <w:rPr>
          <w:sz w:val="28"/>
          <w:szCs w:val="28"/>
          <w:lang w:val="en-IN"/>
        </w:rPr>
      </w:pPr>
    </w:p>
    <w:p w14:paraId="51B68408" w14:textId="043E0262" w:rsidR="0055531F" w:rsidRPr="0055531F" w:rsidRDefault="0055531F">
      <w:pPr>
        <w:pStyle w:val="ListParagraph"/>
        <w:numPr>
          <w:ilvl w:val="0"/>
          <w:numId w:val="18"/>
        </w:numPr>
        <w:rPr>
          <w:sz w:val="28"/>
          <w:szCs w:val="28"/>
          <w:lang w:val="en-IN"/>
        </w:rPr>
      </w:pPr>
      <w:r w:rsidRPr="0055531F">
        <w:rPr>
          <w:sz w:val="28"/>
          <w:szCs w:val="28"/>
          <w:lang w:val="en-IN"/>
        </w:rPr>
        <w:t>Using del:</w:t>
      </w:r>
    </w:p>
    <w:p w14:paraId="69B2EAE0" w14:textId="77777777" w:rsidR="0055531F" w:rsidRDefault="0055531F" w:rsidP="0055531F">
      <w:pPr>
        <w:rPr>
          <w:sz w:val="28"/>
          <w:szCs w:val="28"/>
          <w:lang w:val="en-IN"/>
        </w:rPr>
      </w:pPr>
    </w:p>
    <w:p w14:paraId="0BD2C8D7" w14:textId="5AC4CD7B" w:rsidR="0055531F" w:rsidRDefault="0055531F" w:rsidP="0055531F">
      <w:pPr>
        <w:rPr>
          <w:sz w:val="28"/>
          <w:szCs w:val="28"/>
          <w:lang w:val="en-IN"/>
        </w:rPr>
      </w:pPr>
      <w:r w:rsidRPr="0055531F">
        <w:rPr>
          <w:noProof/>
          <w:sz w:val="28"/>
          <w:szCs w:val="28"/>
          <w:lang w:val="en-IN"/>
        </w:rPr>
        <w:drawing>
          <wp:inline distT="0" distB="0" distL="0" distR="0" wp14:anchorId="4B0BD2E8" wp14:editId="251D285B">
            <wp:extent cx="5943600" cy="930275"/>
            <wp:effectExtent l="0" t="0" r="0" b="3175"/>
            <wp:docPr id="20693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375021" name=""/>
                    <pic:cNvPicPr/>
                  </pic:nvPicPr>
                  <pic:blipFill>
                    <a:blip r:embed="rId123"/>
                    <a:stretch>
                      <a:fillRect/>
                    </a:stretch>
                  </pic:blipFill>
                  <pic:spPr>
                    <a:xfrm>
                      <a:off x="0" y="0"/>
                      <a:ext cx="5943600" cy="930275"/>
                    </a:xfrm>
                    <a:prstGeom prst="rect">
                      <a:avLst/>
                    </a:prstGeom>
                  </pic:spPr>
                </pic:pic>
              </a:graphicData>
            </a:graphic>
          </wp:inline>
        </w:drawing>
      </w:r>
    </w:p>
    <w:p w14:paraId="61D41D8E" w14:textId="77777777" w:rsidR="0055531F" w:rsidRDefault="0055531F" w:rsidP="0055531F">
      <w:pPr>
        <w:rPr>
          <w:sz w:val="28"/>
          <w:szCs w:val="28"/>
          <w:lang w:val="en-IN"/>
        </w:rPr>
      </w:pPr>
    </w:p>
    <w:p w14:paraId="53573EF8" w14:textId="4D1FE160" w:rsidR="0055531F" w:rsidRPr="0055531F" w:rsidRDefault="0055531F">
      <w:pPr>
        <w:pStyle w:val="ListParagraph"/>
        <w:numPr>
          <w:ilvl w:val="0"/>
          <w:numId w:val="18"/>
        </w:numPr>
        <w:rPr>
          <w:sz w:val="28"/>
          <w:szCs w:val="28"/>
        </w:rPr>
      </w:pPr>
      <w:r w:rsidRPr="0055531F">
        <w:rPr>
          <w:sz w:val="28"/>
          <w:szCs w:val="28"/>
        </w:rPr>
        <w:t xml:space="preserve">Using </w:t>
      </w:r>
      <w:proofErr w:type="gramStart"/>
      <w:r w:rsidRPr="0055531F">
        <w:rPr>
          <w:sz w:val="28"/>
          <w:szCs w:val="28"/>
        </w:rPr>
        <w:t>pop(</w:t>
      </w:r>
      <w:proofErr w:type="gramEnd"/>
      <w:r w:rsidRPr="0055531F">
        <w:rPr>
          <w:sz w:val="28"/>
          <w:szCs w:val="28"/>
        </w:rPr>
        <w:t>):</w:t>
      </w:r>
    </w:p>
    <w:p w14:paraId="24C45B33" w14:textId="77777777" w:rsidR="0055531F" w:rsidRDefault="0055531F" w:rsidP="0055531F">
      <w:pPr>
        <w:rPr>
          <w:sz w:val="28"/>
          <w:szCs w:val="28"/>
        </w:rPr>
      </w:pPr>
    </w:p>
    <w:p w14:paraId="31179E19" w14:textId="69B505AA" w:rsidR="0055531F" w:rsidRDefault="0055531F" w:rsidP="0055531F">
      <w:pPr>
        <w:rPr>
          <w:sz w:val="28"/>
          <w:szCs w:val="28"/>
        </w:rPr>
      </w:pPr>
      <w:r w:rsidRPr="0055531F">
        <w:rPr>
          <w:noProof/>
          <w:sz w:val="28"/>
          <w:szCs w:val="28"/>
        </w:rPr>
        <w:drawing>
          <wp:inline distT="0" distB="0" distL="0" distR="0" wp14:anchorId="60A7432A" wp14:editId="32F1D47A">
            <wp:extent cx="5943600" cy="938530"/>
            <wp:effectExtent l="0" t="0" r="0" b="0"/>
            <wp:docPr id="13791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8273" name=""/>
                    <pic:cNvPicPr/>
                  </pic:nvPicPr>
                  <pic:blipFill>
                    <a:blip r:embed="rId124"/>
                    <a:stretch>
                      <a:fillRect/>
                    </a:stretch>
                  </pic:blipFill>
                  <pic:spPr>
                    <a:xfrm>
                      <a:off x="0" y="0"/>
                      <a:ext cx="5943600" cy="938530"/>
                    </a:xfrm>
                    <a:prstGeom prst="rect">
                      <a:avLst/>
                    </a:prstGeom>
                  </pic:spPr>
                </pic:pic>
              </a:graphicData>
            </a:graphic>
          </wp:inline>
        </w:drawing>
      </w:r>
    </w:p>
    <w:p w14:paraId="4A6CFD95" w14:textId="77777777" w:rsidR="0055531F" w:rsidRDefault="0055531F" w:rsidP="0055531F">
      <w:pPr>
        <w:rPr>
          <w:sz w:val="28"/>
          <w:szCs w:val="28"/>
        </w:rPr>
      </w:pPr>
    </w:p>
    <w:p w14:paraId="6D48EB7D" w14:textId="019FF2EE" w:rsidR="0055531F" w:rsidRDefault="00000000" w:rsidP="0055531F">
      <w:pPr>
        <w:rPr>
          <w:sz w:val="28"/>
          <w:szCs w:val="28"/>
        </w:rPr>
      </w:pPr>
      <w:r>
        <w:rPr>
          <w:sz w:val="28"/>
          <w:szCs w:val="28"/>
          <w:lang w:val="en-IN"/>
        </w:rPr>
        <w:pict w14:anchorId="3283B412">
          <v:rect id="_x0000_i1065" style="width:0;height:1.5pt" o:hralign="center" o:hrstd="t" o:hr="t" fillcolor="#a0a0a0" stroked="f"/>
        </w:pict>
      </w:r>
    </w:p>
    <w:p w14:paraId="5A17045A" w14:textId="42CDD3F3" w:rsidR="0055531F" w:rsidRDefault="0055531F" w:rsidP="0055531F">
      <w:pPr>
        <w:rPr>
          <w:sz w:val="28"/>
          <w:szCs w:val="28"/>
        </w:rPr>
      </w:pPr>
    </w:p>
    <w:p w14:paraId="6E2E6800" w14:textId="012847F9" w:rsidR="0055531F" w:rsidRDefault="0055531F" w:rsidP="0055531F">
      <w:pPr>
        <w:rPr>
          <w:sz w:val="28"/>
          <w:szCs w:val="28"/>
        </w:rPr>
      </w:pPr>
      <w:r w:rsidRPr="0055531F">
        <w:rPr>
          <w:sz w:val="28"/>
          <w:szCs w:val="28"/>
        </w:rPr>
        <w:t>Dictionary Methods</w:t>
      </w:r>
    </w:p>
    <w:p w14:paraId="4502B016" w14:textId="77777777" w:rsidR="0055531F" w:rsidRDefault="0055531F" w:rsidP="0055531F">
      <w:pPr>
        <w:rPr>
          <w:sz w:val="28"/>
          <w:szCs w:val="28"/>
        </w:rPr>
      </w:pPr>
    </w:p>
    <w:p w14:paraId="4E21BA3E" w14:textId="4B28DBDA" w:rsidR="0055531F" w:rsidRDefault="0055531F" w:rsidP="0055531F">
      <w:pPr>
        <w:rPr>
          <w:sz w:val="28"/>
          <w:szCs w:val="28"/>
        </w:rPr>
      </w:pPr>
      <w:r w:rsidRPr="0055531F">
        <w:rPr>
          <w:noProof/>
          <w:sz w:val="28"/>
          <w:szCs w:val="28"/>
        </w:rPr>
        <w:drawing>
          <wp:inline distT="0" distB="0" distL="0" distR="0" wp14:anchorId="7987232B" wp14:editId="7F973550">
            <wp:extent cx="6243004" cy="2623930"/>
            <wp:effectExtent l="0" t="0" r="5715" b="5080"/>
            <wp:docPr id="737970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70075" name=""/>
                    <pic:cNvPicPr/>
                  </pic:nvPicPr>
                  <pic:blipFill>
                    <a:blip r:embed="rId125"/>
                    <a:stretch>
                      <a:fillRect/>
                    </a:stretch>
                  </pic:blipFill>
                  <pic:spPr>
                    <a:xfrm>
                      <a:off x="0" y="0"/>
                      <a:ext cx="6398786" cy="2689405"/>
                    </a:xfrm>
                    <a:prstGeom prst="rect">
                      <a:avLst/>
                    </a:prstGeom>
                  </pic:spPr>
                </pic:pic>
              </a:graphicData>
            </a:graphic>
          </wp:inline>
        </w:drawing>
      </w:r>
    </w:p>
    <w:p w14:paraId="62AC3645" w14:textId="77777777" w:rsidR="000F1D83" w:rsidRDefault="000F1D83" w:rsidP="0055531F">
      <w:pPr>
        <w:rPr>
          <w:sz w:val="28"/>
          <w:szCs w:val="28"/>
        </w:rPr>
      </w:pPr>
    </w:p>
    <w:p w14:paraId="4EF7FC1A" w14:textId="77777777" w:rsidR="000F1D83" w:rsidRDefault="000F1D83" w:rsidP="0055531F">
      <w:pPr>
        <w:rPr>
          <w:sz w:val="28"/>
          <w:szCs w:val="28"/>
        </w:rPr>
      </w:pPr>
    </w:p>
    <w:p w14:paraId="07AC7129" w14:textId="77777777" w:rsidR="000F1D83" w:rsidRDefault="000F1D83" w:rsidP="0055531F">
      <w:pPr>
        <w:rPr>
          <w:sz w:val="28"/>
          <w:szCs w:val="28"/>
        </w:rPr>
      </w:pPr>
    </w:p>
    <w:p w14:paraId="5FEC952B" w14:textId="77777777" w:rsidR="000F1D83" w:rsidRDefault="000F1D83" w:rsidP="0055531F">
      <w:pPr>
        <w:rPr>
          <w:sz w:val="28"/>
          <w:szCs w:val="28"/>
        </w:rPr>
      </w:pPr>
    </w:p>
    <w:p w14:paraId="7B69E429" w14:textId="77777777" w:rsidR="000F1D83" w:rsidRDefault="000F1D83" w:rsidP="0055531F">
      <w:pPr>
        <w:rPr>
          <w:sz w:val="28"/>
          <w:szCs w:val="28"/>
        </w:rPr>
      </w:pPr>
    </w:p>
    <w:p w14:paraId="7D70C098" w14:textId="5A11E422" w:rsidR="0055531F" w:rsidRDefault="0055531F" w:rsidP="0055531F">
      <w:pPr>
        <w:rPr>
          <w:sz w:val="28"/>
          <w:szCs w:val="28"/>
        </w:rPr>
      </w:pPr>
      <w:r w:rsidRPr="0055531F">
        <w:rPr>
          <w:sz w:val="28"/>
          <w:szCs w:val="28"/>
        </w:rPr>
        <w:t>Iterating Through a Dictionary</w:t>
      </w:r>
    </w:p>
    <w:p w14:paraId="166FC62B" w14:textId="77777777" w:rsidR="0055531F" w:rsidRDefault="0055531F" w:rsidP="0055531F">
      <w:pPr>
        <w:rPr>
          <w:sz w:val="28"/>
          <w:szCs w:val="28"/>
        </w:rPr>
      </w:pPr>
    </w:p>
    <w:p w14:paraId="279E3ECC" w14:textId="0A41B1DE" w:rsidR="0055531F" w:rsidRDefault="0055531F" w:rsidP="0055531F">
      <w:pPr>
        <w:rPr>
          <w:sz w:val="28"/>
          <w:szCs w:val="28"/>
        </w:rPr>
      </w:pPr>
      <w:r w:rsidRPr="0055531F">
        <w:rPr>
          <w:noProof/>
          <w:sz w:val="28"/>
          <w:szCs w:val="28"/>
        </w:rPr>
        <w:drawing>
          <wp:inline distT="0" distB="0" distL="0" distR="0" wp14:anchorId="15514A86" wp14:editId="40DF44E5">
            <wp:extent cx="5943600" cy="2493010"/>
            <wp:effectExtent l="0" t="0" r="0" b="2540"/>
            <wp:docPr id="802875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75021" name=""/>
                    <pic:cNvPicPr/>
                  </pic:nvPicPr>
                  <pic:blipFill>
                    <a:blip r:embed="rId126"/>
                    <a:stretch>
                      <a:fillRect/>
                    </a:stretch>
                  </pic:blipFill>
                  <pic:spPr>
                    <a:xfrm>
                      <a:off x="0" y="0"/>
                      <a:ext cx="5943600" cy="2493010"/>
                    </a:xfrm>
                    <a:prstGeom prst="rect">
                      <a:avLst/>
                    </a:prstGeom>
                  </pic:spPr>
                </pic:pic>
              </a:graphicData>
            </a:graphic>
          </wp:inline>
        </w:drawing>
      </w:r>
    </w:p>
    <w:p w14:paraId="7A585B7E" w14:textId="77777777" w:rsidR="0055531F" w:rsidRDefault="0055531F" w:rsidP="0055531F">
      <w:pPr>
        <w:rPr>
          <w:sz w:val="28"/>
          <w:szCs w:val="28"/>
        </w:rPr>
      </w:pPr>
    </w:p>
    <w:p w14:paraId="6B484A07" w14:textId="07BB5C32" w:rsidR="0055531F" w:rsidRDefault="00000000" w:rsidP="0055531F">
      <w:pPr>
        <w:rPr>
          <w:sz w:val="28"/>
          <w:szCs w:val="28"/>
        </w:rPr>
      </w:pPr>
      <w:r>
        <w:rPr>
          <w:sz w:val="28"/>
          <w:szCs w:val="28"/>
          <w:lang w:val="en-IN"/>
        </w:rPr>
        <w:pict w14:anchorId="371A51A8">
          <v:rect id="_x0000_i1066" style="width:0;height:1.5pt" o:hralign="center" o:hrstd="t" o:hr="t" fillcolor="#a0a0a0" stroked="f"/>
        </w:pict>
      </w:r>
    </w:p>
    <w:p w14:paraId="5E09979B" w14:textId="755C26C5" w:rsidR="0055531F" w:rsidRDefault="0055531F" w:rsidP="0055531F">
      <w:pPr>
        <w:rPr>
          <w:sz w:val="28"/>
          <w:szCs w:val="28"/>
        </w:rPr>
      </w:pPr>
    </w:p>
    <w:p w14:paraId="5C613FCA" w14:textId="77777777" w:rsidR="0055531F" w:rsidRPr="0055531F" w:rsidRDefault="0055531F" w:rsidP="0055531F">
      <w:pPr>
        <w:rPr>
          <w:b/>
          <w:bCs/>
          <w:sz w:val="28"/>
          <w:szCs w:val="28"/>
          <w:lang w:val="en-IN"/>
        </w:rPr>
      </w:pPr>
      <w:r w:rsidRPr="0055531F">
        <w:rPr>
          <w:b/>
          <w:bCs/>
          <w:sz w:val="28"/>
          <w:szCs w:val="28"/>
          <w:lang w:val="en-IN"/>
        </w:rPr>
        <w:t>Nesting Dictionaries</w:t>
      </w:r>
    </w:p>
    <w:p w14:paraId="19D91123" w14:textId="77777777" w:rsidR="0055531F" w:rsidRPr="0055531F" w:rsidRDefault="0055531F" w:rsidP="0055531F">
      <w:pPr>
        <w:rPr>
          <w:sz w:val="28"/>
          <w:szCs w:val="28"/>
          <w:lang w:val="en-IN"/>
        </w:rPr>
      </w:pPr>
      <w:r w:rsidRPr="0055531F">
        <w:rPr>
          <w:sz w:val="28"/>
          <w:szCs w:val="28"/>
          <w:lang w:val="en-IN"/>
        </w:rPr>
        <w:t>Dictionaries can contain other dictionaries, allowing you to create complex data structures.</w:t>
      </w:r>
    </w:p>
    <w:p w14:paraId="51F6B6E1" w14:textId="77777777" w:rsidR="0055531F" w:rsidRDefault="0055531F" w:rsidP="0055531F">
      <w:pPr>
        <w:rPr>
          <w:sz w:val="28"/>
          <w:szCs w:val="28"/>
        </w:rPr>
      </w:pPr>
    </w:p>
    <w:p w14:paraId="287EAA45" w14:textId="31C81A21" w:rsidR="0055531F" w:rsidRDefault="0055531F" w:rsidP="0055531F">
      <w:pPr>
        <w:rPr>
          <w:sz w:val="28"/>
          <w:szCs w:val="28"/>
        </w:rPr>
      </w:pPr>
      <w:r w:rsidRPr="0055531F">
        <w:rPr>
          <w:noProof/>
          <w:sz w:val="28"/>
          <w:szCs w:val="28"/>
        </w:rPr>
        <w:drawing>
          <wp:inline distT="0" distB="0" distL="0" distR="0" wp14:anchorId="649F398E" wp14:editId="3182FC9B">
            <wp:extent cx="5943600" cy="1468755"/>
            <wp:effectExtent l="0" t="0" r="0" b="0"/>
            <wp:docPr id="531736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736981" name=""/>
                    <pic:cNvPicPr/>
                  </pic:nvPicPr>
                  <pic:blipFill>
                    <a:blip r:embed="rId127"/>
                    <a:stretch>
                      <a:fillRect/>
                    </a:stretch>
                  </pic:blipFill>
                  <pic:spPr>
                    <a:xfrm>
                      <a:off x="0" y="0"/>
                      <a:ext cx="5943600" cy="1468755"/>
                    </a:xfrm>
                    <a:prstGeom prst="rect">
                      <a:avLst/>
                    </a:prstGeom>
                  </pic:spPr>
                </pic:pic>
              </a:graphicData>
            </a:graphic>
          </wp:inline>
        </w:drawing>
      </w:r>
    </w:p>
    <w:p w14:paraId="66972B2D" w14:textId="77777777" w:rsidR="0055531F" w:rsidRDefault="0055531F" w:rsidP="0055531F">
      <w:pPr>
        <w:rPr>
          <w:sz w:val="28"/>
          <w:szCs w:val="28"/>
        </w:rPr>
      </w:pPr>
    </w:p>
    <w:p w14:paraId="735FE84E" w14:textId="2E94569A" w:rsidR="0055531F" w:rsidRDefault="00000000" w:rsidP="0055531F">
      <w:pPr>
        <w:rPr>
          <w:sz w:val="28"/>
          <w:szCs w:val="28"/>
        </w:rPr>
      </w:pPr>
      <w:r>
        <w:rPr>
          <w:sz w:val="28"/>
          <w:szCs w:val="28"/>
          <w:lang w:val="en-IN"/>
        </w:rPr>
        <w:pict w14:anchorId="4F87FA26">
          <v:rect id="_x0000_i1067" style="width:0;height:1.5pt" o:hralign="center" o:hrstd="t" o:hr="t" fillcolor="#a0a0a0" stroked="f"/>
        </w:pict>
      </w:r>
    </w:p>
    <w:p w14:paraId="1BC0DE18" w14:textId="50C6BD7B" w:rsidR="0055531F" w:rsidRDefault="0055531F" w:rsidP="0055531F">
      <w:pPr>
        <w:rPr>
          <w:sz w:val="28"/>
          <w:szCs w:val="28"/>
        </w:rPr>
      </w:pPr>
    </w:p>
    <w:p w14:paraId="55C0C740" w14:textId="77777777" w:rsidR="0055531F" w:rsidRDefault="0055531F" w:rsidP="0055531F">
      <w:pPr>
        <w:rPr>
          <w:b/>
          <w:bCs/>
          <w:sz w:val="28"/>
          <w:szCs w:val="28"/>
          <w:lang w:val="en-IN"/>
        </w:rPr>
      </w:pPr>
    </w:p>
    <w:p w14:paraId="74C7CAC2" w14:textId="77777777" w:rsidR="000F1D83" w:rsidRDefault="000F1D83" w:rsidP="0055531F">
      <w:pPr>
        <w:rPr>
          <w:b/>
          <w:bCs/>
          <w:sz w:val="28"/>
          <w:szCs w:val="28"/>
          <w:lang w:val="en-IN"/>
        </w:rPr>
      </w:pPr>
    </w:p>
    <w:p w14:paraId="1EEA2B3C" w14:textId="77777777" w:rsidR="000F1D83" w:rsidRDefault="000F1D83" w:rsidP="0055531F">
      <w:pPr>
        <w:rPr>
          <w:b/>
          <w:bCs/>
          <w:sz w:val="28"/>
          <w:szCs w:val="28"/>
          <w:lang w:val="en-IN"/>
        </w:rPr>
      </w:pPr>
    </w:p>
    <w:p w14:paraId="67DEF355" w14:textId="77777777" w:rsidR="000F1D83" w:rsidRDefault="000F1D83" w:rsidP="0055531F">
      <w:pPr>
        <w:rPr>
          <w:b/>
          <w:bCs/>
          <w:sz w:val="28"/>
          <w:szCs w:val="28"/>
          <w:lang w:val="en-IN"/>
        </w:rPr>
      </w:pPr>
    </w:p>
    <w:p w14:paraId="3564FF6C" w14:textId="77777777" w:rsidR="000F1D83" w:rsidRDefault="000F1D83" w:rsidP="0055531F">
      <w:pPr>
        <w:rPr>
          <w:b/>
          <w:bCs/>
          <w:sz w:val="28"/>
          <w:szCs w:val="28"/>
          <w:lang w:val="en-IN"/>
        </w:rPr>
      </w:pPr>
    </w:p>
    <w:p w14:paraId="7D5F562A" w14:textId="77777777" w:rsidR="000F1D83" w:rsidRDefault="000F1D83" w:rsidP="0055531F">
      <w:pPr>
        <w:rPr>
          <w:b/>
          <w:bCs/>
          <w:sz w:val="28"/>
          <w:szCs w:val="28"/>
          <w:lang w:val="en-IN"/>
        </w:rPr>
      </w:pPr>
    </w:p>
    <w:p w14:paraId="47DDE52B" w14:textId="77777777" w:rsidR="000F1D83" w:rsidRDefault="000F1D83" w:rsidP="0055531F">
      <w:pPr>
        <w:rPr>
          <w:b/>
          <w:bCs/>
          <w:sz w:val="28"/>
          <w:szCs w:val="28"/>
          <w:lang w:val="en-IN"/>
        </w:rPr>
      </w:pPr>
    </w:p>
    <w:p w14:paraId="681F21FC" w14:textId="4D79772D" w:rsidR="0055531F" w:rsidRPr="0055531F" w:rsidRDefault="0055531F" w:rsidP="0055531F">
      <w:pPr>
        <w:rPr>
          <w:b/>
          <w:bCs/>
          <w:sz w:val="28"/>
          <w:szCs w:val="28"/>
          <w:lang w:val="en-IN"/>
        </w:rPr>
      </w:pPr>
      <w:r w:rsidRPr="0055531F">
        <w:rPr>
          <w:b/>
          <w:bCs/>
          <w:sz w:val="28"/>
          <w:szCs w:val="28"/>
          <w:lang w:val="en-IN"/>
        </w:rPr>
        <w:t>Common Use Cases</w:t>
      </w:r>
    </w:p>
    <w:p w14:paraId="0D67AEFF" w14:textId="77777777" w:rsidR="0055531F" w:rsidRPr="0055531F" w:rsidRDefault="0055531F">
      <w:pPr>
        <w:numPr>
          <w:ilvl w:val="0"/>
          <w:numId w:val="39"/>
        </w:numPr>
        <w:rPr>
          <w:sz w:val="28"/>
          <w:szCs w:val="28"/>
          <w:lang w:val="en-IN"/>
        </w:rPr>
      </w:pPr>
      <w:r w:rsidRPr="0055531F">
        <w:rPr>
          <w:b/>
          <w:bCs/>
          <w:sz w:val="28"/>
          <w:szCs w:val="28"/>
          <w:lang w:val="en-IN"/>
        </w:rPr>
        <w:lastRenderedPageBreak/>
        <w:t>Counting Occurrences</w:t>
      </w:r>
      <w:r w:rsidRPr="0055531F">
        <w:rPr>
          <w:sz w:val="28"/>
          <w:szCs w:val="28"/>
          <w:lang w:val="en-IN"/>
        </w:rPr>
        <w:t>:</w:t>
      </w:r>
    </w:p>
    <w:p w14:paraId="5D3584C3" w14:textId="77777777" w:rsidR="0055531F" w:rsidRDefault="0055531F" w:rsidP="0055531F">
      <w:pPr>
        <w:rPr>
          <w:sz w:val="28"/>
          <w:szCs w:val="28"/>
        </w:rPr>
      </w:pPr>
    </w:p>
    <w:p w14:paraId="660E1DFE" w14:textId="25F8FA74" w:rsidR="0055531F" w:rsidRDefault="0055531F" w:rsidP="0055531F">
      <w:pPr>
        <w:rPr>
          <w:sz w:val="28"/>
          <w:szCs w:val="28"/>
        </w:rPr>
      </w:pPr>
      <w:r w:rsidRPr="0055531F">
        <w:rPr>
          <w:noProof/>
          <w:sz w:val="28"/>
          <w:szCs w:val="28"/>
        </w:rPr>
        <w:drawing>
          <wp:inline distT="0" distB="0" distL="0" distR="0" wp14:anchorId="5BAD08CF" wp14:editId="0AE031D6">
            <wp:extent cx="5943600" cy="1350010"/>
            <wp:effectExtent l="0" t="0" r="0" b="2540"/>
            <wp:docPr id="25270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01736" name=""/>
                    <pic:cNvPicPr/>
                  </pic:nvPicPr>
                  <pic:blipFill>
                    <a:blip r:embed="rId128"/>
                    <a:stretch>
                      <a:fillRect/>
                    </a:stretch>
                  </pic:blipFill>
                  <pic:spPr>
                    <a:xfrm>
                      <a:off x="0" y="0"/>
                      <a:ext cx="5943600" cy="1350010"/>
                    </a:xfrm>
                    <a:prstGeom prst="rect">
                      <a:avLst/>
                    </a:prstGeom>
                  </pic:spPr>
                </pic:pic>
              </a:graphicData>
            </a:graphic>
          </wp:inline>
        </w:drawing>
      </w:r>
    </w:p>
    <w:p w14:paraId="3BB92C4D" w14:textId="77777777" w:rsidR="0055531F" w:rsidRDefault="0055531F" w:rsidP="0055531F">
      <w:pPr>
        <w:rPr>
          <w:sz w:val="28"/>
          <w:szCs w:val="28"/>
        </w:rPr>
      </w:pPr>
    </w:p>
    <w:p w14:paraId="00B6136F" w14:textId="47CF0625" w:rsidR="0055531F" w:rsidRDefault="0055531F">
      <w:pPr>
        <w:pStyle w:val="ListParagraph"/>
        <w:numPr>
          <w:ilvl w:val="0"/>
          <w:numId w:val="39"/>
        </w:numPr>
        <w:rPr>
          <w:sz w:val="28"/>
          <w:szCs w:val="28"/>
        </w:rPr>
      </w:pPr>
      <w:r w:rsidRPr="0055531F">
        <w:rPr>
          <w:b/>
          <w:bCs/>
          <w:sz w:val="28"/>
          <w:szCs w:val="28"/>
        </w:rPr>
        <w:t>Mapping Relationships</w:t>
      </w:r>
      <w:r w:rsidRPr="0055531F">
        <w:rPr>
          <w:sz w:val="28"/>
          <w:szCs w:val="28"/>
        </w:rPr>
        <w:t>:</w:t>
      </w:r>
    </w:p>
    <w:p w14:paraId="6A777654" w14:textId="77777777" w:rsidR="0055531F" w:rsidRDefault="0055531F" w:rsidP="0055531F">
      <w:pPr>
        <w:rPr>
          <w:sz w:val="28"/>
          <w:szCs w:val="28"/>
        </w:rPr>
      </w:pPr>
    </w:p>
    <w:p w14:paraId="1F8EC056" w14:textId="0682FC5C" w:rsidR="0055531F" w:rsidRDefault="0055531F" w:rsidP="0055531F">
      <w:pPr>
        <w:rPr>
          <w:sz w:val="28"/>
          <w:szCs w:val="28"/>
        </w:rPr>
      </w:pPr>
      <w:r w:rsidRPr="0055531F">
        <w:rPr>
          <w:noProof/>
          <w:sz w:val="28"/>
          <w:szCs w:val="28"/>
        </w:rPr>
        <w:drawing>
          <wp:inline distT="0" distB="0" distL="0" distR="0" wp14:anchorId="6A181C60" wp14:editId="3655249D">
            <wp:extent cx="5943600" cy="692785"/>
            <wp:effectExtent l="0" t="0" r="0" b="0"/>
            <wp:docPr id="79719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98841" name=""/>
                    <pic:cNvPicPr/>
                  </pic:nvPicPr>
                  <pic:blipFill>
                    <a:blip r:embed="rId129"/>
                    <a:stretch>
                      <a:fillRect/>
                    </a:stretch>
                  </pic:blipFill>
                  <pic:spPr>
                    <a:xfrm>
                      <a:off x="0" y="0"/>
                      <a:ext cx="5943600" cy="692785"/>
                    </a:xfrm>
                    <a:prstGeom prst="rect">
                      <a:avLst/>
                    </a:prstGeom>
                  </pic:spPr>
                </pic:pic>
              </a:graphicData>
            </a:graphic>
          </wp:inline>
        </w:drawing>
      </w:r>
    </w:p>
    <w:p w14:paraId="3C047EB7" w14:textId="77777777" w:rsidR="0055531F" w:rsidRDefault="0055531F" w:rsidP="0055531F">
      <w:pPr>
        <w:rPr>
          <w:sz w:val="28"/>
          <w:szCs w:val="28"/>
        </w:rPr>
      </w:pPr>
    </w:p>
    <w:p w14:paraId="63A60EBD" w14:textId="77777777" w:rsidR="0055531F" w:rsidRDefault="0055531F" w:rsidP="0055531F">
      <w:pPr>
        <w:rPr>
          <w:sz w:val="28"/>
          <w:szCs w:val="28"/>
        </w:rPr>
      </w:pPr>
    </w:p>
    <w:p w14:paraId="30D67DCA" w14:textId="77777777" w:rsidR="001E19F0" w:rsidRDefault="001E19F0" w:rsidP="0055531F">
      <w:pPr>
        <w:rPr>
          <w:sz w:val="28"/>
          <w:szCs w:val="28"/>
        </w:rPr>
      </w:pPr>
    </w:p>
    <w:p w14:paraId="54F1110D" w14:textId="77777777" w:rsidR="001E19F0" w:rsidRDefault="001E19F0" w:rsidP="0055531F">
      <w:pPr>
        <w:rPr>
          <w:sz w:val="28"/>
          <w:szCs w:val="28"/>
        </w:rPr>
      </w:pPr>
    </w:p>
    <w:p w14:paraId="7E94B8D7" w14:textId="77777777" w:rsidR="001E19F0" w:rsidRDefault="001E19F0" w:rsidP="0055531F">
      <w:pPr>
        <w:rPr>
          <w:sz w:val="28"/>
          <w:szCs w:val="28"/>
        </w:rPr>
      </w:pPr>
    </w:p>
    <w:p w14:paraId="25505105" w14:textId="77777777" w:rsidR="001E19F0" w:rsidRDefault="001E19F0" w:rsidP="0055531F">
      <w:pPr>
        <w:rPr>
          <w:sz w:val="28"/>
          <w:szCs w:val="28"/>
        </w:rPr>
      </w:pPr>
    </w:p>
    <w:p w14:paraId="783F2881" w14:textId="77777777" w:rsidR="001E19F0" w:rsidRDefault="001E19F0" w:rsidP="0055531F">
      <w:pPr>
        <w:rPr>
          <w:sz w:val="28"/>
          <w:szCs w:val="28"/>
        </w:rPr>
      </w:pPr>
    </w:p>
    <w:p w14:paraId="25064170" w14:textId="77777777" w:rsidR="001E19F0" w:rsidRDefault="001E19F0" w:rsidP="0055531F">
      <w:pPr>
        <w:rPr>
          <w:sz w:val="28"/>
          <w:szCs w:val="28"/>
        </w:rPr>
      </w:pPr>
    </w:p>
    <w:p w14:paraId="084D2170" w14:textId="77777777" w:rsidR="001E19F0" w:rsidRDefault="001E19F0" w:rsidP="0055531F">
      <w:pPr>
        <w:rPr>
          <w:sz w:val="28"/>
          <w:szCs w:val="28"/>
        </w:rPr>
      </w:pPr>
    </w:p>
    <w:p w14:paraId="686DE554" w14:textId="77777777" w:rsidR="001E19F0" w:rsidRDefault="001E19F0" w:rsidP="0055531F">
      <w:pPr>
        <w:rPr>
          <w:sz w:val="28"/>
          <w:szCs w:val="28"/>
        </w:rPr>
      </w:pPr>
    </w:p>
    <w:p w14:paraId="35E76B02" w14:textId="77777777" w:rsidR="001E19F0" w:rsidRDefault="001E19F0" w:rsidP="0055531F">
      <w:pPr>
        <w:rPr>
          <w:sz w:val="28"/>
          <w:szCs w:val="28"/>
        </w:rPr>
      </w:pPr>
    </w:p>
    <w:p w14:paraId="15A400E4" w14:textId="77777777" w:rsidR="000C6905" w:rsidRDefault="000C6905" w:rsidP="0055531F">
      <w:pPr>
        <w:rPr>
          <w:sz w:val="28"/>
          <w:szCs w:val="28"/>
        </w:rPr>
      </w:pPr>
    </w:p>
    <w:p w14:paraId="0335D83C" w14:textId="77777777" w:rsidR="000C6905" w:rsidRDefault="000C6905" w:rsidP="0055531F">
      <w:pPr>
        <w:rPr>
          <w:sz w:val="28"/>
          <w:szCs w:val="28"/>
        </w:rPr>
      </w:pPr>
    </w:p>
    <w:p w14:paraId="1750BBDE" w14:textId="77777777" w:rsidR="000C6905" w:rsidRDefault="000C6905" w:rsidP="0055531F">
      <w:pPr>
        <w:rPr>
          <w:sz w:val="28"/>
          <w:szCs w:val="28"/>
        </w:rPr>
      </w:pPr>
    </w:p>
    <w:p w14:paraId="3B376619" w14:textId="77777777" w:rsidR="000C6905" w:rsidRDefault="000C6905" w:rsidP="0055531F">
      <w:pPr>
        <w:rPr>
          <w:sz w:val="28"/>
          <w:szCs w:val="28"/>
        </w:rPr>
      </w:pPr>
    </w:p>
    <w:p w14:paraId="668312AC" w14:textId="77777777" w:rsidR="000C6905" w:rsidRDefault="000C6905" w:rsidP="0055531F">
      <w:pPr>
        <w:rPr>
          <w:sz w:val="28"/>
          <w:szCs w:val="28"/>
        </w:rPr>
      </w:pPr>
    </w:p>
    <w:p w14:paraId="637EDF0A" w14:textId="77777777" w:rsidR="000C6905" w:rsidRDefault="000C6905" w:rsidP="0055531F">
      <w:pPr>
        <w:rPr>
          <w:sz w:val="28"/>
          <w:szCs w:val="28"/>
        </w:rPr>
      </w:pPr>
    </w:p>
    <w:p w14:paraId="3ADF7EB9" w14:textId="77777777" w:rsidR="000C6905" w:rsidRDefault="000C6905" w:rsidP="0055531F">
      <w:pPr>
        <w:rPr>
          <w:sz w:val="28"/>
          <w:szCs w:val="28"/>
        </w:rPr>
      </w:pPr>
    </w:p>
    <w:p w14:paraId="3B79C362" w14:textId="77777777" w:rsidR="000C6905" w:rsidRDefault="000C6905" w:rsidP="0055531F">
      <w:pPr>
        <w:rPr>
          <w:sz w:val="28"/>
          <w:szCs w:val="28"/>
        </w:rPr>
      </w:pPr>
    </w:p>
    <w:p w14:paraId="60CFC4EB" w14:textId="77777777" w:rsidR="001E19F0" w:rsidRDefault="001E19F0" w:rsidP="0055531F">
      <w:pPr>
        <w:rPr>
          <w:sz w:val="28"/>
          <w:szCs w:val="28"/>
        </w:rPr>
      </w:pPr>
    </w:p>
    <w:p w14:paraId="45D6C163" w14:textId="77777777" w:rsidR="001E19F0" w:rsidRDefault="001E19F0" w:rsidP="0055531F">
      <w:pPr>
        <w:rPr>
          <w:sz w:val="28"/>
          <w:szCs w:val="28"/>
        </w:rPr>
      </w:pPr>
    </w:p>
    <w:p w14:paraId="6FB69EDF" w14:textId="77777777" w:rsidR="001E19F0" w:rsidRDefault="001E19F0" w:rsidP="0055531F">
      <w:pPr>
        <w:rPr>
          <w:sz w:val="28"/>
          <w:szCs w:val="28"/>
        </w:rPr>
      </w:pPr>
    </w:p>
    <w:p w14:paraId="4580AEE8" w14:textId="77777777" w:rsidR="001E19F0" w:rsidRDefault="001E19F0" w:rsidP="0055531F">
      <w:pPr>
        <w:rPr>
          <w:sz w:val="28"/>
          <w:szCs w:val="28"/>
        </w:rPr>
      </w:pPr>
    </w:p>
    <w:p w14:paraId="4063B400" w14:textId="77777777" w:rsidR="001E19F0" w:rsidRDefault="001E19F0" w:rsidP="0055531F">
      <w:pPr>
        <w:rPr>
          <w:sz w:val="28"/>
          <w:szCs w:val="28"/>
        </w:rPr>
      </w:pPr>
    </w:p>
    <w:p w14:paraId="4F313C25" w14:textId="1B54C7BE" w:rsidR="001E19F0" w:rsidRDefault="001E19F0" w:rsidP="0055531F">
      <w:pPr>
        <w:rPr>
          <w:sz w:val="44"/>
          <w:szCs w:val="44"/>
        </w:rPr>
      </w:pPr>
      <w:r w:rsidRPr="001E19F0">
        <w:rPr>
          <w:sz w:val="44"/>
          <w:szCs w:val="44"/>
        </w:rPr>
        <w:t>Set</w:t>
      </w:r>
    </w:p>
    <w:p w14:paraId="33A4E8B6" w14:textId="77777777" w:rsidR="001E19F0" w:rsidRDefault="001E19F0" w:rsidP="0055531F">
      <w:pPr>
        <w:rPr>
          <w:sz w:val="28"/>
          <w:szCs w:val="28"/>
        </w:rPr>
      </w:pPr>
    </w:p>
    <w:p w14:paraId="4DB70E90" w14:textId="77777777" w:rsidR="00027006" w:rsidRPr="00027006" w:rsidRDefault="00027006" w:rsidP="00027006">
      <w:pPr>
        <w:rPr>
          <w:sz w:val="28"/>
          <w:szCs w:val="28"/>
          <w:lang w:val="en-IN"/>
        </w:rPr>
      </w:pPr>
      <w:r w:rsidRPr="00027006">
        <w:rPr>
          <w:sz w:val="28"/>
          <w:szCs w:val="28"/>
          <w:lang w:val="en-IN"/>
        </w:rPr>
        <w:t xml:space="preserve">A </w:t>
      </w:r>
      <w:r w:rsidRPr="00027006">
        <w:rPr>
          <w:b/>
          <w:bCs/>
          <w:sz w:val="28"/>
          <w:szCs w:val="28"/>
          <w:lang w:val="en-IN"/>
        </w:rPr>
        <w:t>set</w:t>
      </w:r>
      <w:r w:rsidRPr="00027006">
        <w:rPr>
          <w:sz w:val="28"/>
          <w:szCs w:val="28"/>
          <w:lang w:val="en-IN"/>
        </w:rPr>
        <w:t xml:space="preserve"> in Python is a built-in data structure that stores </w:t>
      </w:r>
      <w:r w:rsidRPr="00027006">
        <w:rPr>
          <w:b/>
          <w:bCs/>
          <w:sz w:val="28"/>
          <w:szCs w:val="28"/>
          <w:lang w:val="en-IN"/>
        </w:rPr>
        <w:t>unordered, unique, and immutable elements</w:t>
      </w:r>
      <w:r w:rsidRPr="00027006">
        <w:rPr>
          <w:sz w:val="28"/>
          <w:szCs w:val="28"/>
          <w:lang w:val="en-IN"/>
        </w:rPr>
        <w:t>. Sets are similar to mathematical sets and are highly useful when you need to perform set operations such as union, intersection, difference, etc.</w:t>
      </w:r>
    </w:p>
    <w:p w14:paraId="02B683B5" w14:textId="77777777" w:rsidR="00027006" w:rsidRPr="00027006" w:rsidRDefault="00000000" w:rsidP="00027006">
      <w:pPr>
        <w:rPr>
          <w:sz w:val="28"/>
          <w:szCs w:val="28"/>
          <w:lang w:val="en-IN"/>
        </w:rPr>
      </w:pPr>
      <w:r>
        <w:rPr>
          <w:sz w:val="28"/>
          <w:szCs w:val="28"/>
          <w:lang w:val="en-IN"/>
        </w:rPr>
        <w:pict w14:anchorId="276EE201">
          <v:rect id="_x0000_i1068" style="width:0;height:1.5pt" o:hralign="center" o:hrstd="t" o:hr="t" fillcolor="#a0a0a0" stroked="f"/>
        </w:pict>
      </w:r>
    </w:p>
    <w:p w14:paraId="720AC244" w14:textId="77777777" w:rsidR="00027006" w:rsidRDefault="00027006" w:rsidP="00027006">
      <w:pPr>
        <w:rPr>
          <w:b/>
          <w:bCs/>
          <w:sz w:val="28"/>
          <w:szCs w:val="28"/>
          <w:lang w:val="en-IN"/>
        </w:rPr>
      </w:pPr>
    </w:p>
    <w:p w14:paraId="2EE75E9E" w14:textId="15261BF2" w:rsidR="00027006" w:rsidRPr="00027006" w:rsidRDefault="00027006" w:rsidP="00027006">
      <w:pPr>
        <w:rPr>
          <w:b/>
          <w:bCs/>
          <w:sz w:val="28"/>
          <w:szCs w:val="28"/>
          <w:lang w:val="en-IN"/>
        </w:rPr>
      </w:pPr>
      <w:r w:rsidRPr="00027006">
        <w:rPr>
          <w:b/>
          <w:bCs/>
          <w:sz w:val="28"/>
          <w:szCs w:val="28"/>
          <w:lang w:val="en-IN"/>
        </w:rPr>
        <w:t>Key Features of Sets</w:t>
      </w:r>
    </w:p>
    <w:p w14:paraId="7D259F26" w14:textId="77777777" w:rsidR="00027006" w:rsidRPr="00027006" w:rsidRDefault="00027006">
      <w:pPr>
        <w:numPr>
          <w:ilvl w:val="0"/>
          <w:numId w:val="40"/>
        </w:numPr>
        <w:rPr>
          <w:sz w:val="28"/>
          <w:szCs w:val="28"/>
          <w:lang w:val="en-IN"/>
        </w:rPr>
      </w:pPr>
      <w:r w:rsidRPr="00027006">
        <w:rPr>
          <w:b/>
          <w:bCs/>
          <w:sz w:val="28"/>
          <w:szCs w:val="28"/>
          <w:lang w:val="en-IN"/>
        </w:rPr>
        <w:t>Unordered</w:t>
      </w:r>
      <w:r w:rsidRPr="00027006">
        <w:rPr>
          <w:sz w:val="28"/>
          <w:szCs w:val="28"/>
          <w:lang w:val="en-IN"/>
        </w:rPr>
        <w:t>: The elements in a set do not have a fixed order.</w:t>
      </w:r>
    </w:p>
    <w:p w14:paraId="27577E26" w14:textId="77777777" w:rsidR="00027006" w:rsidRPr="00027006" w:rsidRDefault="00027006">
      <w:pPr>
        <w:numPr>
          <w:ilvl w:val="0"/>
          <w:numId w:val="40"/>
        </w:numPr>
        <w:rPr>
          <w:sz w:val="28"/>
          <w:szCs w:val="28"/>
          <w:lang w:val="en-IN"/>
        </w:rPr>
      </w:pPr>
      <w:r w:rsidRPr="00027006">
        <w:rPr>
          <w:b/>
          <w:bCs/>
          <w:sz w:val="28"/>
          <w:szCs w:val="28"/>
          <w:lang w:val="en-IN"/>
        </w:rPr>
        <w:t>Unique</w:t>
      </w:r>
      <w:r w:rsidRPr="00027006">
        <w:rPr>
          <w:sz w:val="28"/>
          <w:szCs w:val="28"/>
          <w:lang w:val="en-IN"/>
        </w:rPr>
        <w:t>: A set does not allow duplicate values.</w:t>
      </w:r>
    </w:p>
    <w:p w14:paraId="628F4FB2" w14:textId="77777777" w:rsidR="00027006" w:rsidRPr="00027006" w:rsidRDefault="00027006">
      <w:pPr>
        <w:numPr>
          <w:ilvl w:val="0"/>
          <w:numId w:val="40"/>
        </w:numPr>
        <w:rPr>
          <w:sz w:val="28"/>
          <w:szCs w:val="28"/>
          <w:lang w:val="en-IN"/>
        </w:rPr>
      </w:pPr>
      <w:r w:rsidRPr="00027006">
        <w:rPr>
          <w:b/>
          <w:bCs/>
          <w:sz w:val="28"/>
          <w:szCs w:val="28"/>
          <w:lang w:val="en-IN"/>
        </w:rPr>
        <w:t>Immutable Elements</w:t>
      </w:r>
      <w:r w:rsidRPr="00027006">
        <w:rPr>
          <w:sz w:val="28"/>
          <w:szCs w:val="28"/>
          <w:lang w:val="en-IN"/>
        </w:rPr>
        <w:t xml:space="preserve">: All elements in a set must be </w:t>
      </w:r>
      <w:proofErr w:type="spellStart"/>
      <w:r w:rsidRPr="00027006">
        <w:rPr>
          <w:sz w:val="28"/>
          <w:szCs w:val="28"/>
          <w:lang w:val="en-IN"/>
        </w:rPr>
        <w:t>hashable</w:t>
      </w:r>
      <w:proofErr w:type="spellEnd"/>
      <w:r w:rsidRPr="00027006">
        <w:rPr>
          <w:sz w:val="28"/>
          <w:szCs w:val="28"/>
          <w:lang w:val="en-IN"/>
        </w:rPr>
        <w:t xml:space="preserve"> (e.g., integers, strings, tuples). Mutable elements like lists or dictionaries cannot be added to a set.</w:t>
      </w:r>
    </w:p>
    <w:p w14:paraId="2EF13BFA" w14:textId="77777777" w:rsidR="00027006" w:rsidRPr="00027006" w:rsidRDefault="00027006">
      <w:pPr>
        <w:numPr>
          <w:ilvl w:val="0"/>
          <w:numId w:val="40"/>
        </w:numPr>
        <w:rPr>
          <w:sz w:val="28"/>
          <w:szCs w:val="28"/>
          <w:lang w:val="en-IN"/>
        </w:rPr>
      </w:pPr>
      <w:r w:rsidRPr="00027006">
        <w:rPr>
          <w:b/>
          <w:bCs/>
          <w:sz w:val="28"/>
          <w:szCs w:val="28"/>
          <w:lang w:val="en-IN"/>
        </w:rPr>
        <w:t>Dynamic</w:t>
      </w:r>
      <w:r w:rsidRPr="00027006">
        <w:rPr>
          <w:sz w:val="28"/>
          <w:szCs w:val="28"/>
          <w:lang w:val="en-IN"/>
        </w:rPr>
        <w:t>: Sets are mutable; you can add or remove elements.</w:t>
      </w:r>
    </w:p>
    <w:p w14:paraId="7796B744" w14:textId="77777777" w:rsidR="00027006" w:rsidRPr="00027006" w:rsidRDefault="00000000" w:rsidP="00027006">
      <w:pPr>
        <w:rPr>
          <w:sz w:val="28"/>
          <w:szCs w:val="28"/>
          <w:lang w:val="en-IN"/>
        </w:rPr>
      </w:pPr>
      <w:r>
        <w:rPr>
          <w:sz w:val="28"/>
          <w:szCs w:val="28"/>
          <w:lang w:val="en-IN"/>
        </w:rPr>
        <w:pict w14:anchorId="63E11A33">
          <v:rect id="_x0000_i1069" style="width:0;height:1.5pt" o:hralign="center" o:hrstd="t" o:hr="t" fillcolor="#a0a0a0" stroked="f"/>
        </w:pict>
      </w:r>
    </w:p>
    <w:p w14:paraId="1C3D657B" w14:textId="77777777" w:rsidR="00027006" w:rsidRDefault="00027006" w:rsidP="00027006">
      <w:pPr>
        <w:rPr>
          <w:b/>
          <w:bCs/>
          <w:sz w:val="28"/>
          <w:szCs w:val="28"/>
          <w:lang w:val="en-IN"/>
        </w:rPr>
      </w:pPr>
    </w:p>
    <w:p w14:paraId="6C01968C" w14:textId="21CBA31D" w:rsidR="00027006" w:rsidRPr="00027006" w:rsidRDefault="00027006" w:rsidP="00027006">
      <w:pPr>
        <w:rPr>
          <w:b/>
          <w:bCs/>
          <w:sz w:val="28"/>
          <w:szCs w:val="28"/>
          <w:lang w:val="en-IN"/>
        </w:rPr>
      </w:pPr>
      <w:r w:rsidRPr="00027006">
        <w:rPr>
          <w:b/>
          <w:bCs/>
          <w:sz w:val="28"/>
          <w:szCs w:val="28"/>
          <w:lang w:val="en-IN"/>
        </w:rPr>
        <w:t>Creating Sets</w:t>
      </w:r>
    </w:p>
    <w:p w14:paraId="13F979F7" w14:textId="77777777" w:rsidR="00027006" w:rsidRPr="00027006" w:rsidRDefault="00027006" w:rsidP="00027006">
      <w:pPr>
        <w:rPr>
          <w:sz w:val="28"/>
          <w:szCs w:val="28"/>
          <w:lang w:val="en-IN"/>
        </w:rPr>
      </w:pPr>
      <w:r w:rsidRPr="00027006">
        <w:rPr>
          <w:sz w:val="28"/>
          <w:szCs w:val="28"/>
          <w:lang w:val="en-IN"/>
        </w:rPr>
        <w:t>Sets can be created using:</w:t>
      </w:r>
    </w:p>
    <w:p w14:paraId="64C8AB01" w14:textId="77777777" w:rsidR="00027006" w:rsidRPr="00027006" w:rsidRDefault="00027006">
      <w:pPr>
        <w:numPr>
          <w:ilvl w:val="0"/>
          <w:numId w:val="41"/>
        </w:numPr>
        <w:rPr>
          <w:sz w:val="28"/>
          <w:szCs w:val="28"/>
          <w:lang w:val="en-IN"/>
        </w:rPr>
      </w:pPr>
      <w:r w:rsidRPr="00027006">
        <w:rPr>
          <w:b/>
          <w:bCs/>
          <w:sz w:val="28"/>
          <w:szCs w:val="28"/>
          <w:lang w:val="en-IN"/>
        </w:rPr>
        <w:t>Curly Braces ({})</w:t>
      </w:r>
    </w:p>
    <w:p w14:paraId="59A93A31" w14:textId="77777777" w:rsidR="001E19F0" w:rsidRDefault="001E19F0" w:rsidP="0055531F">
      <w:pPr>
        <w:rPr>
          <w:sz w:val="28"/>
          <w:szCs w:val="28"/>
        </w:rPr>
      </w:pPr>
    </w:p>
    <w:p w14:paraId="712AA6EF" w14:textId="58A142F7" w:rsidR="00027006" w:rsidRDefault="00027006" w:rsidP="0055531F">
      <w:pPr>
        <w:rPr>
          <w:sz w:val="28"/>
          <w:szCs w:val="28"/>
        </w:rPr>
      </w:pPr>
      <w:r w:rsidRPr="00027006">
        <w:rPr>
          <w:noProof/>
          <w:sz w:val="28"/>
          <w:szCs w:val="28"/>
        </w:rPr>
        <w:drawing>
          <wp:inline distT="0" distB="0" distL="0" distR="0" wp14:anchorId="3D92DBD7" wp14:editId="6A9DA4D5">
            <wp:extent cx="5943600" cy="694690"/>
            <wp:effectExtent l="0" t="0" r="0" b="0"/>
            <wp:docPr id="1866595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95448" name=""/>
                    <pic:cNvPicPr/>
                  </pic:nvPicPr>
                  <pic:blipFill>
                    <a:blip r:embed="rId130"/>
                    <a:stretch>
                      <a:fillRect/>
                    </a:stretch>
                  </pic:blipFill>
                  <pic:spPr>
                    <a:xfrm>
                      <a:off x="0" y="0"/>
                      <a:ext cx="5943600" cy="694690"/>
                    </a:xfrm>
                    <a:prstGeom prst="rect">
                      <a:avLst/>
                    </a:prstGeom>
                  </pic:spPr>
                </pic:pic>
              </a:graphicData>
            </a:graphic>
          </wp:inline>
        </w:drawing>
      </w:r>
    </w:p>
    <w:p w14:paraId="18FF6B01" w14:textId="77777777" w:rsidR="00027006" w:rsidRDefault="00027006" w:rsidP="0055531F">
      <w:pPr>
        <w:rPr>
          <w:sz w:val="28"/>
          <w:szCs w:val="28"/>
        </w:rPr>
      </w:pPr>
    </w:p>
    <w:p w14:paraId="5D86CE10" w14:textId="3E0BC9EF" w:rsidR="00027006" w:rsidRDefault="00027006">
      <w:pPr>
        <w:pStyle w:val="ListParagraph"/>
        <w:numPr>
          <w:ilvl w:val="0"/>
          <w:numId w:val="41"/>
        </w:numPr>
        <w:rPr>
          <w:sz w:val="28"/>
          <w:szCs w:val="28"/>
        </w:rPr>
      </w:pPr>
      <w:proofErr w:type="gramStart"/>
      <w:r w:rsidRPr="00027006">
        <w:rPr>
          <w:b/>
          <w:bCs/>
          <w:sz w:val="28"/>
          <w:szCs w:val="28"/>
          <w:u w:val="single"/>
        </w:rPr>
        <w:t>set</w:t>
      </w:r>
      <w:r w:rsidRPr="00027006">
        <w:rPr>
          <w:b/>
          <w:bCs/>
          <w:sz w:val="28"/>
          <w:szCs w:val="28"/>
        </w:rPr>
        <w:t>(</w:t>
      </w:r>
      <w:proofErr w:type="gramEnd"/>
      <w:r w:rsidRPr="00027006">
        <w:rPr>
          <w:b/>
          <w:bCs/>
          <w:sz w:val="28"/>
          <w:szCs w:val="28"/>
        </w:rPr>
        <w:t>) Constructor</w:t>
      </w:r>
      <w:r w:rsidRPr="00027006">
        <w:rPr>
          <w:sz w:val="28"/>
          <w:szCs w:val="28"/>
        </w:rPr>
        <w:t>:</w:t>
      </w:r>
    </w:p>
    <w:p w14:paraId="6B243283" w14:textId="77777777" w:rsidR="00027006" w:rsidRDefault="00027006" w:rsidP="00027006">
      <w:pPr>
        <w:rPr>
          <w:sz w:val="28"/>
          <w:szCs w:val="28"/>
        </w:rPr>
      </w:pPr>
    </w:p>
    <w:p w14:paraId="69E31F9B" w14:textId="2D7F7EC2" w:rsidR="00027006" w:rsidRDefault="00027006" w:rsidP="00027006">
      <w:pPr>
        <w:rPr>
          <w:sz w:val="28"/>
          <w:szCs w:val="28"/>
        </w:rPr>
      </w:pPr>
      <w:r w:rsidRPr="00027006">
        <w:rPr>
          <w:noProof/>
          <w:sz w:val="28"/>
          <w:szCs w:val="28"/>
        </w:rPr>
        <w:drawing>
          <wp:inline distT="0" distB="0" distL="0" distR="0" wp14:anchorId="0F2EA189" wp14:editId="211DFB07">
            <wp:extent cx="5943600" cy="705485"/>
            <wp:effectExtent l="0" t="0" r="0" b="0"/>
            <wp:docPr id="789787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787692" name=""/>
                    <pic:cNvPicPr/>
                  </pic:nvPicPr>
                  <pic:blipFill>
                    <a:blip r:embed="rId131"/>
                    <a:stretch>
                      <a:fillRect/>
                    </a:stretch>
                  </pic:blipFill>
                  <pic:spPr>
                    <a:xfrm>
                      <a:off x="0" y="0"/>
                      <a:ext cx="5943600" cy="705485"/>
                    </a:xfrm>
                    <a:prstGeom prst="rect">
                      <a:avLst/>
                    </a:prstGeom>
                  </pic:spPr>
                </pic:pic>
              </a:graphicData>
            </a:graphic>
          </wp:inline>
        </w:drawing>
      </w:r>
    </w:p>
    <w:p w14:paraId="38D92525" w14:textId="696E0DD3" w:rsidR="00027006" w:rsidRDefault="00027006" w:rsidP="00027006">
      <w:pPr>
        <w:rPr>
          <w:sz w:val="28"/>
          <w:szCs w:val="28"/>
        </w:rPr>
      </w:pPr>
      <w:r w:rsidRPr="00027006">
        <w:rPr>
          <w:b/>
          <w:bCs/>
          <w:sz w:val="28"/>
          <w:szCs w:val="28"/>
        </w:rPr>
        <w:t>Note</w:t>
      </w:r>
      <w:r w:rsidRPr="00027006">
        <w:rPr>
          <w:sz w:val="28"/>
          <w:szCs w:val="28"/>
        </w:rPr>
        <w:t xml:space="preserve">: An empty set must be created using </w:t>
      </w:r>
      <w:proofErr w:type="gramStart"/>
      <w:r w:rsidRPr="00027006">
        <w:rPr>
          <w:sz w:val="28"/>
          <w:szCs w:val="28"/>
          <w:u w:val="single"/>
        </w:rPr>
        <w:t>set</w:t>
      </w:r>
      <w:r w:rsidRPr="00027006">
        <w:rPr>
          <w:sz w:val="28"/>
          <w:szCs w:val="28"/>
        </w:rPr>
        <w:t>(</w:t>
      </w:r>
      <w:proofErr w:type="gramEnd"/>
      <w:r w:rsidRPr="00027006">
        <w:rPr>
          <w:sz w:val="28"/>
          <w:szCs w:val="28"/>
        </w:rPr>
        <w:t>), as {} creates an empty dictionary.</w:t>
      </w:r>
    </w:p>
    <w:p w14:paraId="02847FAB" w14:textId="77777777" w:rsidR="007A4CD3" w:rsidRDefault="007A4CD3" w:rsidP="00027006">
      <w:pPr>
        <w:rPr>
          <w:b/>
          <w:bCs/>
          <w:sz w:val="28"/>
          <w:szCs w:val="28"/>
          <w:lang w:val="en-IN"/>
        </w:rPr>
      </w:pPr>
    </w:p>
    <w:p w14:paraId="36886D9C" w14:textId="77777777" w:rsidR="007A4CD3" w:rsidRDefault="007A4CD3" w:rsidP="00027006">
      <w:pPr>
        <w:rPr>
          <w:b/>
          <w:bCs/>
          <w:sz w:val="28"/>
          <w:szCs w:val="28"/>
          <w:lang w:val="en-IN"/>
        </w:rPr>
      </w:pPr>
    </w:p>
    <w:p w14:paraId="3220756C" w14:textId="77777777" w:rsidR="007A4CD3" w:rsidRDefault="007A4CD3" w:rsidP="00027006">
      <w:pPr>
        <w:rPr>
          <w:b/>
          <w:bCs/>
          <w:sz w:val="28"/>
          <w:szCs w:val="28"/>
          <w:lang w:val="en-IN"/>
        </w:rPr>
      </w:pPr>
    </w:p>
    <w:p w14:paraId="5BE9950F" w14:textId="224578B1" w:rsidR="000C6905" w:rsidRDefault="00027006" w:rsidP="00027006">
      <w:pPr>
        <w:rPr>
          <w:b/>
          <w:bCs/>
          <w:sz w:val="28"/>
          <w:szCs w:val="28"/>
          <w:lang w:val="en-IN"/>
        </w:rPr>
      </w:pPr>
      <w:r w:rsidRPr="00027006">
        <w:rPr>
          <w:b/>
          <w:bCs/>
          <w:sz w:val="28"/>
          <w:szCs w:val="28"/>
          <w:lang w:val="en-IN"/>
        </w:rPr>
        <w:t>Basic Operations on Sets</w:t>
      </w:r>
    </w:p>
    <w:p w14:paraId="08BB0629" w14:textId="77777777" w:rsidR="007A4CD3" w:rsidRDefault="007A4CD3" w:rsidP="00027006">
      <w:pPr>
        <w:rPr>
          <w:b/>
          <w:bCs/>
          <w:sz w:val="28"/>
          <w:szCs w:val="28"/>
          <w:lang w:val="en-IN"/>
        </w:rPr>
      </w:pPr>
    </w:p>
    <w:p w14:paraId="07656588" w14:textId="31A68282" w:rsidR="00027006" w:rsidRPr="00027006" w:rsidRDefault="00027006" w:rsidP="00027006">
      <w:pPr>
        <w:rPr>
          <w:b/>
          <w:bCs/>
          <w:sz w:val="28"/>
          <w:szCs w:val="28"/>
          <w:lang w:val="en-IN"/>
        </w:rPr>
      </w:pPr>
      <w:r w:rsidRPr="00027006">
        <w:rPr>
          <w:b/>
          <w:bCs/>
          <w:sz w:val="28"/>
          <w:szCs w:val="28"/>
          <w:lang w:val="en-IN"/>
        </w:rPr>
        <w:t>1. Adding Elements</w:t>
      </w:r>
    </w:p>
    <w:p w14:paraId="57F4B732" w14:textId="77777777" w:rsidR="00027006" w:rsidRPr="00027006" w:rsidRDefault="00027006">
      <w:pPr>
        <w:numPr>
          <w:ilvl w:val="0"/>
          <w:numId w:val="42"/>
        </w:numPr>
        <w:rPr>
          <w:sz w:val="28"/>
          <w:szCs w:val="28"/>
          <w:lang w:val="en-IN"/>
        </w:rPr>
      </w:pPr>
      <w:r w:rsidRPr="00027006">
        <w:rPr>
          <w:sz w:val="28"/>
          <w:szCs w:val="28"/>
          <w:lang w:val="en-IN"/>
        </w:rPr>
        <w:t xml:space="preserve">Use the </w:t>
      </w:r>
      <w:proofErr w:type="gramStart"/>
      <w:r w:rsidRPr="00027006">
        <w:rPr>
          <w:sz w:val="28"/>
          <w:szCs w:val="28"/>
          <w:u w:val="single"/>
          <w:lang w:val="en-IN"/>
        </w:rPr>
        <w:t>add</w:t>
      </w:r>
      <w:r w:rsidRPr="00027006">
        <w:rPr>
          <w:sz w:val="28"/>
          <w:szCs w:val="28"/>
          <w:lang w:val="en-IN"/>
        </w:rPr>
        <w:t>(</w:t>
      </w:r>
      <w:proofErr w:type="gramEnd"/>
      <w:r w:rsidRPr="00027006">
        <w:rPr>
          <w:sz w:val="28"/>
          <w:szCs w:val="28"/>
          <w:lang w:val="en-IN"/>
        </w:rPr>
        <w:t>) method:</w:t>
      </w:r>
    </w:p>
    <w:p w14:paraId="1A3CA587" w14:textId="77777777" w:rsidR="00027006" w:rsidRDefault="00027006" w:rsidP="00027006">
      <w:pPr>
        <w:rPr>
          <w:sz w:val="28"/>
          <w:szCs w:val="28"/>
        </w:rPr>
      </w:pPr>
    </w:p>
    <w:p w14:paraId="0E7E45BD" w14:textId="7C157847" w:rsidR="00027006" w:rsidRDefault="00027006" w:rsidP="00027006">
      <w:pPr>
        <w:rPr>
          <w:sz w:val="28"/>
          <w:szCs w:val="28"/>
        </w:rPr>
      </w:pPr>
      <w:r w:rsidRPr="00027006">
        <w:rPr>
          <w:noProof/>
          <w:sz w:val="28"/>
          <w:szCs w:val="28"/>
        </w:rPr>
        <w:drawing>
          <wp:inline distT="0" distB="0" distL="0" distR="0" wp14:anchorId="5EB43686" wp14:editId="54B15EA5">
            <wp:extent cx="5943600" cy="926465"/>
            <wp:effectExtent l="0" t="0" r="0" b="6985"/>
            <wp:docPr id="79913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3231" name=""/>
                    <pic:cNvPicPr/>
                  </pic:nvPicPr>
                  <pic:blipFill>
                    <a:blip r:embed="rId132"/>
                    <a:stretch>
                      <a:fillRect/>
                    </a:stretch>
                  </pic:blipFill>
                  <pic:spPr>
                    <a:xfrm>
                      <a:off x="0" y="0"/>
                      <a:ext cx="5943600" cy="926465"/>
                    </a:xfrm>
                    <a:prstGeom prst="rect">
                      <a:avLst/>
                    </a:prstGeom>
                  </pic:spPr>
                </pic:pic>
              </a:graphicData>
            </a:graphic>
          </wp:inline>
        </w:drawing>
      </w:r>
    </w:p>
    <w:p w14:paraId="2270DB1E" w14:textId="77777777" w:rsidR="00027006" w:rsidRDefault="00027006" w:rsidP="00027006">
      <w:pPr>
        <w:rPr>
          <w:sz w:val="28"/>
          <w:szCs w:val="28"/>
        </w:rPr>
      </w:pPr>
    </w:p>
    <w:p w14:paraId="283074F5" w14:textId="77777777" w:rsidR="00027006" w:rsidRPr="00027006" w:rsidRDefault="00027006" w:rsidP="00027006">
      <w:pPr>
        <w:rPr>
          <w:b/>
          <w:bCs/>
          <w:sz w:val="28"/>
          <w:szCs w:val="28"/>
          <w:lang w:val="en-IN"/>
        </w:rPr>
      </w:pPr>
      <w:r w:rsidRPr="00027006">
        <w:rPr>
          <w:b/>
          <w:bCs/>
          <w:sz w:val="28"/>
          <w:szCs w:val="28"/>
          <w:lang w:val="en-IN"/>
        </w:rPr>
        <w:t>2. Removing Elements</w:t>
      </w:r>
    </w:p>
    <w:p w14:paraId="6603B657" w14:textId="77777777" w:rsidR="00027006" w:rsidRPr="00027006" w:rsidRDefault="00027006">
      <w:pPr>
        <w:numPr>
          <w:ilvl w:val="0"/>
          <w:numId w:val="43"/>
        </w:numPr>
        <w:rPr>
          <w:sz w:val="28"/>
          <w:szCs w:val="28"/>
          <w:lang w:val="en-IN"/>
        </w:rPr>
      </w:pPr>
      <w:r w:rsidRPr="00027006">
        <w:rPr>
          <w:sz w:val="28"/>
          <w:szCs w:val="28"/>
          <w:lang w:val="en-IN"/>
        </w:rPr>
        <w:t xml:space="preserve">remove(item): Removes a specific element. Raises </w:t>
      </w:r>
      <w:proofErr w:type="spellStart"/>
      <w:r w:rsidRPr="00027006">
        <w:rPr>
          <w:sz w:val="28"/>
          <w:szCs w:val="28"/>
          <w:u w:val="single"/>
          <w:lang w:val="en-IN"/>
        </w:rPr>
        <w:t>KeyError</w:t>
      </w:r>
      <w:proofErr w:type="spellEnd"/>
      <w:r w:rsidRPr="00027006">
        <w:rPr>
          <w:sz w:val="28"/>
          <w:szCs w:val="28"/>
          <w:lang w:val="en-IN"/>
        </w:rPr>
        <w:t xml:space="preserve"> if the element is not found.</w:t>
      </w:r>
    </w:p>
    <w:p w14:paraId="444CD548" w14:textId="77777777" w:rsidR="00027006" w:rsidRDefault="00027006" w:rsidP="00027006">
      <w:pPr>
        <w:rPr>
          <w:sz w:val="28"/>
          <w:szCs w:val="28"/>
        </w:rPr>
      </w:pPr>
    </w:p>
    <w:p w14:paraId="0B0215D7" w14:textId="33B53589" w:rsidR="00027006" w:rsidRDefault="00027006" w:rsidP="00027006">
      <w:pPr>
        <w:rPr>
          <w:sz w:val="28"/>
          <w:szCs w:val="28"/>
        </w:rPr>
      </w:pPr>
      <w:r w:rsidRPr="00027006">
        <w:rPr>
          <w:noProof/>
          <w:sz w:val="28"/>
          <w:szCs w:val="28"/>
        </w:rPr>
        <w:drawing>
          <wp:inline distT="0" distB="0" distL="0" distR="0" wp14:anchorId="49D396C6" wp14:editId="07810A7F">
            <wp:extent cx="5943600" cy="878205"/>
            <wp:effectExtent l="0" t="0" r="0" b="0"/>
            <wp:docPr id="136319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192231" name=""/>
                    <pic:cNvPicPr/>
                  </pic:nvPicPr>
                  <pic:blipFill>
                    <a:blip r:embed="rId133"/>
                    <a:stretch>
                      <a:fillRect/>
                    </a:stretch>
                  </pic:blipFill>
                  <pic:spPr>
                    <a:xfrm>
                      <a:off x="0" y="0"/>
                      <a:ext cx="5943600" cy="878205"/>
                    </a:xfrm>
                    <a:prstGeom prst="rect">
                      <a:avLst/>
                    </a:prstGeom>
                  </pic:spPr>
                </pic:pic>
              </a:graphicData>
            </a:graphic>
          </wp:inline>
        </w:drawing>
      </w:r>
    </w:p>
    <w:p w14:paraId="47B05DC5" w14:textId="77777777" w:rsidR="00027006" w:rsidRDefault="00027006" w:rsidP="00027006">
      <w:pPr>
        <w:rPr>
          <w:sz w:val="28"/>
          <w:szCs w:val="28"/>
        </w:rPr>
      </w:pPr>
    </w:p>
    <w:p w14:paraId="26779B8A" w14:textId="26BCCC2D" w:rsidR="00027006" w:rsidRDefault="00027006">
      <w:pPr>
        <w:pStyle w:val="ListParagraph"/>
        <w:numPr>
          <w:ilvl w:val="0"/>
          <w:numId w:val="18"/>
        </w:numPr>
        <w:rPr>
          <w:sz w:val="28"/>
          <w:szCs w:val="28"/>
        </w:rPr>
      </w:pPr>
      <w:r w:rsidRPr="00027006">
        <w:rPr>
          <w:sz w:val="28"/>
          <w:szCs w:val="28"/>
        </w:rPr>
        <w:t>discard(item): Removes a specific element but does not raise an error if the element is not found.</w:t>
      </w:r>
    </w:p>
    <w:p w14:paraId="09D49820" w14:textId="77777777" w:rsidR="00027006" w:rsidRPr="00027006" w:rsidRDefault="00027006" w:rsidP="00027006"/>
    <w:p w14:paraId="597228B0" w14:textId="15B6C121" w:rsidR="00027006" w:rsidRDefault="00027006" w:rsidP="00027006">
      <w:pPr>
        <w:tabs>
          <w:tab w:val="left" w:pos="1156"/>
        </w:tabs>
      </w:pPr>
      <w:r w:rsidRPr="00027006">
        <w:rPr>
          <w:noProof/>
        </w:rPr>
        <w:drawing>
          <wp:inline distT="0" distB="0" distL="0" distR="0" wp14:anchorId="1F1BC9E2" wp14:editId="704C40E8">
            <wp:extent cx="5943600" cy="477520"/>
            <wp:effectExtent l="0" t="0" r="0" b="0"/>
            <wp:docPr id="1919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6194" name=""/>
                    <pic:cNvPicPr/>
                  </pic:nvPicPr>
                  <pic:blipFill>
                    <a:blip r:embed="rId134"/>
                    <a:stretch>
                      <a:fillRect/>
                    </a:stretch>
                  </pic:blipFill>
                  <pic:spPr>
                    <a:xfrm>
                      <a:off x="0" y="0"/>
                      <a:ext cx="5943600" cy="477520"/>
                    </a:xfrm>
                    <a:prstGeom prst="rect">
                      <a:avLst/>
                    </a:prstGeom>
                  </pic:spPr>
                </pic:pic>
              </a:graphicData>
            </a:graphic>
          </wp:inline>
        </w:drawing>
      </w:r>
    </w:p>
    <w:p w14:paraId="49CC9980" w14:textId="77777777" w:rsidR="00027006" w:rsidRDefault="00027006" w:rsidP="00027006">
      <w:pPr>
        <w:tabs>
          <w:tab w:val="left" w:pos="1156"/>
        </w:tabs>
      </w:pPr>
    </w:p>
    <w:p w14:paraId="3F851EB4" w14:textId="77777777" w:rsidR="00027006" w:rsidRPr="00027006" w:rsidRDefault="00027006">
      <w:pPr>
        <w:pStyle w:val="ListParagraph"/>
        <w:numPr>
          <w:ilvl w:val="0"/>
          <w:numId w:val="18"/>
        </w:numPr>
        <w:tabs>
          <w:tab w:val="left" w:pos="1156"/>
        </w:tabs>
        <w:rPr>
          <w:sz w:val="28"/>
          <w:szCs w:val="28"/>
          <w:lang w:val="en-IN"/>
        </w:rPr>
      </w:pPr>
      <w:proofErr w:type="gramStart"/>
      <w:r w:rsidRPr="00027006">
        <w:rPr>
          <w:sz w:val="28"/>
          <w:szCs w:val="28"/>
          <w:u w:val="single"/>
          <w:lang w:val="en-IN"/>
        </w:rPr>
        <w:t>pop</w:t>
      </w:r>
      <w:r w:rsidRPr="00027006">
        <w:rPr>
          <w:sz w:val="28"/>
          <w:szCs w:val="28"/>
          <w:lang w:val="en-IN"/>
        </w:rPr>
        <w:t>(</w:t>
      </w:r>
      <w:proofErr w:type="gramEnd"/>
      <w:r w:rsidRPr="00027006">
        <w:rPr>
          <w:sz w:val="28"/>
          <w:szCs w:val="28"/>
          <w:lang w:val="en-IN"/>
        </w:rPr>
        <w:t>): Removes and returns an arbitrary element.</w:t>
      </w:r>
    </w:p>
    <w:p w14:paraId="5D12BDF0" w14:textId="77777777" w:rsidR="00027006" w:rsidRDefault="00027006" w:rsidP="00027006">
      <w:pPr>
        <w:tabs>
          <w:tab w:val="left" w:pos="1156"/>
        </w:tabs>
        <w:rPr>
          <w:lang w:val="en-IN"/>
        </w:rPr>
      </w:pPr>
    </w:p>
    <w:p w14:paraId="18C2AA91" w14:textId="26D3292D" w:rsidR="00027006" w:rsidRDefault="00027006" w:rsidP="00027006">
      <w:pPr>
        <w:tabs>
          <w:tab w:val="left" w:pos="1156"/>
        </w:tabs>
      </w:pPr>
      <w:r w:rsidRPr="00027006">
        <w:rPr>
          <w:noProof/>
        </w:rPr>
        <w:drawing>
          <wp:inline distT="0" distB="0" distL="0" distR="0" wp14:anchorId="0DDF6A75" wp14:editId="67F4C3E8">
            <wp:extent cx="5943600" cy="908050"/>
            <wp:effectExtent l="0" t="0" r="0" b="6350"/>
            <wp:docPr id="1587197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197873" name=""/>
                    <pic:cNvPicPr/>
                  </pic:nvPicPr>
                  <pic:blipFill>
                    <a:blip r:embed="rId135"/>
                    <a:stretch>
                      <a:fillRect/>
                    </a:stretch>
                  </pic:blipFill>
                  <pic:spPr>
                    <a:xfrm>
                      <a:off x="0" y="0"/>
                      <a:ext cx="5943600" cy="908050"/>
                    </a:xfrm>
                    <a:prstGeom prst="rect">
                      <a:avLst/>
                    </a:prstGeom>
                  </pic:spPr>
                </pic:pic>
              </a:graphicData>
            </a:graphic>
          </wp:inline>
        </w:drawing>
      </w:r>
    </w:p>
    <w:p w14:paraId="5DDECD75" w14:textId="77777777" w:rsidR="00027006" w:rsidRDefault="00027006" w:rsidP="00027006">
      <w:pPr>
        <w:tabs>
          <w:tab w:val="left" w:pos="1156"/>
        </w:tabs>
      </w:pPr>
    </w:p>
    <w:p w14:paraId="574C77E9" w14:textId="77777777" w:rsidR="00027006" w:rsidRDefault="00027006" w:rsidP="00027006">
      <w:pPr>
        <w:tabs>
          <w:tab w:val="left" w:pos="1156"/>
        </w:tabs>
        <w:rPr>
          <w:b/>
          <w:bCs/>
          <w:lang w:val="en-IN"/>
        </w:rPr>
      </w:pPr>
    </w:p>
    <w:p w14:paraId="27C47F9B" w14:textId="77777777" w:rsidR="007A4CD3" w:rsidRDefault="007A4CD3" w:rsidP="00027006">
      <w:pPr>
        <w:tabs>
          <w:tab w:val="left" w:pos="1156"/>
        </w:tabs>
        <w:rPr>
          <w:b/>
          <w:bCs/>
          <w:sz w:val="28"/>
          <w:szCs w:val="28"/>
          <w:lang w:val="en-IN"/>
        </w:rPr>
      </w:pPr>
    </w:p>
    <w:p w14:paraId="59DDD044" w14:textId="77777777" w:rsidR="007A4CD3" w:rsidRDefault="007A4CD3" w:rsidP="00027006">
      <w:pPr>
        <w:tabs>
          <w:tab w:val="left" w:pos="1156"/>
        </w:tabs>
        <w:rPr>
          <w:b/>
          <w:bCs/>
          <w:sz w:val="28"/>
          <w:szCs w:val="28"/>
          <w:lang w:val="en-IN"/>
        </w:rPr>
      </w:pPr>
    </w:p>
    <w:p w14:paraId="61B16147" w14:textId="77777777" w:rsidR="007A4CD3" w:rsidRDefault="007A4CD3" w:rsidP="00027006">
      <w:pPr>
        <w:tabs>
          <w:tab w:val="left" w:pos="1156"/>
        </w:tabs>
        <w:rPr>
          <w:b/>
          <w:bCs/>
          <w:sz w:val="28"/>
          <w:szCs w:val="28"/>
          <w:lang w:val="en-IN"/>
        </w:rPr>
      </w:pPr>
    </w:p>
    <w:p w14:paraId="76F84C34" w14:textId="77777777" w:rsidR="007A4CD3" w:rsidRDefault="007A4CD3" w:rsidP="00027006">
      <w:pPr>
        <w:tabs>
          <w:tab w:val="left" w:pos="1156"/>
        </w:tabs>
        <w:rPr>
          <w:b/>
          <w:bCs/>
          <w:sz w:val="28"/>
          <w:szCs w:val="28"/>
          <w:lang w:val="en-IN"/>
        </w:rPr>
      </w:pPr>
    </w:p>
    <w:p w14:paraId="71493E12" w14:textId="77777777" w:rsidR="007A4CD3" w:rsidRDefault="007A4CD3" w:rsidP="00027006">
      <w:pPr>
        <w:tabs>
          <w:tab w:val="left" w:pos="1156"/>
        </w:tabs>
        <w:rPr>
          <w:b/>
          <w:bCs/>
          <w:sz w:val="28"/>
          <w:szCs w:val="28"/>
          <w:lang w:val="en-IN"/>
        </w:rPr>
      </w:pPr>
    </w:p>
    <w:p w14:paraId="4C572ED8" w14:textId="2E904F91" w:rsidR="00027006" w:rsidRPr="00027006" w:rsidRDefault="00027006" w:rsidP="00027006">
      <w:pPr>
        <w:tabs>
          <w:tab w:val="left" w:pos="1156"/>
        </w:tabs>
        <w:rPr>
          <w:b/>
          <w:bCs/>
          <w:sz w:val="28"/>
          <w:szCs w:val="28"/>
          <w:lang w:val="en-IN"/>
        </w:rPr>
      </w:pPr>
      <w:r w:rsidRPr="00027006">
        <w:rPr>
          <w:b/>
          <w:bCs/>
          <w:sz w:val="28"/>
          <w:szCs w:val="28"/>
          <w:lang w:val="en-IN"/>
        </w:rPr>
        <w:t>3. Checking Membership</w:t>
      </w:r>
    </w:p>
    <w:p w14:paraId="47ACE431" w14:textId="77777777" w:rsidR="00027006" w:rsidRPr="00027006" w:rsidRDefault="00027006">
      <w:pPr>
        <w:numPr>
          <w:ilvl w:val="0"/>
          <w:numId w:val="44"/>
        </w:numPr>
        <w:tabs>
          <w:tab w:val="left" w:pos="1156"/>
        </w:tabs>
        <w:rPr>
          <w:sz w:val="28"/>
          <w:szCs w:val="28"/>
          <w:lang w:val="en-IN"/>
        </w:rPr>
      </w:pPr>
      <w:r w:rsidRPr="00027006">
        <w:rPr>
          <w:sz w:val="28"/>
          <w:szCs w:val="28"/>
          <w:lang w:val="en-IN"/>
        </w:rPr>
        <w:lastRenderedPageBreak/>
        <w:t>Use the in keyword:</w:t>
      </w:r>
    </w:p>
    <w:p w14:paraId="1D9E1DA2" w14:textId="77777777" w:rsidR="00027006" w:rsidRDefault="00027006" w:rsidP="00027006">
      <w:pPr>
        <w:tabs>
          <w:tab w:val="left" w:pos="1156"/>
        </w:tabs>
      </w:pPr>
    </w:p>
    <w:p w14:paraId="149F57B4" w14:textId="1885BB64" w:rsidR="00027006" w:rsidRDefault="00027006" w:rsidP="00027006">
      <w:pPr>
        <w:tabs>
          <w:tab w:val="left" w:pos="1156"/>
        </w:tabs>
      </w:pPr>
      <w:r w:rsidRPr="00027006">
        <w:rPr>
          <w:noProof/>
        </w:rPr>
        <w:drawing>
          <wp:inline distT="0" distB="0" distL="0" distR="0" wp14:anchorId="5D72A5EC" wp14:editId="290F15FB">
            <wp:extent cx="5943600" cy="911860"/>
            <wp:effectExtent l="0" t="0" r="0" b="2540"/>
            <wp:docPr id="171456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563499" name=""/>
                    <pic:cNvPicPr/>
                  </pic:nvPicPr>
                  <pic:blipFill>
                    <a:blip r:embed="rId136"/>
                    <a:stretch>
                      <a:fillRect/>
                    </a:stretch>
                  </pic:blipFill>
                  <pic:spPr>
                    <a:xfrm>
                      <a:off x="0" y="0"/>
                      <a:ext cx="5943600" cy="911860"/>
                    </a:xfrm>
                    <a:prstGeom prst="rect">
                      <a:avLst/>
                    </a:prstGeom>
                  </pic:spPr>
                </pic:pic>
              </a:graphicData>
            </a:graphic>
          </wp:inline>
        </w:drawing>
      </w:r>
    </w:p>
    <w:p w14:paraId="7FB6C5C7" w14:textId="77777777" w:rsidR="00027006" w:rsidRPr="00027006" w:rsidRDefault="00027006" w:rsidP="00027006">
      <w:pPr>
        <w:tabs>
          <w:tab w:val="left" w:pos="1156"/>
        </w:tabs>
        <w:rPr>
          <w:sz w:val="28"/>
          <w:szCs w:val="28"/>
        </w:rPr>
      </w:pPr>
    </w:p>
    <w:p w14:paraId="66B07FF6" w14:textId="77777777" w:rsidR="00027006" w:rsidRPr="00027006" w:rsidRDefault="00027006" w:rsidP="00027006">
      <w:pPr>
        <w:tabs>
          <w:tab w:val="left" w:pos="1156"/>
        </w:tabs>
        <w:rPr>
          <w:b/>
          <w:bCs/>
          <w:sz w:val="28"/>
          <w:szCs w:val="28"/>
          <w:lang w:val="en-IN"/>
        </w:rPr>
      </w:pPr>
      <w:r w:rsidRPr="00027006">
        <w:rPr>
          <w:b/>
          <w:bCs/>
          <w:sz w:val="28"/>
          <w:szCs w:val="28"/>
          <w:lang w:val="en-IN"/>
        </w:rPr>
        <w:t>4. Length of a Set</w:t>
      </w:r>
    </w:p>
    <w:p w14:paraId="1C29F482" w14:textId="77777777" w:rsidR="00027006" w:rsidRPr="00027006" w:rsidRDefault="00027006">
      <w:pPr>
        <w:numPr>
          <w:ilvl w:val="0"/>
          <w:numId w:val="45"/>
        </w:numPr>
        <w:tabs>
          <w:tab w:val="left" w:pos="1156"/>
        </w:tabs>
        <w:rPr>
          <w:sz w:val="28"/>
          <w:szCs w:val="28"/>
          <w:lang w:val="en-IN"/>
        </w:rPr>
      </w:pPr>
      <w:r w:rsidRPr="00027006">
        <w:rPr>
          <w:sz w:val="28"/>
          <w:szCs w:val="28"/>
          <w:lang w:val="en-IN"/>
        </w:rPr>
        <w:t xml:space="preserve">Use the </w:t>
      </w:r>
      <w:proofErr w:type="spellStart"/>
      <w:proofErr w:type="gramStart"/>
      <w:r w:rsidRPr="00027006">
        <w:rPr>
          <w:sz w:val="28"/>
          <w:szCs w:val="28"/>
          <w:u w:val="single"/>
          <w:lang w:val="en-IN"/>
        </w:rPr>
        <w:t>len</w:t>
      </w:r>
      <w:proofErr w:type="spellEnd"/>
      <w:r w:rsidRPr="00027006">
        <w:rPr>
          <w:sz w:val="28"/>
          <w:szCs w:val="28"/>
          <w:lang w:val="en-IN"/>
        </w:rPr>
        <w:t>(</w:t>
      </w:r>
      <w:proofErr w:type="gramEnd"/>
      <w:r w:rsidRPr="00027006">
        <w:rPr>
          <w:sz w:val="28"/>
          <w:szCs w:val="28"/>
          <w:lang w:val="en-IN"/>
        </w:rPr>
        <w:t>) function:</w:t>
      </w:r>
    </w:p>
    <w:p w14:paraId="048CBF2B" w14:textId="77777777" w:rsidR="00027006" w:rsidRDefault="00027006" w:rsidP="00027006">
      <w:pPr>
        <w:tabs>
          <w:tab w:val="left" w:pos="1156"/>
        </w:tabs>
      </w:pPr>
    </w:p>
    <w:p w14:paraId="21AB6983" w14:textId="06870C78" w:rsidR="00027006" w:rsidRDefault="00027006" w:rsidP="00027006">
      <w:pPr>
        <w:tabs>
          <w:tab w:val="left" w:pos="1156"/>
        </w:tabs>
        <w:rPr>
          <w:sz w:val="28"/>
          <w:szCs w:val="28"/>
        </w:rPr>
      </w:pPr>
      <w:r w:rsidRPr="00027006">
        <w:rPr>
          <w:noProof/>
          <w:sz w:val="28"/>
          <w:szCs w:val="28"/>
        </w:rPr>
        <w:drawing>
          <wp:inline distT="0" distB="0" distL="0" distR="0" wp14:anchorId="05F611BE" wp14:editId="560EAF57">
            <wp:extent cx="5943600" cy="717550"/>
            <wp:effectExtent l="0" t="0" r="0" b="6350"/>
            <wp:docPr id="178838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85161" name=""/>
                    <pic:cNvPicPr/>
                  </pic:nvPicPr>
                  <pic:blipFill>
                    <a:blip r:embed="rId137"/>
                    <a:stretch>
                      <a:fillRect/>
                    </a:stretch>
                  </pic:blipFill>
                  <pic:spPr>
                    <a:xfrm>
                      <a:off x="0" y="0"/>
                      <a:ext cx="5943600" cy="717550"/>
                    </a:xfrm>
                    <a:prstGeom prst="rect">
                      <a:avLst/>
                    </a:prstGeom>
                  </pic:spPr>
                </pic:pic>
              </a:graphicData>
            </a:graphic>
          </wp:inline>
        </w:drawing>
      </w:r>
    </w:p>
    <w:p w14:paraId="47FCC20A" w14:textId="77777777" w:rsidR="00027006" w:rsidRDefault="00027006" w:rsidP="00027006">
      <w:pPr>
        <w:tabs>
          <w:tab w:val="left" w:pos="1156"/>
        </w:tabs>
        <w:rPr>
          <w:sz w:val="28"/>
          <w:szCs w:val="28"/>
        </w:rPr>
      </w:pPr>
    </w:p>
    <w:p w14:paraId="4BFDB7F6" w14:textId="3BC45415" w:rsidR="00027006" w:rsidRDefault="00000000" w:rsidP="00027006">
      <w:pPr>
        <w:tabs>
          <w:tab w:val="left" w:pos="1156"/>
        </w:tabs>
        <w:rPr>
          <w:b/>
          <w:bCs/>
          <w:sz w:val="28"/>
          <w:szCs w:val="28"/>
          <w:lang w:val="en-IN"/>
        </w:rPr>
      </w:pPr>
      <w:r>
        <w:rPr>
          <w:sz w:val="28"/>
          <w:szCs w:val="28"/>
          <w:lang w:val="en-IN"/>
        </w:rPr>
        <w:pict w14:anchorId="37907424">
          <v:rect id="_x0000_i1070" style="width:0;height:1.5pt" o:hralign="center" o:hrstd="t" o:hr="t" fillcolor="#a0a0a0" stroked="f"/>
        </w:pict>
      </w:r>
    </w:p>
    <w:p w14:paraId="60788E9B" w14:textId="77777777" w:rsidR="00027006" w:rsidRDefault="00027006" w:rsidP="00027006">
      <w:pPr>
        <w:tabs>
          <w:tab w:val="left" w:pos="1156"/>
        </w:tabs>
        <w:rPr>
          <w:b/>
          <w:bCs/>
          <w:sz w:val="28"/>
          <w:szCs w:val="28"/>
          <w:lang w:val="en-IN"/>
        </w:rPr>
      </w:pPr>
    </w:p>
    <w:p w14:paraId="115757AC" w14:textId="5F87313B" w:rsidR="00027006" w:rsidRPr="00027006" w:rsidRDefault="00027006" w:rsidP="00027006">
      <w:pPr>
        <w:tabs>
          <w:tab w:val="left" w:pos="1156"/>
        </w:tabs>
        <w:rPr>
          <w:b/>
          <w:bCs/>
          <w:sz w:val="28"/>
          <w:szCs w:val="28"/>
          <w:lang w:val="en-IN"/>
        </w:rPr>
      </w:pPr>
      <w:r w:rsidRPr="00027006">
        <w:rPr>
          <w:b/>
          <w:bCs/>
          <w:sz w:val="28"/>
          <w:szCs w:val="28"/>
          <w:lang w:val="en-IN"/>
        </w:rPr>
        <w:t>Set Operations</w:t>
      </w:r>
    </w:p>
    <w:p w14:paraId="5ECB1A47" w14:textId="77777777" w:rsidR="00027006" w:rsidRPr="00027006" w:rsidRDefault="00027006" w:rsidP="00027006">
      <w:pPr>
        <w:tabs>
          <w:tab w:val="left" w:pos="1156"/>
        </w:tabs>
        <w:rPr>
          <w:b/>
          <w:bCs/>
          <w:sz w:val="28"/>
          <w:szCs w:val="28"/>
          <w:lang w:val="en-IN"/>
        </w:rPr>
      </w:pPr>
      <w:r w:rsidRPr="00027006">
        <w:rPr>
          <w:b/>
          <w:bCs/>
          <w:sz w:val="28"/>
          <w:szCs w:val="28"/>
          <w:lang w:val="en-IN"/>
        </w:rPr>
        <w:t xml:space="preserve">1. Union (| or </w:t>
      </w:r>
      <w:proofErr w:type="gramStart"/>
      <w:r w:rsidRPr="00027006">
        <w:rPr>
          <w:b/>
          <w:bCs/>
          <w:sz w:val="28"/>
          <w:szCs w:val="28"/>
          <w:u w:val="single"/>
          <w:lang w:val="en-IN"/>
        </w:rPr>
        <w:t>union</w:t>
      </w:r>
      <w:r w:rsidRPr="00027006">
        <w:rPr>
          <w:b/>
          <w:bCs/>
          <w:sz w:val="28"/>
          <w:szCs w:val="28"/>
          <w:lang w:val="en-IN"/>
        </w:rPr>
        <w:t>(</w:t>
      </w:r>
      <w:proofErr w:type="gramEnd"/>
      <w:r w:rsidRPr="00027006">
        <w:rPr>
          <w:b/>
          <w:bCs/>
          <w:sz w:val="28"/>
          <w:szCs w:val="28"/>
          <w:lang w:val="en-IN"/>
        </w:rPr>
        <w:t>))</w:t>
      </w:r>
    </w:p>
    <w:p w14:paraId="30BC09DC" w14:textId="77777777" w:rsidR="00027006" w:rsidRPr="00027006" w:rsidRDefault="00027006" w:rsidP="00027006">
      <w:pPr>
        <w:tabs>
          <w:tab w:val="left" w:pos="1156"/>
        </w:tabs>
        <w:rPr>
          <w:sz w:val="28"/>
          <w:szCs w:val="28"/>
          <w:lang w:val="en-IN"/>
        </w:rPr>
      </w:pPr>
      <w:r w:rsidRPr="00027006">
        <w:rPr>
          <w:sz w:val="28"/>
          <w:szCs w:val="28"/>
          <w:lang w:val="en-IN"/>
        </w:rPr>
        <w:t>Combines elements from two sets, removing duplicates.</w:t>
      </w:r>
    </w:p>
    <w:p w14:paraId="6E8482C6" w14:textId="77777777" w:rsidR="00027006" w:rsidRDefault="00027006" w:rsidP="00027006">
      <w:pPr>
        <w:tabs>
          <w:tab w:val="left" w:pos="1156"/>
        </w:tabs>
        <w:rPr>
          <w:sz w:val="28"/>
          <w:szCs w:val="28"/>
        </w:rPr>
      </w:pPr>
    </w:p>
    <w:p w14:paraId="6CF5BA1D" w14:textId="1493E19B" w:rsidR="00027006" w:rsidRDefault="00027006" w:rsidP="00027006">
      <w:pPr>
        <w:tabs>
          <w:tab w:val="left" w:pos="1156"/>
        </w:tabs>
        <w:rPr>
          <w:sz w:val="28"/>
          <w:szCs w:val="28"/>
        </w:rPr>
      </w:pPr>
      <w:r w:rsidRPr="00027006">
        <w:rPr>
          <w:noProof/>
          <w:sz w:val="28"/>
          <w:szCs w:val="28"/>
        </w:rPr>
        <w:drawing>
          <wp:inline distT="0" distB="0" distL="0" distR="0" wp14:anchorId="0842BA26" wp14:editId="1373B935">
            <wp:extent cx="5943600" cy="1020445"/>
            <wp:effectExtent l="0" t="0" r="0" b="8255"/>
            <wp:docPr id="51547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475148" name=""/>
                    <pic:cNvPicPr/>
                  </pic:nvPicPr>
                  <pic:blipFill>
                    <a:blip r:embed="rId138"/>
                    <a:stretch>
                      <a:fillRect/>
                    </a:stretch>
                  </pic:blipFill>
                  <pic:spPr>
                    <a:xfrm>
                      <a:off x="0" y="0"/>
                      <a:ext cx="5943600" cy="1020445"/>
                    </a:xfrm>
                    <a:prstGeom prst="rect">
                      <a:avLst/>
                    </a:prstGeom>
                  </pic:spPr>
                </pic:pic>
              </a:graphicData>
            </a:graphic>
          </wp:inline>
        </w:drawing>
      </w:r>
    </w:p>
    <w:p w14:paraId="3FADDE61" w14:textId="77777777" w:rsidR="00027006" w:rsidRDefault="00027006" w:rsidP="00027006">
      <w:pPr>
        <w:tabs>
          <w:tab w:val="left" w:pos="1156"/>
        </w:tabs>
        <w:rPr>
          <w:sz w:val="28"/>
          <w:szCs w:val="28"/>
        </w:rPr>
      </w:pPr>
    </w:p>
    <w:p w14:paraId="61C0C760" w14:textId="77777777" w:rsidR="00027006" w:rsidRDefault="00027006" w:rsidP="00027006">
      <w:pPr>
        <w:tabs>
          <w:tab w:val="left" w:pos="1156"/>
        </w:tabs>
        <w:rPr>
          <w:b/>
          <w:bCs/>
          <w:sz w:val="28"/>
          <w:szCs w:val="28"/>
          <w:lang w:val="en-IN"/>
        </w:rPr>
      </w:pPr>
    </w:p>
    <w:p w14:paraId="2DD4FAC3" w14:textId="24B8D499" w:rsidR="00027006" w:rsidRPr="00027006" w:rsidRDefault="00027006" w:rsidP="00027006">
      <w:pPr>
        <w:tabs>
          <w:tab w:val="left" w:pos="1156"/>
        </w:tabs>
        <w:rPr>
          <w:b/>
          <w:bCs/>
          <w:sz w:val="28"/>
          <w:szCs w:val="28"/>
          <w:lang w:val="en-IN"/>
        </w:rPr>
      </w:pPr>
      <w:r w:rsidRPr="00027006">
        <w:rPr>
          <w:b/>
          <w:bCs/>
          <w:sz w:val="28"/>
          <w:szCs w:val="28"/>
          <w:lang w:val="en-IN"/>
        </w:rPr>
        <w:t xml:space="preserve">2. Intersection (&amp; or </w:t>
      </w:r>
      <w:proofErr w:type="gramStart"/>
      <w:r w:rsidRPr="00027006">
        <w:rPr>
          <w:b/>
          <w:bCs/>
          <w:sz w:val="28"/>
          <w:szCs w:val="28"/>
          <w:u w:val="single"/>
          <w:lang w:val="en-IN"/>
        </w:rPr>
        <w:t>intersection</w:t>
      </w:r>
      <w:r w:rsidRPr="00027006">
        <w:rPr>
          <w:b/>
          <w:bCs/>
          <w:sz w:val="28"/>
          <w:szCs w:val="28"/>
          <w:lang w:val="en-IN"/>
        </w:rPr>
        <w:t>(</w:t>
      </w:r>
      <w:proofErr w:type="gramEnd"/>
      <w:r w:rsidRPr="00027006">
        <w:rPr>
          <w:b/>
          <w:bCs/>
          <w:sz w:val="28"/>
          <w:szCs w:val="28"/>
          <w:lang w:val="en-IN"/>
        </w:rPr>
        <w:t>))</w:t>
      </w:r>
    </w:p>
    <w:p w14:paraId="5EA4DCF6" w14:textId="77777777" w:rsidR="00027006" w:rsidRPr="00027006" w:rsidRDefault="00027006" w:rsidP="00027006">
      <w:pPr>
        <w:tabs>
          <w:tab w:val="left" w:pos="1156"/>
        </w:tabs>
        <w:rPr>
          <w:sz w:val="28"/>
          <w:szCs w:val="28"/>
          <w:lang w:val="en-IN"/>
        </w:rPr>
      </w:pPr>
      <w:r w:rsidRPr="00027006">
        <w:rPr>
          <w:sz w:val="28"/>
          <w:szCs w:val="28"/>
          <w:lang w:val="en-IN"/>
        </w:rPr>
        <w:t>Returns common elements from both sets.</w:t>
      </w:r>
    </w:p>
    <w:p w14:paraId="0B1CAA94" w14:textId="77777777" w:rsidR="00027006" w:rsidRDefault="00027006" w:rsidP="00027006">
      <w:pPr>
        <w:tabs>
          <w:tab w:val="left" w:pos="1156"/>
        </w:tabs>
        <w:rPr>
          <w:sz w:val="28"/>
          <w:szCs w:val="28"/>
        </w:rPr>
      </w:pPr>
    </w:p>
    <w:p w14:paraId="041B0A90" w14:textId="3BAD86E4" w:rsidR="00027006" w:rsidRDefault="00027006" w:rsidP="00027006">
      <w:pPr>
        <w:tabs>
          <w:tab w:val="left" w:pos="1156"/>
        </w:tabs>
        <w:rPr>
          <w:sz w:val="28"/>
          <w:szCs w:val="28"/>
        </w:rPr>
      </w:pPr>
      <w:r w:rsidRPr="00027006">
        <w:rPr>
          <w:noProof/>
          <w:sz w:val="28"/>
          <w:szCs w:val="28"/>
        </w:rPr>
        <w:drawing>
          <wp:inline distT="0" distB="0" distL="0" distR="0" wp14:anchorId="0D79F90D" wp14:editId="13A387CE">
            <wp:extent cx="5995896" cy="1076826"/>
            <wp:effectExtent l="0" t="0" r="5080" b="9525"/>
            <wp:docPr id="128686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69976" name=""/>
                    <pic:cNvPicPr/>
                  </pic:nvPicPr>
                  <pic:blipFill>
                    <a:blip r:embed="rId139"/>
                    <a:stretch>
                      <a:fillRect/>
                    </a:stretch>
                  </pic:blipFill>
                  <pic:spPr>
                    <a:xfrm>
                      <a:off x="0" y="0"/>
                      <a:ext cx="6109433" cy="1097216"/>
                    </a:xfrm>
                    <a:prstGeom prst="rect">
                      <a:avLst/>
                    </a:prstGeom>
                  </pic:spPr>
                </pic:pic>
              </a:graphicData>
            </a:graphic>
          </wp:inline>
        </w:drawing>
      </w:r>
    </w:p>
    <w:p w14:paraId="5E2567F1" w14:textId="77777777" w:rsidR="00027006" w:rsidRDefault="00027006" w:rsidP="00027006">
      <w:pPr>
        <w:tabs>
          <w:tab w:val="left" w:pos="1156"/>
        </w:tabs>
        <w:rPr>
          <w:sz w:val="28"/>
          <w:szCs w:val="28"/>
        </w:rPr>
      </w:pPr>
    </w:p>
    <w:p w14:paraId="0973B0AE" w14:textId="77777777" w:rsidR="007A4CD3" w:rsidRDefault="007A4CD3" w:rsidP="00027006">
      <w:pPr>
        <w:tabs>
          <w:tab w:val="left" w:pos="1156"/>
        </w:tabs>
        <w:rPr>
          <w:b/>
          <w:bCs/>
          <w:sz w:val="28"/>
          <w:szCs w:val="28"/>
          <w:lang w:val="en-IN"/>
        </w:rPr>
      </w:pPr>
    </w:p>
    <w:p w14:paraId="12660816" w14:textId="0C1B2C00" w:rsidR="00027006" w:rsidRPr="00027006" w:rsidRDefault="00027006" w:rsidP="00027006">
      <w:pPr>
        <w:tabs>
          <w:tab w:val="left" w:pos="1156"/>
        </w:tabs>
        <w:rPr>
          <w:b/>
          <w:bCs/>
          <w:sz w:val="28"/>
          <w:szCs w:val="28"/>
          <w:lang w:val="en-IN"/>
        </w:rPr>
      </w:pPr>
      <w:r w:rsidRPr="00027006">
        <w:rPr>
          <w:b/>
          <w:bCs/>
          <w:sz w:val="28"/>
          <w:szCs w:val="28"/>
          <w:lang w:val="en-IN"/>
        </w:rPr>
        <w:t xml:space="preserve">3. Difference (- or </w:t>
      </w:r>
      <w:proofErr w:type="gramStart"/>
      <w:r w:rsidRPr="00027006">
        <w:rPr>
          <w:b/>
          <w:bCs/>
          <w:sz w:val="28"/>
          <w:szCs w:val="28"/>
          <w:u w:val="single"/>
          <w:lang w:val="en-IN"/>
        </w:rPr>
        <w:t>difference</w:t>
      </w:r>
      <w:r w:rsidRPr="00027006">
        <w:rPr>
          <w:b/>
          <w:bCs/>
          <w:sz w:val="28"/>
          <w:szCs w:val="28"/>
          <w:lang w:val="en-IN"/>
        </w:rPr>
        <w:t>(</w:t>
      </w:r>
      <w:proofErr w:type="gramEnd"/>
      <w:r w:rsidRPr="00027006">
        <w:rPr>
          <w:b/>
          <w:bCs/>
          <w:sz w:val="28"/>
          <w:szCs w:val="28"/>
          <w:lang w:val="en-IN"/>
        </w:rPr>
        <w:t>))</w:t>
      </w:r>
    </w:p>
    <w:p w14:paraId="6F50E2BF" w14:textId="77777777" w:rsidR="00027006" w:rsidRPr="00027006" w:rsidRDefault="00027006" w:rsidP="00027006">
      <w:pPr>
        <w:tabs>
          <w:tab w:val="left" w:pos="1156"/>
        </w:tabs>
        <w:rPr>
          <w:sz w:val="28"/>
          <w:szCs w:val="28"/>
          <w:lang w:val="en-IN"/>
        </w:rPr>
      </w:pPr>
      <w:r w:rsidRPr="00027006">
        <w:rPr>
          <w:sz w:val="28"/>
          <w:szCs w:val="28"/>
          <w:lang w:val="en-IN"/>
        </w:rPr>
        <w:lastRenderedPageBreak/>
        <w:t>Returns elements in the first set but not in the second.</w:t>
      </w:r>
    </w:p>
    <w:p w14:paraId="25AA1D74" w14:textId="77777777" w:rsidR="00027006" w:rsidRDefault="00027006" w:rsidP="00027006">
      <w:pPr>
        <w:tabs>
          <w:tab w:val="left" w:pos="1156"/>
        </w:tabs>
        <w:rPr>
          <w:sz w:val="28"/>
          <w:szCs w:val="28"/>
        </w:rPr>
      </w:pPr>
    </w:p>
    <w:p w14:paraId="275426C7" w14:textId="77858579" w:rsidR="00E12FA8" w:rsidRPr="000C6905" w:rsidRDefault="00027006" w:rsidP="00027006">
      <w:pPr>
        <w:tabs>
          <w:tab w:val="left" w:pos="1156"/>
        </w:tabs>
        <w:rPr>
          <w:sz w:val="28"/>
          <w:szCs w:val="28"/>
        </w:rPr>
      </w:pPr>
      <w:r w:rsidRPr="00027006">
        <w:rPr>
          <w:noProof/>
          <w:sz w:val="28"/>
          <w:szCs w:val="28"/>
        </w:rPr>
        <w:drawing>
          <wp:inline distT="0" distB="0" distL="0" distR="0" wp14:anchorId="232CD7FE" wp14:editId="0ACBE416">
            <wp:extent cx="5943600" cy="1068705"/>
            <wp:effectExtent l="0" t="0" r="0" b="0"/>
            <wp:docPr id="666680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80697" name=""/>
                    <pic:cNvPicPr/>
                  </pic:nvPicPr>
                  <pic:blipFill>
                    <a:blip r:embed="rId140"/>
                    <a:stretch>
                      <a:fillRect/>
                    </a:stretch>
                  </pic:blipFill>
                  <pic:spPr>
                    <a:xfrm>
                      <a:off x="0" y="0"/>
                      <a:ext cx="5943600" cy="1068705"/>
                    </a:xfrm>
                    <a:prstGeom prst="rect">
                      <a:avLst/>
                    </a:prstGeom>
                  </pic:spPr>
                </pic:pic>
              </a:graphicData>
            </a:graphic>
          </wp:inline>
        </w:drawing>
      </w:r>
    </w:p>
    <w:p w14:paraId="5CA303E9" w14:textId="77777777" w:rsidR="007A4CD3" w:rsidRDefault="007A4CD3" w:rsidP="00027006">
      <w:pPr>
        <w:tabs>
          <w:tab w:val="left" w:pos="1156"/>
        </w:tabs>
        <w:rPr>
          <w:b/>
          <w:bCs/>
          <w:sz w:val="28"/>
          <w:szCs w:val="28"/>
          <w:lang w:val="en-IN"/>
        </w:rPr>
      </w:pPr>
    </w:p>
    <w:p w14:paraId="626D3DC2" w14:textId="364DAAED" w:rsidR="00027006" w:rsidRPr="00027006" w:rsidRDefault="00027006" w:rsidP="00027006">
      <w:pPr>
        <w:tabs>
          <w:tab w:val="left" w:pos="1156"/>
        </w:tabs>
        <w:rPr>
          <w:b/>
          <w:bCs/>
          <w:sz w:val="28"/>
          <w:szCs w:val="28"/>
          <w:lang w:val="en-IN"/>
        </w:rPr>
      </w:pPr>
      <w:r w:rsidRPr="00027006">
        <w:rPr>
          <w:b/>
          <w:bCs/>
          <w:sz w:val="28"/>
          <w:szCs w:val="28"/>
          <w:lang w:val="en-IN"/>
        </w:rPr>
        <w:t xml:space="preserve">4. Symmetric Difference (^ or </w:t>
      </w:r>
      <w:proofErr w:type="spellStart"/>
      <w:r w:rsidRPr="00027006">
        <w:rPr>
          <w:b/>
          <w:bCs/>
          <w:sz w:val="28"/>
          <w:szCs w:val="28"/>
          <w:u w:val="single"/>
          <w:lang w:val="en-IN"/>
        </w:rPr>
        <w:t>symmetric_</w:t>
      </w:r>
      <w:proofErr w:type="gramStart"/>
      <w:r w:rsidRPr="00027006">
        <w:rPr>
          <w:b/>
          <w:bCs/>
          <w:sz w:val="28"/>
          <w:szCs w:val="28"/>
          <w:u w:val="single"/>
          <w:lang w:val="en-IN"/>
        </w:rPr>
        <w:t>difference</w:t>
      </w:r>
      <w:proofErr w:type="spellEnd"/>
      <w:r w:rsidRPr="00027006">
        <w:rPr>
          <w:b/>
          <w:bCs/>
          <w:sz w:val="28"/>
          <w:szCs w:val="28"/>
          <w:lang w:val="en-IN"/>
        </w:rPr>
        <w:t>(</w:t>
      </w:r>
      <w:proofErr w:type="gramEnd"/>
      <w:r w:rsidRPr="00027006">
        <w:rPr>
          <w:b/>
          <w:bCs/>
          <w:sz w:val="28"/>
          <w:szCs w:val="28"/>
          <w:lang w:val="en-IN"/>
        </w:rPr>
        <w:t>))</w:t>
      </w:r>
    </w:p>
    <w:p w14:paraId="13E72355" w14:textId="77777777" w:rsidR="00027006" w:rsidRPr="00027006" w:rsidRDefault="00027006" w:rsidP="00027006">
      <w:pPr>
        <w:tabs>
          <w:tab w:val="left" w:pos="1156"/>
        </w:tabs>
        <w:rPr>
          <w:sz w:val="28"/>
          <w:szCs w:val="28"/>
          <w:lang w:val="en-IN"/>
        </w:rPr>
      </w:pPr>
      <w:r w:rsidRPr="00027006">
        <w:rPr>
          <w:sz w:val="28"/>
          <w:szCs w:val="28"/>
          <w:lang w:val="en-IN"/>
        </w:rPr>
        <w:t>Returns elements that are in either of the sets but not in both.</w:t>
      </w:r>
    </w:p>
    <w:p w14:paraId="161D4D91" w14:textId="77B0BE8A" w:rsidR="00027006" w:rsidRDefault="00027006" w:rsidP="00027006">
      <w:pPr>
        <w:tabs>
          <w:tab w:val="left" w:pos="1156"/>
        </w:tabs>
        <w:rPr>
          <w:sz w:val="28"/>
          <w:szCs w:val="28"/>
        </w:rPr>
      </w:pPr>
    </w:p>
    <w:p w14:paraId="56EED883" w14:textId="33779210" w:rsidR="00027006" w:rsidRDefault="00027006" w:rsidP="00027006">
      <w:pPr>
        <w:tabs>
          <w:tab w:val="left" w:pos="1156"/>
        </w:tabs>
        <w:rPr>
          <w:sz w:val="28"/>
          <w:szCs w:val="28"/>
        </w:rPr>
      </w:pPr>
      <w:r w:rsidRPr="00027006">
        <w:rPr>
          <w:noProof/>
          <w:sz w:val="28"/>
          <w:szCs w:val="28"/>
        </w:rPr>
        <w:drawing>
          <wp:inline distT="0" distB="0" distL="0" distR="0" wp14:anchorId="0D2B2E75" wp14:editId="685A9782">
            <wp:extent cx="5943600" cy="1066800"/>
            <wp:effectExtent l="0" t="0" r="0" b="0"/>
            <wp:docPr id="1264978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978634" name=""/>
                    <pic:cNvPicPr/>
                  </pic:nvPicPr>
                  <pic:blipFill>
                    <a:blip r:embed="rId141"/>
                    <a:stretch>
                      <a:fillRect/>
                    </a:stretch>
                  </pic:blipFill>
                  <pic:spPr>
                    <a:xfrm>
                      <a:off x="0" y="0"/>
                      <a:ext cx="5943600" cy="1066800"/>
                    </a:xfrm>
                    <a:prstGeom prst="rect">
                      <a:avLst/>
                    </a:prstGeom>
                  </pic:spPr>
                </pic:pic>
              </a:graphicData>
            </a:graphic>
          </wp:inline>
        </w:drawing>
      </w:r>
    </w:p>
    <w:p w14:paraId="3DB6FA73" w14:textId="77777777" w:rsidR="00027006" w:rsidRDefault="00027006" w:rsidP="00027006">
      <w:pPr>
        <w:tabs>
          <w:tab w:val="left" w:pos="1156"/>
        </w:tabs>
        <w:rPr>
          <w:sz w:val="28"/>
          <w:szCs w:val="28"/>
        </w:rPr>
      </w:pPr>
    </w:p>
    <w:p w14:paraId="635DB994" w14:textId="4ED458EC" w:rsidR="00027006" w:rsidRPr="00027006" w:rsidRDefault="00027006" w:rsidP="00027006">
      <w:pPr>
        <w:tabs>
          <w:tab w:val="left" w:pos="1156"/>
        </w:tabs>
        <w:rPr>
          <w:b/>
          <w:bCs/>
          <w:sz w:val="28"/>
          <w:szCs w:val="28"/>
          <w:lang w:val="en-IN"/>
        </w:rPr>
      </w:pPr>
      <w:r w:rsidRPr="00027006">
        <w:rPr>
          <w:b/>
          <w:bCs/>
          <w:sz w:val="28"/>
          <w:szCs w:val="28"/>
          <w:lang w:val="en-IN"/>
        </w:rPr>
        <w:t>Other Set Methods</w:t>
      </w:r>
    </w:p>
    <w:p w14:paraId="1DA54274" w14:textId="77777777" w:rsidR="00027006" w:rsidRDefault="00027006">
      <w:pPr>
        <w:numPr>
          <w:ilvl w:val="0"/>
          <w:numId w:val="46"/>
        </w:numPr>
        <w:tabs>
          <w:tab w:val="left" w:pos="1156"/>
        </w:tabs>
        <w:rPr>
          <w:sz w:val="28"/>
          <w:szCs w:val="28"/>
          <w:lang w:val="en-IN"/>
        </w:rPr>
      </w:pPr>
      <w:r w:rsidRPr="00027006">
        <w:rPr>
          <w:b/>
          <w:bCs/>
          <w:sz w:val="28"/>
          <w:szCs w:val="28"/>
          <w:lang w:val="en-IN"/>
        </w:rPr>
        <w:t>Copy a Set</w:t>
      </w:r>
      <w:r w:rsidRPr="00027006">
        <w:rPr>
          <w:sz w:val="28"/>
          <w:szCs w:val="28"/>
          <w:lang w:val="en-IN"/>
        </w:rPr>
        <w:t>:</w:t>
      </w:r>
    </w:p>
    <w:p w14:paraId="036C9B39" w14:textId="77777777" w:rsidR="00027006" w:rsidRDefault="00027006" w:rsidP="00027006">
      <w:pPr>
        <w:tabs>
          <w:tab w:val="left" w:pos="1156"/>
        </w:tabs>
        <w:rPr>
          <w:sz w:val="28"/>
          <w:szCs w:val="28"/>
          <w:lang w:val="en-IN"/>
        </w:rPr>
      </w:pPr>
    </w:p>
    <w:p w14:paraId="45561D8C" w14:textId="42A920DC" w:rsidR="00027006" w:rsidRPr="00027006" w:rsidRDefault="00027006" w:rsidP="00027006">
      <w:pPr>
        <w:tabs>
          <w:tab w:val="left" w:pos="1156"/>
        </w:tabs>
        <w:rPr>
          <w:sz w:val="28"/>
          <w:szCs w:val="28"/>
          <w:lang w:val="en-IN"/>
        </w:rPr>
      </w:pPr>
      <w:r w:rsidRPr="00027006">
        <w:rPr>
          <w:noProof/>
          <w:sz w:val="28"/>
          <w:szCs w:val="28"/>
          <w:lang w:val="en-IN"/>
        </w:rPr>
        <w:drawing>
          <wp:inline distT="0" distB="0" distL="0" distR="0" wp14:anchorId="6D5E6B64" wp14:editId="48389F30">
            <wp:extent cx="5943600" cy="904240"/>
            <wp:effectExtent l="0" t="0" r="0" b="0"/>
            <wp:docPr id="1352201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01885" name=""/>
                    <pic:cNvPicPr/>
                  </pic:nvPicPr>
                  <pic:blipFill>
                    <a:blip r:embed="rId142"/>
                    <a:stretch>
                      <a:fillRect/>
                    </a:stretch>
                  </pic:blipFill>
                  <pic:spPr>
                    <a:xfrm>
                      <a:off x="0" y="0"/>
                      <a:ext cx="5943600" cy="904240"/>
                    </a:xfrm>
                    <a:prstGeom prst="rect">
                      <a:avLst/>
                    </a:prstGeom>
                  </pic:spPr>
                </pic:pic>
              </a:graphicData>
            </a:graphic>
          </wp:inline>
        </w:drawing>
      </w:r>
    </w:p>
    <w:p w14:paraId="2647FB96" w14:textId="3F3FDAAD" w:rsidR="00027006" w:rsidRDefault="00027006" w:rsidP="00027006">
      <w:pPr>
        <w:tabs>
          <w:tab w:val="left" w:pos="1156"/>
        </w:tabs>
        <w:rPr>
          <w:sz w:val="28"/>
          <w:szCs w:val="28"/>
        </w:rPr>
      </w:pPr>
    </w:p>
    <w:p w14:paraId="5CBDB567" w14:textId="1B4BF7B4" w:rsidR="00027006" w:rsidRDefault="00E12FA8">
      <w:pPr>
        <w:pStyle w:val="ListParagraph"/>
        <w:numPr>
          <w:ilvl w:val="0"/>
          <w:numId w:val="18"/>
        </w:numPr>
        <w:tabs>
          <w:tab w:val="left" w:pos="1156"/>
        </w:tabs>
        <w:rPr>
          <w:sz w:val="28"/>
          <w:szCs w:val="28"/>
        </w:rPr>
      </w:pPr>
      <w:r w:rsidRPr="00E12FA8">
        <w:rPr>
          <w:b/>
          <w:bCs/>
          <w:sz w:val="28"/>
          <w:szCs w:val="28"/>
        </w:rPr>
        <w:t>Clear a Set</w:t>
      </w:r>
      <w:r w:rsidRPr="00E12FA8">
        <w:rPr>
          <w:sz w:val="28"/>
          <w:szCs w:val="28"/>
        </w:rPr>
        <w:t>:</w:t>
      </w:r>
    </w:p>
    <w:p w14:paraId="3D9C999A" w14:textId="77777777" w:rsidR="00E12FA8" w:rsidRDefault="00E12FA8" w:rsidP="00E12FA8">
      <w:pPr>
        <w:tabs>
          <w:tab w:val="left" w:pos="1156"/>
        </w:tabs>
        <w:rPr>
          <w:sz w:val="28"/>
          <w:szCs w:val="28"/>
        </w:rPr>
      </w:pPr>
    </w:p>
    <w:p w14:paraId="3F9F63D1" w14:textId="0C6E6CEB" w:rsidR="00E12FA8" w:rsidRDefault="00E12FA8" w:rsidP="00E12FA8">
      <w:pPr>
        <w:tabs>
          <w:tab w:val="left" w:pos="1156"/>
        </w:tabs>
        <w:rPr>
          <w:sz w:val="28"/>
          <w:szCs w:val="28"/>
        </w:rPr>
      </w:pPr>
      <w:r w:rsidRPr="00E12FA8">
        <w:rPr>
          <w:noProof/>
          <w:sz w:val="28"/>
          <w:szCs w:val="28"/>
        </w:rPr>
        <w:drawing>
          <wp:inline distT="0" distB="0" distL="0" distR="0" wp14:anchorId="03553C35" wp14:editId="42C62A8F">
            <wp:extent cx="5943600" cy="919480"/>
            <wp:effectExtent l="0" t="0" r="0" b="0"/>
            <wp:docPr id="170932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324290" name=""/>
                    <pic:cNvPicPr/>
                  </pic:nvPicPr>
                  <pic:blipFill>
                    <a:blip r:embed="rId143"/>
                    <a:stretch>
                      <a:fillRect/>
                    </a:stretch>
                  </pic:blipFill>
                  <pic:spPr>
                    <a:xfrm>
                      <a:off x="0" y="0"/>
                      <a:ext cx="5943600" cy="919480"/>
                    </a:xfrm>
                    <a:prstGeom prst="rect">
                      <a:avLst/>
                    </a:prstGeom>
                  </pic:spPr>
                </pic:pic>
              </a:graphicData>
            </a:graphic>
          </wp:inline>
        </w:drawing>
      </w:r>
    </w:p>
    <w:p w14:paraId="1E5FF4F2" w14:textId="77777777" w:rsidR="00E12FA8" w:rsidRDefault="00E12FA8" w:rsidP="00E12FA8">
      <w:pPr>
        <w:tabs>
          <w:tab w:val="left" w:pos="1156"/>
        </w:tabs>
        <w:rPr>
          <w:sz w:val="28"/>
          <w:szCs w:val="28"/>
        </w:rPr>
      </w:pPr>
    </w:p>
    <w:p w14:paraId="2EB2E4E2" w14:textId="77777777" w:rsidR="007A4CD3" w:rsidRDefault="007A4CD3" w:rsidP="007A4CD3">
      <w:pPr>
        <w:tabs>
          <w:tab w:val="left" w:pos="1156"/>
        </w:tabs>
        <w:ind w:left="360"/>
        <w:rPr>
          <w:b/>
          <w:bCs/>
          <w:sz w:val="28"/>
          <w:szCs w:val="28"/>
        </w:rPr>
      </w:pPr>
    </w:p>
    <w:p w14:paraId="3F67D8E7" w14:textId="77777777" w:rsidR="007A4CD3" w:rsidRDefault="007A4CD3" w:rsidP="007A4CD3">
      <w:pPr>
        <w:tabs>
          <w:tab w:val="left" w:pos="1156"/>
        </w:tabs>
        <w:ind w:left="360"/>
        <w:rPr>
          <w:b/>
          <w:bCs/>
          <w:sz w:val="28"/>
          <w:szCs w:val="28"/>
        </w:rPr>
      </w:pPr>
    </w:p>
    <w:p w14:paraId="1ED6DC66" w14:textId="77777777" w:rsidR="007A4CD3" w:rsidRDefault="007A4CD3" w:rsidP="007A4CD3">
      <w:pPr>
        <w:tabs>
          <w:tab w:val="left" w:pos="1156"/>
        </w:tabs>
        <w:ind w:left="360"/>
        <w:rPr>
          <w:b/>
          <w:bCs/>
          <w:sz w:val="28"/>
          <w:szCs w:val="28"/>
        </w:rPr>
      </w:pPr>
    </w:p>
    <w:p w14:paraId="52B62C77" w14:textId="77777777" w:rsidR="007A4CD3" w:rsidRDefault="007A4CD3" w:rsidP="007A4CD3">
      <w:pPr>
        <w:tabs>
          <w:tab w:val="left" w:pos="1156"/>
        </w:tabs>
        <w:rPr>
          <w:b/>
          <w:bCs/>
          <w:sz w:val="28"/>
          <w:szCs w:val="28"/>
        </w:rPr>
      </w:pPr>
    </w:p>
    <w:p w14:paraId="7D7FF7B2" w14:textId="7C61E5B4" w:rsidR="00E12FA8" w:rsidRPr="007A4CD3" w:rsidRDefault="00E12FA8">
      <w:pPr>
        <w:pStyle w:val="ListParagraph"/>
        <w:numPr>
          <w:ilvl w:val="0"/>
          <w:numId w:val="18"/>
        </w:numPr>
        <w:tabs>
          <w:tab w:val="left" w:pos="1156"/>
        </w:tabs>
        <w:rPr>
          <w:sz w:val="28"/>
          <w:szCs w:val="28"/>
        </w:rPr>
      </w:pPr>
      <w:r w:rsidRPr="007A4CD3">
        <w:rPr>
          <w:b/>
          <w:bCs/>
          <w:sz w:val="28"/>
          <w:szCs w:val="28"/>
        </w:rPr>
        <w:t>Check Subset and Superset</w:t>
      </w:r>
      <w:r w:rsidRPr="007A4CD3">
        <w:rPr>
          <w:sz w:val="28"/>
          <w:szCs w:val="28"/>
        </w:rPr>
        <w:t>:</w:t>
      </w:r>
    </w:p>
    <w:p w14:paraId="043FB1B0" w14:textId="77777777" w:rsidR="00E12FA8" w:rsidRDefault="00E12FA8" w:rsidP="00E12FA8">
      <w:pPr>
        <w:tabs>
          <w:tab w:val="left" w:pos="1156"/>
        </w:tabs>
        <w:rPr>
          <w:sz w:val="28"/>
          <w:szCs w:val="28"/>
        </w:rPr>
      </w:pPr>
    </w:p>
    <w:p w14:paraId="30EC2761" w14:textId="62542A78" w:rsidR="00E12FA8" w:rsidRDefault="00E12FA8" w:rsidP="00E12FA8">
      <w:pPr>
        <w:tabs>
          <w:tab w:val="left" w:pos="1156"/>
        </w:tabs>
        <w:rPr>
          <w:sz w:val="28"/>
          <w:szCs w:val="28"/>
        </w:rPr>
      </w:pPr>
      <w:r w:rsidRPr="00E12FA8">
        <w:rPr>
          <w:noProof/>
          <w:sz w:val="28"/>
          <w:szCs w:val="28"/>
        </w:rPr>
        <w:drawing>
          <wp:inline distT="0" distB="0" distL="0" distR="0" wp14:anchorId="51EE38ED" wp14:editId="16FDFDF3">
            <wp:extent cx="5943600" cy="1122680"/>
            <wp:effectExtent l="0" t="0" r="0" b="1270"/>
            <wp:docPr id="944777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777279" name=""/>
                    <pic:cNvPicPr/>
                  </pic:nvPicPr>
                  <pic:blipFill>
                    <a:blip r:embed="rId144"/>
                    <a:stretch>
                      <a:fillRect/>
                    </a:stretch>
                  </pic:blipFill>
                  <pic:spPr>
                    <a:xfrm>
                      <a:off x="0" y="0"/>
                      <a:ext cx="5943600" cy="1122680"/>
                    </a:xfrm>
                    <a:prstGeom prst="rect">
                      <a:avLst/>
                    </a:prstGeom>
                  </pic:spPr>
                </pic:pic>
              </a:graphicData>
            </a:graphic>
          </wp:inline>
        </w:drawing>
      </w:r>
    </w:p>
    <w:p w14:paraId="162BEBF5" w14:textId="77777777" w:rsidR="00E12FA8" w:rsidRDefault="00E12FA8" w:rsidP="00E12FA8">
      <w:pPr>
        <w:tabs>
          <w:tab w:val="left" w:pos="1156"/>
        </w:tabs>
        <w:rPr>
          <w:sz w:val="28"/>
          <w:szCs w:val="28"/>
        </w:rPr>
      </w:pPr>
    </w:p>
    <w:p w14:paraId="0DF327F7" w14:textId="77777777" w:rsidR="007A4CD3" w:rsidRDefault="007A4CD3" w:rsidP="00E12FA8">
      <w:pPr>
        <w:tabs>
          <w:tab w:val="left" w:pos="1156"/>
        </w:tabs>
        <w:rPr>
          <w:sz w:val="28"/>
          <w:szCs w:val="28"/>
        </w:rPr>
      </w:pPr>
    </w:p>
    <w:p w14:paraId="792A3E76" w14:textId="77777777" w:rsidR="00E12FA8" w:rsidRPr="00E12FA8" w:rsidRDefault="00E12FA8" w:rsidP="00E12FA8">
      <w:pPr>
        <w:tabs>
          <w:tab w:val="left" w:pos="1156"/>
        </w:tabs>
        <w:rPr>
          <w:b/>
          <w:bCs/>
          <w:sz w:val="28"/>
          <w:szCs w:val="28"/>
          <w:lang w:val="en-IN"/>
        </w:rPr>
      </w:pPr>
      <w:r w:rsidRPr="00E12FA8">
        <w:rPr>
          <w:b/>
          <w:bCs/>
          <w:sz w:val="28"/>
          <w:szCs w:val="28"/>
          <w:lang w:val="en-IN"/>
        </w:rPr>
        <w:t>Frozen Sets</w:t>
      </w:r>
    </w:p>
    <w:p w14:paraId="64AB2795" w14:textId="77777777" w:rsidR="00E12FA8" w:rsidRPr="00E12FA8" w:rsidRDefault="00E12FA8" w:rsidP="00E12FA8">
      <w:pPr>
        <w:tabs>
          <w:tab w:val="left" w:pos="1156"/>
        </w:tabs>
        <w:rPr>
          <w:sz w:val="28"/>
          <w:szCs w:val="28"/>
          <w:lang w:val="en-IN"/>
        </w:rPr>
      </w:pPr>
      <w:r w:rsidRPr="00E12FA8">
        <w:rPr>
          <w:sz w:val="28"/>
          <w:szCs w:val="28"/>
          <w:lang w:val="en-IN"/>
        </w:rPr>
        <w:t xml:space="preserve">A </w:t>
      </w:r>
      <w:proofErr w:type="spellStart"/>
      <w:r w:rsidRPr="00E12FA8">
        <w:rPr>
          <w:b/>
          <w:bCs/>
          <w:sz w:val="28"/>
          <w:szCs w:val="28"/>
          <w:u w:val="single"/>
          <w:lang w:val="en-IN"/>
        </w:rPr>
        <w:t>frozenset</w:t>
      </w:r>
      <w:proofErr w:type="spellEnd"/>
      <w:r w:rsidRPr="00E12FA8">
        <w:rPr>
          <w:sz w:val="28"/>
          <w:szCs w:val="28"/>
          <w:lang w:val="en-IN"/>
        </w:rPr>
        <w:t xml:space="preserve"> is an immutable version of a set. It is </w:t>
      </w:r>
      <w:proofErr w:type="spellStart"/>
      <w:r w:rsidRPr="00E12FA8">
        <w:rPr>
          <w:sz w:val="28"/>
          <w:szCs w:val="28"/>
          <w:lang w:val="en-IN"/>
        </w:rPr>
        <w:t>hashable</w:t>
      </w:r>
      <w:proofErr w:type="spellEnd"/>
      <w:r w:rsidRPr="00E12FA8">
        <w:rPr>
          <w:sz w:val="28"/>
          <w:szCs w:val="28"/>
          <w:lang w:val="en-IN"/>
        </w:rPr>
        <w:t xml:space="preserve"> and can be used as a key in dictionaries.</w:t>
      </w:r>
    </w:p>
    <w:p w14:paraId="76C32A28" w14:textId="77777777" w:rsidR="00E12FA8" w:rsidRDefault="00E12FA8" w:rsidP="00E12FA8">
      <w:pPr>
        <w:tabs>
          <w:tab w:val="left" w:pos="1156"/>
        </w:tabs>
        <w:rPr>
          <w:b/>
          <w:bCs/>
          <w:sz w:val="28"/>
          <w:szCs w:val="28"/>
          <w:lang w:val="en-IN"/>
        </w:rPr>
      </w:pPr>
    </w:p>
    <w:p w14:paraId="151A737F" w14:textId="7E35F349" w:rsidR="00E12FA8" w:rsidRPr="00E12FA8" w:rsidRDefault="00E12FA8" w:rsidP="00E12FA8">
      <w:pPr>
        <w:tabs>
          <w:tab w:val="left" w:pos="1156"/>
        </w:tabs>
        <w:rPr>
          <w:b/>
          <w:bCs/>
          <w:sz w:val="28"/>
          <w:szCs w:val="28"/>
          <w:lang w:val="en-IN"/>
        </w:rPr>
      </w:pPr>
      <w:r w:rsidRPr="00E12FA8">
        <w:rPr>
          <w:b/>
          <w:bCs/>
          <w:sz w:val="28"/>
          <w:szCs w:val="28"/>
          <w:lang w:val="en-IN"/>
        </w:rPr>
        <w:t>Example:</w:t>
      </w:r>
    </w:p>
    <w:p w14:paraId="7EF3E0E2" w14:textId="77777777" w:rsidR="00E12FA8" w:rsidRDefault="00E12FA8" w:rsidP="00E12FA8">
      <w:pPr>
        <w:tabs>
          <w:tab w:val="left" w:pos="1156"/>
        </w:tabs>
        <w:rPr>
          <w:sz w:val="28"/>
          <w:szCs w:val="28"/>
        </w:rPr>
      </w:pPr>
    </w:p>
    <w:p w14:paraId="72D2C34F" w14:textId="06B8F720" w:rsidR="00E12FA8" w:rsidRDefault="00E12FA8" w:rsidP="00E12FA8">
      <w:pPr>
        <w:rPr>
          <w:sz w:val="28"/>
          <w:szCs w:val="28"/>
        </w:rPr>
      </w:pPr>
      <w:r w:rsidRPr="00E12FA8">
        <w:rPr>
          <w:noProof/>
          <w:sz w:val="28"/>
          <w:szCs w:val="28"/>
        </w:rPr>
        <w:drawing>
          <wp:inline distT="0" distB="0" distL="0" distR="0" wp14:anchorId="00ED371C" wp14:editId="568E7119">
            <wp:extent cx="5943600" cy="1030605"/>
            <wp:effectExtent l="0" t="0" r="0" b="0"/>
            <wp:docPr id="111788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887249" name=""/>
                    <pic:cNvPicPr/>
                  </pic:nvPicPr>
                  <pic:blipFill>
                    <a:blip r:embed="rId145"/>
                    <a:stretch>
                      <a:fillRect/>
                    </a:stretch>
                  </pic:blipFill>
                  <pic:spPr>
                    <a:xfrm>
                      <a:off x="0" y="0"/>
                      <a:ext cx="5943600" cy="1030605"/>
                    </a:xfrm>
                    <a:prstGeom prst="rect">
                      <a:avLst/>
                    </a:prstGeom>
                  </pic:spPr>
                </pic:pic>
              </a:graphicData>
            </a:graphic>
          </wp:inline>
        </w:drawing>
      </w:r>
    </w:p>
    <w:p w14:paraId="56ABEDA7" w14:textId="77777777" w:rsidR="00E12FA8" w:rsidRDefault="00E12FA8" w:rsidP="00E12FA8">
      <w:pPr>
        <w:rPr>
          <w:sz w:val="28"/>
          <w:szCs w:val="28"/>
        </w:rPr>
      </w:pPr>
    </w:p>
    <w:p w14:paraId="7B0C2478" w14:textId="77777777" w:rsidR="00E12FA8" w:rsidRPr="00E12FA8" w:rsidRDefault="00E12FA8" w:rsidP="00E12FA8">
      <w:pPr>
        <w:rPr>
          <w:b/>
          <w:bCs/>
          <w:sz w:val="28"/>
          <w:szCs w:val="28"/>
          <w:lang w:val="en-IN"/>
        </w:rPr>
      </w:pPr>
      <w:r w:rsidRPr="00E12FA8">
        <w:rPr>
          <w:b/>
          <w:bCs/>
          <w:sz w:val="28"/>
          <w:szCs w:val="28"/>
          <w:lang w:val="en-IN"/>
        </w:rPr>
        <w:t>Use Cases of Sets</w:t>
      </w:r>
    </w:p>
    <w:p w14:paraId="1BE00070" w14:textId="77777777" w:rsidR="00E12FA8" w:rsidRPr="00E12FA8" w:rsidRDefault="00E12FA8">
      <w:pPr>
        <w:numPr>
          <w:ilvl w:val="0"/>
          <w:numId w:val="47"/>
        </w:numPr>
        <w:rPr>
          <w:sz w:val="28"/>
          <w:szCs w:val="28"/>
          <w:lang w:val="en-IN"/>
        </w:rPr>
      </w:pPr>
      <w:r w:rsidRPr="00E12FA8">
        <w:rPr>
          <w:sz w:val="28"/>
          <w:szCs w:val="28"/>
          <w:lang w:val="en-IN"/>
        </w:rPr>
        <w:t>Removing duplicates from a list:</w:t>
      </w:r>
    </w:p>
    <w:p w14:paraId="6777469C" w14:textId="77777777" w:rsidR="00E12FA8" w:rsidRDefault="00E12FA8" w:rsidP="00E12FA8">
      <w:pPr>
        <w:rPr>
          <w:sz w:val="28"/>
          <w:szCs w:val="28"/>
        </w:rPr>
      </w:pPr>
    </w:p>
    <w:p w14:paraId="2AC520E6" w14:textId="471F9161" w:rsidR="00E12FA8" w:rsidRDefault="00E12FA8" w:rsidP="00E12FA8">
      <w:pPr>
        <w:rPr>
          <w:sz w:val="28"/>
          <w:szCs w:val="28"/>
        </w:rPr>
      </w:pPr>
      <w:r w:rsidRPr="00E12FA8">
        <w:rPr>
          <w:noProof/>
          <w:sz w:val="28"/>
          <w:szCs w:val="28"/>
        </w:rPr>
        <w:drawing>
          <wp:inline distT="0" distB="0" distL="0" distR="0" wp14:anchorId="211902D1" wp14:editId="5C452506">
            <wp:extent cx="5943600" cy="913765"/>
            <wp:effectExtent l="0" t="0" r="0" b="635"/>
            <wp:docPr id="24007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2354" name=""/>
                    <pic:cNvPicPr/>
                  </pic:nvPicPr>
                  <pic:blipFill>
                    <a:blip r:embed="rId146"/>
                    <a:stretch>
                      <a:fillRect/>
                    </a:stretch>
                  </pic:blipFill>
                  <pic:spPr>
                    <a:xfrm>
                      <a:off x="0" y="0"/>
                      <a:ext cx="5943600" cy="913765"/>
                    </a:xfrm>
                    <a:prstGeom prst="rect">
                      <a:avLst/>
                    </a:prstGeom>
                  </pic:spPr>
                </pic:pic>
              </a:graphicData>
            </a:graphic>
          </wp:inline>
        </w:drawing>
      </w:r>
    </w:p>
    <w:p w14:paraId="16B0D5C1" w14:textId="77777777" w:rsidR="00E12FA8" w:rsidRDefault="00E12FA8" w:rsidP="00E12FA8">
      <w:pPr>
        <w:rPr>
          <w:sz w:val="28"/>
          <w:szCs w:val="28"/>
        </w:rPr>
      </w:pPr>
    </w:p>
    <w:p w14:paraId="3CAF79B7" w14:textId="7E7A3712" w:rsidR="00E12FA8" w:rsidRPr="00E12FA8" w:rsidRDefault="00E12FA8">
      <w:pPr>
        <w:pStyle w:val="ListParagraph"/>
        <w:numPr>
          <w:ilvl w:val="0"/>
          <w:numId w:val="47"/>
        </w:numPr>
        <w:rPr>
          <w:sz w:val="28"/>
          <w:szCs w:val="28"/>
          <w:lang w:val="en-IN"/>
        </w:rPr>
      </w:pPr>
      <w:r w:rsidRPr="00E12FA8">
        <w:rPr>
          <w:sz w:val="28"/>
          <w:szCs w:val="28"/>
          <w:lang w:val="en-IN"/>
        </w:rPr>
        <w:t>Performing set operations like finding common or distinct elements.</w:t>
      </w:r>
    </w:p>
    <w:p w14:paraId="70D1C891" w14:textId="31ED682D" w:rsidR="00E12FA8" w:rsidRPr="00312504" w:rsidRDefault="00E12FA8">
      <w:pPr>
        <w:pStyle w:val="ListParagraph"/>
        <w:numPr>
          <w:ilvl w:val="0"/>
          <w:numId w:val="47"/>
        </w:numPr>
        <w:rPr>
          <w:sz w:val="28"/>
          <w:szCs w:val="28"/>
        </w:rPr>
      </w:pPr>
      <w:r w:rsidRPr="00E12FA8">
        <w:rPr>
          <w:sz w:val="28"/>
          <w:szCs w:val="28"/>
          <w:lang w:val="en-IN"/>
        </w:rPr>
        <w:t>Checking membership efficiently (faster than lists).</w:t>
      </w:r>
    </w:p>
    <w:p w14:paraId="4D471696" w14:textId="77777777" w:rsidR="00312504" w:rsidRDefault="00312504" w:rsidP="00312504">
      <w:pPr>
        <w:rPr>
          <w:sz w:val="28"/>
          <w:szCs w:val="28"/>
        </w:rPr>
      </w:pPr>
    </w:p>
    <w:p w14:paraId="3EB96F49" w14:textId="77777777" w:rsidR="00312504" w:rsidRDefault="00312504" w:rsidP="00312504">
      <w:pPr>
        <w:rPr>
          <w:sz w:val="28"/>
          <w:szCs w:val="28"/>
        </w:rPr>
      </w:pPr>
    </w:p>
    <w:p w14:paraId="70DED442" w14:textId="77777777" w:rsidR="00312504" w:rsidRDefault="00312504" w:rsidP="00312504">
      <w:pPr>
        <w:rPr>
          <w:sz w:val="28"/>
          <w:szCs w:val="28"/>
        </w:rPr>
      </w:pPr>
    </w:p>
    <w:p w14:paraId="225C6500" w14:textId="77777777" w:rsidR="00312504" w:rsidRDefault="00312504" w:rsidP="00312504">
      <w:pPr>
        <w:rPr>
          <w:sz w:val="28"/>
          <w:szCs w:val="28"/>
        </w:rPr>
      </w:pPr>
    </w:p>
    <w:p w14:paraId="5E75C1F7" w14:textId="77777777" w:rsidR="00312504" w:rsidRDefault="00312504" w:rsidP="00312504">
      <w:pPr>
        <w:rPr>
          <w:sz w:val="28"/>
          <w:szCs w:val="28"/>
        </w:rPr>
      </w:pPr>
    </w:p>
    <w:p w14:paraId="7BFCA4D6" w14:textId="77777777" w:rsidR="00312504" w:rsidRDefault="00312504" w:rsidP="00312504">
      <w:pPr>
        <w:rPr>
          <w:sz w:val="28"/>
          <w:szCs w:val="28"/>
        </w:rPr>
      </w:pPr>
    </w:p>
    <w:p w14:paraId="6613E03F" w14:textId="5A1C1A65" w:rsidR="00312504" w:rsidRDefault="00312504" w:rsidP="00312504">
      <w:pPr>
        <w:rPr>
          <w:sz w:val="44"/>
          <w:szCs w:val="44"/>
        </w:rPr>
      </w:pPr>
      <w:r w:rsidRPr="00312504">
        <w:rPr>
          <w:sz w:val="44"/>
          <w:szCs w:val="44"/>
        </w:rPr>
        <w:t>Loops</w:t>
      </w:r>
    </w:p>
    <w:p w14:paraId="6D76F892" w14:textId="77777777" w:rsidR="00312504" w:rsidRDefault="00312504" w:rsidP="00312504">
      <w:pPr>
        <w:rPr>
          <w:sz w:val="28"/>
          <w:szCs w:val="28"/>
        </w:rPr>
      </w:pPr>
    </w:p>
    <w:p w14:paraId="16D9C750" w14:textId="77777777" w:rsidR="00312504" w:rsidRPr="00312504" w:rsidRDefault="00312504" w:rsidP="00312504">
      <w:pPr>
        <w:rPr>
          <w:sz w:val="28"/>
          <w:szCs w:val="28"/>
          <w:lang w:val="en-IN"/>
        </w:rPr>
      </w:pPr>
      <w:r w:rsidRPr="00312504">
        <w:rPr>
          <w:b/>
          <w:bCs/>
          <w:sz w:val="28"/>
          <w:szCs w:val="28"/>
          <w:lang w:val="en-IN"/>
        </w:rPr>
        <w:t>Loops</w:t>
      </w:r>
      <w:r w:rsidRPr="00312504">
        <w:rPr>
          <w:sz w:val="28"/>
          <w:szCs w:val="28"/>
          <w:lang w:val="en-IN"/>
        </w:rPr>
        <w:t xml:space="preserve"> are used to execute a block of code repeatedly as long as a condition is met. Python supports two main types of loops: </w:t>
      </w:r>
      <w:r w:rsidRPr="00312504">
        <w:rPr>
          <w:b/>
          <w:bCs/>
          <w:sz w:val="28"/>
          <w:szCs w:val="28"/>
          <w:lang w:val="en-IN"/>
        </w:rPr>
        <w:t>for</w:t>
      </w:r>
      <w:r w:rsidRPr="00312504">
        <w:rPr>
          <w:sz w:val="28"/>
          <w:szCs w:val="28"/>
          <w:lang w:val="en-IN"/>
        </w:rPr>
        <w:t xml:space="preserve"> and </w:t>
      </w:r>
      <w:r w:rsidRPr="00312504">
        <w:rPr>
          <w:b/>
          <w:bCs/>
          <w:sz w:val="28"/>
          <w:szCs w:val="28"/>
          <w:lang w:val="en-IN"/>
        </w:rPr>
        <w:t>while</w:t>
      </w:r>
      <w:r w:rsidRPr="00312504">
        <w:rPr>
          <w:sz w:val="28"/>
          <w:szCs w:val="28"/>
          <w:lang w:val="en-IN"/>
        </w:rPr>
        <w:t>.</w:t>
      </w:r>
    </w:p>
    <w:p w14:paraId="3BC000EF" w14:textId="77777777" w:rsidR="00312504" w:rsidRPr="00312504" w:rsidRDefault="00000000" w:rsidP="00312504">
      <w:pPr>
        <w:rPr>
          <w:sz w:val="28"/>
          <w:szCs w:val="28"/>
          <w:lang w:val="en-IN"/>
        </w:rPr>
      </w:pPr>
      <w:r>
        <w:rPr>
          <w:sz w:val="28"/>
          <w:szCs w:val="28"/>
          <w:lang w:val="en-IN"/>
        </w:rPr>
        <w:pict w14:anchorId="5F3F34CF">
          <v:rect id="_x0000_i1071" style="width:0;height:1.5pt" o:hralign="center" o:hrstd="t" o:hr="t" fillcolor="#a0a0a0" stroked="f"/>
        </w:pict>
      </w:r>
    </w:p>
    <w:p w14:paraId="6FC0F7E5" w14:textId="77777777" w:rsidR="00312504" w:rsidRDefault="00312504" w:rsidP="00312504">
      <w:pPr>
        <w:rPr>
          <w:b/>
          <w:bCs/>
          <w:sz w:val="28"/>
          <w:szCs w:val="28"/>
          <w:lang w:val="en-IN"/>
        </w:rPr>
      </w:pPr>
    </w:p>
    <w:p w14:paraId="4FF0A57E" w14:textId="3A7D30AC" w:rsidR="00312504" w:rsidRPr="00312504" w:rsidRDefault="00312504" w:rsidP="00312504">
      <w:pPr>
        <w:rPr>
          <w:b/>
          <w:bCs/>
          <w:sz w:val="28"/>
          <w:szCs w:val="28"/>
          <w:lang w:val="en-IN"/>
        </w:rPr>
      </w:pPr>
      <w:r w:rsidRPr="00312504">
        <w:rPr>
          <w:b/>
          <w:bCs/>
          <w:sz w:val="28"/>
          <w:szCs w:val="28"/>
          <w:lang w:val="en-IN"/>
        </w:rPr>
        <w:t>1. for Loop</w:t>
      </w:r>
    </w:p>
    <w:p w14:paraId="5E09B65A" w14:textId="77777777" w:rsidR="00312504" w:rsidRPr="00312504" w:rsidRDefault="00312504" w:rsidP="00312504">
      <w:pPr>
        <w:rPr>
          <w:sz w:val="28"/>
          <w:szCs w:val="28"/>
          <w:lang w:val="en-IN"/>
        </w:rPr>
      </w:pPr>
      <w:r w:rsidRPr="00312504">
        <w:rPr>
          <w:sz w:val="28"/>
          <w:szCs w:val="28"/>
          <w:lang w:val="en-IN"/>
        </w:rPr>
        <w:t>The for loop is used to iterate over sequences like lists, tuples, strings, or ranges.</w:t>
      </w:r>
    </w:p>
    <w:p w14:paraId="7CB9CCAF" w14:textId="77777777" w:rsidR="00312504" w:rsidRDefault="00312504" w:rsidP="00312504">
      <w:pPr>
        <w:rPr>
          <w:b/>
          <w:bCs/>
          <w:sz w:val="28"/>
          <w:szCs w:val="28"/>
          <w:lang w:val="en-IN"/>
        </w:rPr>
      </w:pPr>
    </w:p>
    <w:p w14:paraId="35A583E5" w14:textId="58F2FBFC" w:rsidR="00312504" w:rsidRPr="00312504" w:rsidRDefault="00312504" w:rsidP="00312504">
      <w:pPr>
        <w:rPr>
          <w:b/>
          <w:bCs/>
          <w:sz w:val="28"/>
          <w:szCs w:val="28"/>
          <w:lang w:val="en-IN"/>
        </w:rPr>
      </w:pPr>
      <w:r w:rsidRPr="00312504">
        <w:rPr>
          <w:b/>
          <w:bCs/>
          <w:sz w:val="28"/>
          <w:szCs w:val="28"/>
          <w:lang w:val="en-IN"/>
        </w:rPr>
        <w:t>Syntax:</w:t>
      </w:r>
    </w:p>
    <w:p w14:paraId="4996CBFB" w14:textId="77777777" w:rsidR="00312504" w:rsidRDefault="00312504" w:rsidP="00312504">
      <w:pPr>
        <w:rPr>
          <w:sz w:val="28"/>
          <w:szCs w:val="28"/>
        </w:rPr>
      </w:pPr>
    </w:p>
    <w:p w14:paraId="1591C552" w14:textId="245634EC" w:rsidR="00312504" w:rsidRDefault="00312504" w:rsidP="00312504">
      <w:pPr>
        <w:rPr>
          <w:sz w:val="28"/>
          <w:szCs w:val="28"/>
        </w:rPr>
      </w:pPr>
      <w:r w:rsidRPr="00312504">
        <w:rPr>
          <w:noProof/>
          <w:sz w:val="28"/>
          <w:szCs w:val="28"/>
        </w:rPr>
        <w:drawing>
          <wp:inline distT="0" distB="0" distL="0" distR="0" wp14:anchorId="1A38F4FD" wp14:editId="7FABD746">
            <wp:extent cx="5943600" cy="654050"/>
            <wp:effectExtent l="0" t="0" r="0" b="0"/>
            <wp:docPr id="1438592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92722" name=""/>
                    <pic:cNvPicPr/>
                  </pic:nvPicPr>
                  <pic:blipFill>
                    <a:blip r:embed="rId147"/>
                    <a:stretch>
                      <a:fillRect/>
                    </a:stretch>
                  </pic:blipFill>
                  <pic:spPr>
                    <a:xfrm>
                      <a:off x="0" y="0"/>
                      <a:ext cx="5943600" cy="654050"/>
                    </a:xfrm>
                    <a:prstGeom prst="rect">
                      <a:avLst/>
                    </a:prstGeom>
                  </pic:spPr>
                </pic:pic>
              </a:graphicData>
            </a:graphic>
          </wp:inline>
        </w:drawing>
      </w:r>
    </w:p>
    <w:p w14:paraId="7418EE37" w14:textId="77777777" w:rsidR="00312504" w:rsidRDefault="00312504" w:rsidP="00312504">
      <w:pPr>
        <w:rPr>
          <w:sz w:val="28"/>
          <w:szCs w:val="28"/>
        </w:rPr>
      </w:pPr>
    </w:p>
    <w:p w14:paraId="60607AE7" w14:textId="17C9B478" w:rsidR="00312504" w:rsidRDefault="00000000" w:rsidP="00312504">
      <w:pPr>
        <w:rPr>
          <w:sz w:val="28"/>
          <w:szCs w:val="28"/>
        </w:rPr>
      </w:pPr>
      <w:r>
        <w:rPr>
          <w:sz w:val="28"/>
          <w:szCs w:val="28"/>
          <w:lang w:val="en-IN"/>
        </w:rPr>
        <w:pict w14:anchorId="1FD3B4BF">
          <v:rect id="_x0000_i1072" style="width:0;height:1.5pt" o:hralign="center" o:hrstd="t" o:hr="t" fillcolor="#a0a0a0" stroked="f"/>
        </w:pict>
      </w:r>
    </w:p>
    <w:p w14:paraId="36546E58" w14:textId="6019FF35" w:rsidR="00312504" w:rsidRDefault="00312504" w:rsidP="00312504">
      <w:pPr>
        <w:rPr>
          <w:sz w:val="28"/>
          <w:szCs w:val="28"/>
        </w:rPr>
      </w:pPr>
    </w:p>
    <w:p w14:paraId="664C0CE4" w14:textId="7F53E737" w:rsidR="00312504" w:rsidRDefault="00312504" w:rsidP="00312504">
      <w:pPr>
        <w:rPr>
          <w:sz w:val="28"/>
          <w:szCs w:val="28"/>
        </w:rPr>
      </w:pPr>
      <w:r w:rsidRPr="00312504">
        <w:rPr>
          <w:sz w:val="28"/>
          <w:szCs w:val="28"/>
        </w:rPr>
        <w:t>Example 1: Iterating Over a List</w:t>
      </w:r>
    </w:p>
    <w:p w14:paraId="1F5B6BC1" w14:textId="77777777" w:rsidR="00312504" w:rsidRDefault="00312504" w:rsidP="00312504">
      <w:pPr>
        <w:rPr>
          <w:sz w:val="28"/>
          <w:szCs w:val="28"/>
        </w:rPr>
      </w:pPr>
    </w:p>
    <w:p w14:paraId="184EDC48" w14:textId="6F19A2C4" w:rsidR="00312504" w:rsidRDefault="00312504" w:rsidP="00312504">
      <w:pPr>
        <w:rPr>
          <w:sz w:val="28"/>
          <w:szCs w:val="28"/>
        </w:rPr>
      </w:pPr>
      <w:r w:rsidRPr="00312504">
        <w:rPr>
          <w:noProof/>
          <w:sz w:val="28"/>
          <w:szCs w:val="28"/>
        </w:rPr>
        <w:drawing>
          <wp:inline distT="0" distB="0" distL="0" distR="0" wp14:anchorId="45863655" wp14:editId="2E5871DC">
            <wp:extent cx="5943600" cy="864235"/>
            <wp:effectExtent l="0" t="0" r="0" b="0"/>
            <wp:docPr id="120344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443950" name=""/>
                    <pic:cNvPicPr/>
                  </pic:nvPicPr>
                  <pic:blipFill>
                    <a:blip r:embed="rId148"/>
                    <a:stretch>
                      <a:fillRect/>
                    </a:stretch>
                  </pic:blipFill>
                  <pic:spPr>
                    <a:xfrm>
                      <a:off x="0" y="0"/>
                      <a:ext cx="5943600" cy="864235"/>
                    </a:xfrm>
                    <a:prstGeom prst="rect">
                      <a:avLst/>
                    </a:prstGeom>
                  </pic:spPr>
                </pic:pic>
              </a:graphicData>
            </a:graphic>
          </wp:inline>
        </w:drawing>
      </w:r>
    </w:p>
    <w:p w14:paraId="4653A945" w14:textId="77777777" w:rsidR="00312504" w:rsidRDefault="00312504" w:rsidP="00312504">
      <w:pPr>
        <w:rPr>
          <w:sz w:val="28"/>
          <w:szCs w:val="28"/>
        </w:rPr>
      </w:pPr>
    </w:p>
    <w:p w14:paraId="3D1E5752" w14:textId="53C1BFE3" w:rsidR="00312504" w:rsidRDefault="00000000" w:rsidP="00312504">
      <w:pPr>
        <w:rPr>
          <w:sz w:val="28"/>
          <w:szCs w:val="28"/>
        </w:rPr>
      </w:pPr>
      <w:r>
        <w:rPr>
          <w:sz w:val="28"/>
          <w:szCs w:val="28"/>
          <w:lang w:val="en-IN"/>
        </w:rPr>
        <w:pict w14:anchorId="32752964">
          <v:rect id="_x0000_i1073" style="width:0;height:1.5pt" o:hralign="center" o:hrstd="t" o:hr="t" fillcolor="#a0a0a0" stroked="f"/>
        </w:pict>
      </w:r>
    </w:p>
    <w:p w14:paraId="760878C3" w14:textId="5B2F3558" w:rsidR="00312504" w:rsidRDefault="00312504" w:rsidP="00312504">
      <w:pPr>
        <w:rPr>
          <w:sz w:val="28"/>
          <w:szCs w:val="28"/>
        </w:rPr>
      </w:pPr>
    </w:p>
    <w:p w14:paraId="6B683836" w14:textId="48F587C6" w:rsidR="00312504" w:rsidRDefault="00312504" w:rsidP="00312504">
      <w:pPr>
        <w:rPr>
          <w:sz w:val="28"/>
          <w:szCs w:val="28"/>
        </w:rPr>
      </w:pPr>
      <w:r w:rsidRPr="00312504">
        <w:rPr>
          <w:sz w:val="28"/>
          <w:szCs w:val="28"/>
        </w:rPr>
        <w:t>Example 2: Iterating Over a String</w:t>
      </w:r>
    </w:p>
    <w:p w14:paraId="4899FFD6" w14:textId="77777777" w:rsidR="00312504" w:rsidRDefault="00312504" w:rsidP="00312504">
      <w:pPr>
        <w:rPr>
          <w:sz w:val="28"/>
          <w:szCs w:val="28"/>
        </w:rPr>
      </w:pPr>
    </w:p>
    <w:p w14:paraId="1757C941" w14:textId="36890C50" w:rsidR="00312504" w:rsidRDefault="00312504" w:rsidP="00312504">
      <w:pPr>
        <w:rPr>
          <w:sz w:val="28"/>
          <w:szCs w:val="28"/>
        </w:rPr>
      </w:pPr>
      <w:r w:rsidRPr="00312504">
        <w:rPr>
          <w:noProof/>
          <w:sz w:val="28"/>
          <w:szCs w:val="28"/>
        </w:rPr>
        <w:drawing>
          <wp:inline distT="0" distB="0" distL="0" distR="0" wp14:anchorId="42AA24E4" wp14:editId="6F9DD95A">
            <wp:extent cx="5943600" cy="678815"/>
            <wp:effectExtent l="0" t="0" r="0" b="6985"/>
            <wp:docPr id="1171194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94539" name=""/>
                    <pic:cNvPicPr/>
                  </pic:nvPicPr>
                  <pic:blipFill>
                    <a:blip r:embed="rId149"/>
                    <a:stretch>
                      <a:fillRect/>
                    </a:stretch>
                  </pic:blipFill>
                  <pic:spPr>
                    <a:xfrm>
                      <a:off x="0" y="0"/>
                      <a:ext cx="5943600" cy="678815"/>
                    </a:xfrm>
                    <a:prstGeom prst="rect">
                      <a:avLst/>
                    </a:prstGeom>
                  </pic:spPr>
                </pic:pic>
              </a:graphicData>
            </a:graphic>
          </wp:inline>
        </w:drawing>
      </w:r>
    </w:p>
    <w:p w14:paraId="75A852E2" w14:textId="77777777" w:rsidR="00312504" w:rsidRDefault="00312504" w:rsidP="00312504">
      <w:pPr>
        <w:rPr>
          <w:sz w:val="28"/>
          <w:szCs w:val="28"/>
        </w:rPr>
      </w:pPr>
    </w:p>
    <w:p w14:paraId="4994AF34" w14:textId="270F0024" w:rsidR="00312504" w:rsidRDefault="00000000" w:rsidP="00312504">
      <w:pPr>
        <w:rPr>
          <w:sz w:val="28"/>
          <w:szCs w:val="28"/>
        </w:rPr>
      </w:pPr>
      <w:r>
        <w:rPr>
          <w:sz w:val="28"/>
          <w:szCs w:val="28"/>
          <w:lang w:val="en-IN"/>
        </w:rPr>
        <w:pict w14:anchorId="78887C21">
          <v:rect id="_x0000_i1074" style="width:0;height:1.5pt" o:hralign="center" o:hrstd="t" o:hr="t" fillcolor="#a0a0a0" stroked="f"/>
        </w:pict>
      </w:r>
    </w:p>
    <w:p w14:paraId="409DCE80" w14:textId="3C169667" w:rsidR="00312504" w:rsidRDefault="00312504" w:rsidP="00312504">
      <w:pPr>
        <w:rPr>
          <w:sz w:val="28"/>
          <w:szCs w:val="28"/>
        </w:rPr>
      </w:pPr>
    </w:p>
    <w:p w14:paraId="2FCAD05B" w14:textId="77777777" w:rsidR="00312504" w:rsidRDefault="00312504" w:rsidP="00312504">
      <w:pPr>
        <w:rPr>
          <w:sz w:val="28"/>
          <w:szCs w:val="28"/>
        </w:rPr>
      </w:pPr>
    </w:p>
    <w:p w14:paraId="524BD903" w14:textId="77777777" w:rsidR="00312504" w:rsidRDefault="00312504" w:rsidP="00312504">
      <w:pPr>
        <w:rPr>
          <w:sz w:val="28"/>
          <w:szCs w:val="28"/>
        </w:rPr>
      </w:pPr>
    </w:p>
    <w:p w14:paraId="6E7F3D11" w14:textId="77777777" w:rsidR="00312504" w:rsidRDefault="00312504" w:rsidP="00312504">
      <w:pPr>
        <w:rPr>
          <w:sz w:val="28"/>
          <w:szCs w:val="28"/>
        </w:rPr>
      </w:pPr>
    </w:p>
    <w:p w14:paraId="627809B8" w14:textId="42D13230" w:rsidR="00312504" w:rsidRDefault="00312504" w:rsidP="00312504">
      <w:pPr>
        <w:rPr>
          <w:sz w:val="28"/>
          <w:szCs w:val="28"/>
        </w:rPr>
      </w:pPr>
      <w:r w:rsidRPr="00312504">
        <w:rPr>
          <w:sz w:val="28"/>
          <w:szCs w:val="28"/>
        </w:rPr>
        <w:t xml:space="preserve">Example 3: Using </w:t>
      </w:r>
      <w:proofErr w:type="gramStart"/>
      <w:r w:rsidRPr="00312504">
        <w:rPr>
          <w:sz w:val="28"/>
          <w:szCs w:val="28"/>
          <w:u w:val="single"/>
        </w:rPr>
        <w:t>range(</w:t>
      </w:r>
      <w:proofErr w:type="gramEnd"/>
      <w:r w:rsidRPr="00312504">
        <w:rPr>
          <w:sz w:val="28"/>
          <w:szCs w:val="28"/>
        </w:rPr>
        <w:t>) Function</w:t>
      </w:r>
    </w:p>
    <w:p w14:paraId="719ED165" w14:textId="77777777" w:rsidR="00312504" w:rsidRDefault="00312504" w:rsidP="00312504">
      <w:pPr>
        <w:rPr>
          <w:sz w:val="28"/>
          <w:szCs w:val="28"/>
        </w:rPr>
      </w:pPr>
    </w:p>
    <w:p w14:paraId="50A68454" w14:textId="2256A904" w:rsidR="00312504" w:rsidRDefault="00312504" w:rsidP="00312504">
      <w:pPr>
        <w:rPr>
          <w:sz w:val="28"/>
          <w:szCs w:val="28"/>
        </w:rPr>
      </w:pPr>
      <w:r w:rsidRPr="00312504">
        <w:rPr>
          <w:noProof/>
          <w:sz w:val="28"/>
          <w:szCs w:val="28"/>
        </w:rPr>
        <w:drawing>
          <wp:inline distT="0" distB="0" distL="0" distR="0" wp14:anchorId="1C49693B" wp14:editId="6D8C8231">
            <wp:extent cx="5943600" cy="822960"/>
            <wp:effectExtent l="0" t="0" r="0" b="0"/>
            <wp:docPr id="94857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570703" name=""/>
                    <pic:cNvPicPr/>
                  </pic:nvPicPr>
                  <pic:blipFill>
                    <a:blip r:embed="rId150"/>
                    <a:stretch>
                      <a:fillRect/>
                    </a:stretch>
                  </pic:blipFill>
                  <pic:spPr>
                    <a:xfrm>
                      <a:off x="0" y="0"/>
                      <a:ext cx="5943600" cy="822960"/>
                    </a:xfrm>
                    <a:prstGeom prst="rect">
                      <a:avLst/>
                    </a:prstGeom>
                  </pic:spPr>
                </pic:pic>
              </a:graphicData>
            </a:graphic>
          </wp:inline>
        </w:drawing>
      </w:r>
    </w:p>
    <w:p w14:paraId="06E2B0F9" w14:textId="77777777" w:rsidR="00312504" w:rsidRDefault="00312504" w:rsidP="00312504">
      <w:pPr>
        <w:rPr>
          <w:sz w:val="28"/>
          <w:szCs w:val="28"/>
        </w:rPr>
      </w:pPr>
    </w:p>
    <w:p w14:paraId="3425C59C" w14:textId="56F423D5" w:rsidR="00312504" w:rsidRDefault="00000000" w:rsidP="00312504">
      <w:pPr>
        <w:rPr>
          <w:sz w:val="28"/>
          <w:szCs w:val="28"/>
        </w:rPr>
      </w:pPr>
      <w:r>
        <w:rPr>
          <w:sz w:val="28"/>
          <w:szCs w:val="28"/>
          <w:lang w:val="en-IN"/>
        </w:rPr>
        <w:pict w14:anchorId="303406C3">
          <v:rect id="_x0000_i1075" style="width:0;height:1.5pt" o:hralign="center" o:hrstd="t" o:hr="t" fillcolor="#a0a0a0" stroked="f"/>
        </w:pict>
      </w:r>
    </w:p>
    <w:p w14:paraId="7DAB5EA1" w14:textId="46D9FF59" w:rsidR="00312504" w:rsidRDefault="00312504" w:rsidP="00312504">
      <w:pPr>
        <w:rPr>
          <w:sz w:val="28"/>
          <w:szCs w:val="28"/>
        </w:rPr>
      </w:pPr>
    </w:p>
    <w:p w14:paraId="3D7EC04E" w14:textId="77777777" w:rsidR="00312504" w:rsidRPr="00312504" w:rsidRDefault="00312504" w:rsidP="00312504">
      <w:pPr>
        <w:rPr>
          <w:b/>
          <w:bCs/>
          <w:sz w:val="28"/>
          <w:szCs w:val="28"/>
          <w:lang w:val="en-IN"/>
        </w:rPr>
      </w:pPr>
      <w:r w:rsidRPr="00312504">
        <w:rPr>
          <w:b/>
          <w:bCs/>
          <w:sz w:val="28"/>
          <w:szCs w:val="28"/>
          <w:lang w:val="en-IN"/>
        </w:rPr>
        <w:t xml:space="preserve">Example 4: Using </w:t>
      </w:r>
      <w:proofErr w:type="gramStart"/>
      <w:r w:rsidRPr="00312504">
        <w:rPr>
          <w:b/>
          <w:bCs/>
          <w:sz w:val="28"/>
          <w:szCs w:val="28"/>
          <w:u w:val="single"/>
          <w:lang w:val="en-IN"/>
        </w:rPr>
        <w:t>range(</w:t>
      </w:r>
      <w:proofErr w:type="gramEnd"/>
      <w:r w:rsidRPr="00312504">
        <w:rPr>
          <w:b/>
          <w:bCs/>
          <w:sz w:val="28"/>
          <w:szCs w:val="28"/>
          <w:lang w:val="en-IN"/>
        </w:rPr>
        <w:t>) with Start, Stop, and Step</w:t>
      </w:r>
    </w:p>
    <w:p w14:paraId="5D1FD0EF" w14:textId="77777777" w:rsidR="00312504" w:rsidRDefault="00312504" w:rsidP="00312504">
      <w:pPr>
        <w:rPr>
          <w:sz w:val="28"/>
          <w:szCs w:val="28"/>
          <w:lang w:val="en-IN"/>
        </w:rPr>
      </w:pPr>
    </w:p>
    <w:p w14:paraId="2D20A972" w14:textId="07ACC03C" w:rsidR="00312504" w:rsidRDefault="00312504" w:rsidP="00312504">
      <w:pPr>
        <w:rPr>
          <w:sz w:val="28"/>
          <w:szCs w:val="28"/>
        </w:rPr>
      </w:pPr>
      <w:r w:rsidRPr="00312504">
        <w:rPr>
          <w:noProof/>
          <w:sz w:val="28"/>
          <w:szCs w:val="28"/>
        </w:rPr>
        <w:drawing>
          <wp:inline distT="0" distB="0" distL="0" distR="0" wp14:anchorId="09576D28" wp14:editId="4CA7AEBC">
            <wp:extent cx="5943600" cy="891540"/>
            <wp:effectExtent l="0" t="0" r="0" b="3810"/>
            <wp:docPr id="22957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73864" name=""/>
                    <pic:cNvPicPr/>
                  </pic:nvPicPr>
                  <pic:blipFill>
                    <a:blip r:embed="rId151"/>
                    <a:stretch>
                      <a:fillRect/>
                    </a:stretch>
                  </pic:blipFill>
                  <pic:spPr>
                    <a:xfrm>
                      <a:off x="0" y="0"/>
                      <a:ext cx="5943600" cy="891540"/>
                    </a:xfrm>
                    <a:prstGeom prst="rect">
                      <a:avLst/>
                    </a:prstGeom>
                  </pic:spPr>
                </pic:pic>
              </a:graphicData>
            </a:graphic>
          </wp:inline>
        </w:drawing>
      </w:r>
    </w:p>
    <w:p w14:paraId="5FF49A1D" w14:textId="77777777" w:rsidR="00312504" w:rsidRDefault="00312504" w:rsidP="00312504">
      <w:pPr>
        <w:rPr>
          <w:sz w:val="28"/>
          <w:szCs w:val="28"/>
        </w:rPr>
      </w:pPr>
    </w:p>
    <w:p w14:paraId="297918F9" w14:textId="7E9E0640" w:rsidR="00312504" w:rsidRDefault="00000000" w:rsidP="00312504">
      <w:pPr>
        <w:rPr>
          <w:sz w:val="28"/>
          <w:szCs w:val="28"/>
        </w:rPr>
      </w:pPr>
      <w:r>
        <w:rPr>
          <w:sz w:val="28"/>
          <w:szCs w:val="28"/>
          <w:lang w:val="en-IN"/>
        </w:rPr>
        <w:pict w14:anchorId="356F019F">
          <v:rect id="_x0000_i1076" style="width:0;height:1.5pt" o:hralign="center" o:hrstd="t" o:hr="t" fillcolor="#a0a0a0" stroked="f"/>
        </w:pict>
      </w:r>
    </w:p>
    <w:p w14:paraId="5384C604" w14:textId="553D3DCF" w:rsidR="00312504" w:rsidRDefault="00312504" w:rsidP="00312504">
      <w:pPr>
        <w:rPr>
          <w:sz w:val="28"/>
          <w:szCs w:val="28"/>
        </w:rPr>
      </w:pPr>
    </w:p>
    <w:p w14:paraId="7A1D82C5" w14:textId="77777777" w:rsidR="00312504" w:rsidRPr="00312504" w:rsidRDefault="00312504" w:rsidP="00312504">
      <w:pPr>
        <w:rPr>
          <w:b/>
          <w:bCs/>
          <w:sz w:val="28"/>
          <w:szCs w:val="28"/>
          <w:lang w:val="en-IN"/>
        </w:rPr>
      </w:pPr>
      <w:r w:rsidRPr="00312504">
        <w:rPr>
          <w:b/>
          <w:bCs/>
          <w:sz w:val="28"/>
          <w:szCs w:val="28"/>
          <w:lang w:val="en-IN"/>
        </w:rPr>
        <w:t>else Clause in for Loop</w:t>
      </w:r>
    </w:p>
    <w:p w14:paraId="592EB9B3" w14:textId="77777777" w:rsidR="00312504" w:rsidRPr="00312504" w:rsidRDefault="00312504" w:rsidP="00312504">
      <w:pPr>
        <w:rPr>
          <w:sz w:val="28"/>
          <w:szCs w:val="28"/>
          <w:lang w:val="en-IN"/>
        </w:rPr>
      </w:pPr>
      <w:r w:rsidRPr="00312504">
        <w:rPr>
          <w:sz w:val="28"/>
          <w:szCs w:val="28"/>
          <w:lang w:val="en-IN"/>
        </w:rPr>
        <w:t>The else block runs if the loop completes without encountering a break.</w:t>
      </w:r>
    </w:p>
    <w:p w14:paraId="7D2F94D8" w14:textId="77777777" w:rsidR="00312504" w:rsidRDefault="00312504" w:rsidP="00312504">
      <w:pPr>
        <w:rPr>
          <w:sz w:val="28"/>
          <w:szCs w:val="28"/>
        </w:rPr>
      </w:pPr>
    </w:p>
    <w:p w14:paraId="78853A35" w14:textId="0D260070" w:rsidR="00312504" w:rsidRDefault="00312504" w:rsidP="00312504">
      <w:pPr>
        <w:rPr>
          <w:sz w:val="28"/>
          <w:szCs w:val="28"/>
        </w:rPr>
      </w:pPr>
      <w:r w:rsidRPr="00312504">
        <w:rPr>
          <w:noProof/>
          <w:sz w:val="28"/>
          <w:szCs w:val="28"/>
        </w:rPr>
        <w:drawing>
          <wp:inline distT="0" distB="0" distL="0" distR="0" wp14:anchorId="05EB6E3B" wp14:editId="3BCC234A">
            <wp:extent cx="5943600" cy="1074420"/>
            <wp:effectExtent l="0" t="0" r="0" b="0"/>
            <wp:docPr id="126210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09158" name=""/>
                    <pic:cNvPicPr/>
                  </pic:nvPicPr>
                  <pic:blipFill>
                    <a:blip r:embed="rId152"/>
                    <a:stretch>
                      <a:fillRect/>
                    </a:stretch>
                  </pic:blipFill>
                  <pic:spPr>
                    <a:xfrm>
                      <a:off x="0" y="0"/>
                      <a:ext cx="5943600" cy="1074420"/>
                    </a:xfrm>
                    <a:prstGeom prst="rect">
                      <a:avLst/>
                    </a:prstGeom>
                  </pic:spPr>
                </pic:pic>
              </a:graphicData>
            </a:graphic>
          </wp:inline>
        </w:drawing>
      </w:r>
    </w:p>
    <w:p w14:paraId="472EAF27" w14:textId="77777777" w:rsidR="00312504" w:rsidRDefault="00312504" w:rsidP="00312504">
      <w:pPr>
        <w:rPr>
          <w:sz w:val="28"/>
          <w:szCs w:val="28"/>
        </w:rPr>
      </w:pPr>
    </w:p>
    <w:p w14:paraId="1BD7E3B6" w14:textId="3D25AB5D" w:rsidR="00312504" w:rsidRDefault="00000000" w:rsidP="00312504">
      <w:pPr>
        <w:rPr>
          <w:sz w:val="28"/>
          <w:szCs w:val="28"/>
        </w:rPr>
      </w:pPr>
      <w:r>
        <w:rPr>
          <w:sz w:val="28"/>
          <w:szCs w:val="28"/>
          <w:lang w:val="en-IN"/>
        </w:rPr>
        <w:pict w14:anchorId="5482E8B1">
          <v:rect id="_x0000_i1077" style="width:0;height:1.5pt" o:hralign="center" o:hrstd="t" o:hr="t" fillcolor="#a0a0a0" stroked="f"/>
        </w:pict>
      </w:r>
    </w:p>
    <w:p w14:paraId="256E54C2" w14:textId="2A1251C6" w:rsidR="00312504" w:rsidRDefault="00312504" w:rsidP="00312504">
      <w:pPr>
        <w:rPr>
          <w:sz w:val="28"/>
          <w:szCs w:val="28"/>
        </w:rPr>
      </w:pPr>
    </w:p>
    <w:p w14:paraId="46C31D06" w14:textId="77777777" w:rsidR="00312504" w:rsidRDefault="00312504" w:rsidP="00312504">
      <w:pPr>
        <w:rPr>
          <w:sz w:val="28"/>
          <w:szCs w:val="28"/>
        </w:rPr>
      </w:pPr>
    </w:p>
    <w:p w14:paraId="36584B50" w14:textId="77777777" w:rsidR="00312504" w:rsidRDefault="00312504" w:rsidP="00312504">
      <w:pPr>
        <w:rPr>
          <w:sz w:val="28"/>
          <w:szCs w:val="28"/>
        </w:rPr>
      </w:pPr>
    </w:p>
    <w:p w14:paraId="6E8C200D" w14:textId="77777777" w:rsidR="00312504" w:rsidRDefault="00312504" w:rsidP="00312504">
      <w:pPr>
        <w:rPr>
          <w:sz w:val="28"/>
          <w:szCs w:val="28"/>
        </w:rPr>
      </w:pPr>
    </w:p>
    <w:p w14:paraId="43D106A4" w14:textId="77777777" w:rsidR="00312504" w:rsidRDefault="00312504" w:rsidP="00312504">
      <w:pPr>
        <w:rPr>
          <w:sz w:val="28"/>
          <w:szCs w:val="28"/>
        </w:rPr>
      </w:pPr>
    </w:p>
    <w:p w14:paraId="12B6AF4B" w14:textId="77777777" w:rsidR="00312504" w:rsidRDefault="00312504" w:rsidP="00312504">
      <w:pPr>
        <w:rPr>
          <w:sz w:val="28"/>
          <w:szCs w:val="28"/>
        </w:rPr>
      </w:pPr>
    </w:p>
    <w:p w14:paraId="232875DB" w14:textId="77777777" w:rsidR="00312504" w:rsidRDefault="00312504" w:rsidP="00312504">
      <w:pPr>
        <w:rPr>
          <w:sz w:val="28"/>
          <w:szCs w:val="28"/>
        </w:rPr>
      </w:pPr>
    </w:p>
    <w:p w14:paraId="00777913" w14:textId="77777777" w:rsidR="00312504" w:rsidRDefault="00312504" w:rsidP="00312504">
      <w:pPr>
        <w:rPr>
          <w:sz w:val="28"/>
          <w:szCs w:val="28"/>
        </w:rPr>
      </w:pPr>
    </w:p>
    <w:p w14:paraId="18391194" w14:textId="77777777" w:rsidR="00312504" w:rsidRDefault="00312504" w:rsidP="00312504">
      <w:pPr>
        <w:rPr>
          <w:sz w:val="28"/>
          <w:szCs w:val="28"/>
        </w:rPr>
      </w:pPr>
    </w:p>
    <w:p w14:paraId="49312EDD" w14:textId="77777777" w:rsidR="00312504" w:rsidRDefault="00312504" w:rsidP="00312504">
      <w:pPr>
        <w:rPr>
          <w:sz w:val="28"/>
          <w:szCs w:val="28"/>
        </w:rPr>
      </w:pPr>
    </w:p>
    <w:p w14:paraId="1C585BA4" w14:textId="77777777" w:rsidR="00312504" w:rsidRPr="00312504" w:rsidRDefault="00312504" w:rsidP="00312504">
      <w:pPr>
        <w:rPr>
          <w:b/>
          <w:bCs/>
          <w:sz w:val="28"/>
          <w:szCs w:val="28"/>
          <w:lang w:val="en-IN"/>
        </w:rPr>
      </w:pPr>
      <w:r w:rsidRPr="00312504">
        <w:rPr>
          <w:b/>
          <w:bCs/>
          <w:sz w:val="28"/>
          <w:szCs w:val="28"/>
          <w:lang w:val="en-IN"/>
        </w:rPr>
        <w:t>2. while Loop</w:t>
      </w:r>
    </w:p>
    <w:p w14:paraId="04C0723B" w14:textId="77777777" w:rsidR="00312504" w:rsidRPr="00312504" w:rsidRDefault="00312504" w:rsidP="00312504">
      <w:pPr>
        <w:rPr>
          <w:sz w:val="28"/>
          <w:szCs w:val="28"/>
          <w:lang w:val="en-IN"/>
        </w:rPr>
      </w:pPr>
      <w:r w:rsidRPr="00312504">
        <w:rPr>
          <w:sz w:val="28"/>
          <w:szCs w:val="28"/>
          <w:lang w:val="en-IN"/>
        </w:rPr>
        <w:lastRenderedPageBreak/>
        <w:t xml:space="preserve">The while loop runs as long as a specified condition is </w:t>
      </w:r>
      <w:r w:rsidRPr="00312504">
        <w:rPr>
          <w:b/>
          <w:bCs/>
          <w:sz w:val="28"/>
          <w:szCs w:val="28"/>
          <w:lang w:val="en-IN"/>
        </w:rPr>
        <w:t>True</w:t>
      </w:r>
      <w:r w:rsidRPr="00312504">
        <w:rPr>
          <w:sz w:val="28"/>
          <w:szCs w:val="28"/>
          <w:lang w:val="en-IN"/>
        </w:rPr>
        <w:t>.</w:t>
      </w:r>
    </w:p>
    <w:p w14:paraId="7680AD28" w14:textId="77777777" w:rsidR="00312504" w:rsidRDefault="00312504" w:rsidP="00312504">
      <w:pPr>
        <w:rPr>
          <w:b/>
          <w:bCs/>
          <w:sz w:val="28"/>
          <w:szCs w:val="28"/>
          <w:lang w:val="en-IN"/>
        </w:rPr>
      </w:pPr>
    </w:p>
    <w:p w14:paraId="65EAF821" w14:textId="2E4A613A" w:rsidR="00312504" w:rsidRPr="00312504" w:rsidRDefault="00312504" w:rsidP="00312504">
      <w:pPr>
        <w:rPr>
          <w:b/>
          <w:bCs/>
          <w:sz w:val="28"/>
          <w:szCs w:val="28"/>
          <w:lang w:val="en-IN"/>
        </w:rPr>
      </w:pPr>
      <w:r w:rsidRPr="00312504">
        <w:rPr>
          <w:b/>
          <w:bCs/>
          <w:sz w:val="28"/>
          <w:szCs w:val="28"/>
          <w:lang w:val="en-IN"/>
        </w:rPr>
        <w:t>Syntax:</w:t>
      </w:r>
    </w:p>
    <w:p w14:paraId="4F1315D5" w14:textId="77777777" w:rsidR="00312504" w:rsidRDefault="00312504" w:rsidP="00312504">
      <w:pPr>
        <w:rPr>
          <w:sz w:val="28"/>
          <w:szCs w:val="28"/>
        </w:rPr>
      </w:pPr>
    </w:p>
    <w:p w14:paraId="602DDCEC" w14:textId="3200D0A6" w:rsidR="00312504" w:rsidRDefault="00312504" w:rsidP="00312504">
      <w:pPr>
        <w:rPr>
          <w:sz w:val="28"/>
          <w:szCs w:val="28"/>
        </w:rPr>
      </w:pPr>
      <w:r w:rsidRPr="00312504">
        <w:rPr>
          <w:noProof/>
          <w:sz w:val="28"/>
          <w:szCs w:val="28"/>
        </w:rPr>
        <w:drawing>
          <wp:inline distT="0" distB="0" distL="0" distR="0" wp14:anchorId="64513B02" wp14:editId="1885FA29">
            <wp:extent cx="5943600" cy="651510"/>
            <wp:effectExtent l="0" t="0" r="0" b="0"/>
            <wp:docPr id="335729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29142" name=""/>
                    <pic:cNvPicPr/>
                  </pic:nvPicPr>
                  <pic:blipFill>
                    <a:blip r:embed="rId153"/>
                    <a:stretch>
                      <a:fillRect/>
                    </a:stretch>
                  </pic:blipFill>
                  <pic:spPr>
                    <a:xfrm>
                      <a:off x="0" y="0"/>
                      <a:ext cx="5943600" cy="651510"/>
                    </a:xfrm>
                    <a:prstGeom prst="rect">
                      <a:avLst/>
                    </a:prstGeom>
                  </pic:spPr>
                </pic:pic>
              </a:graphicData>
            </a:graphic>
          </wp:inline>
        </w:drawing>
      </w:r>
    </w:p>
    <w:p w14:paraId="6F9E3AF9" w14:textId="77777777" w:rsidR="00312504" w:rsidRDefault="00312504" w:rsidP="00312504">
      <w:pPr>
        <w:rPr>
          <w:sz w:val="28"/>
          <w:szCs w:val="28"/>
        </w:rPr>
      </w:pPr>
    </w:p>
    <w:p w14:paraId="403BD48D" w14:textId="75B35336" w:rsidR="00312504" w:rsidRDefault="00000000" w:rsidP="00312504">
      <w:pPr>
        <w:rPr>
          <w:sz w:val="28"/>
          <w:szCs w:val="28"/>
        </w:rPr>
      </w:pPr>
      <w:r>
        <w:rPr>
          <w:sz w:val="28"/>
          <w:szCs w:val="28"/>
          <w:lang w:val="en-IN"/>
        </w:rPr>
        <w:pict w14:anchorId="7801BCC2">
          <v:rect id="_x0000_i1078" style="width:0;height:1.5pt" o:hralign="center" o:hrstd="t" o:hr="t" fillcolor="#a0a0a0" stroked="f"/>
        </w:pict>
      </w:r>
    </w:p>
    <w:p w14:paraId="2ABD28C9" w14:textId="15823BC6" w:rsidR="00312504" w:rsidRDefault="00312504" w:rsidP="00312504">
      <w:pPr>
        <w:rPr>
          <w:sz w:val="28"/>
          <w:szCs w:val="28"/>
        </w:rPr>
      </w:pPr>
    </w:p>
    <w:p w14:paraId="5A03C9B3" w14:textId="6B0D2CA6" w:rsidR="00312504" w:rsidRDefault="00312504" w:rsidP="00312504">
      <w:pPr>
        <w:rPr>
          <w:sz w:val="28"/>
          <w:szCs w:val="28"/>
        </w:rPr>
      </w:pPr>
      <w:r w:rsidRPr="00312504">
        <w:rPr>
          <w:sz w:val="28"/>
          <w:szCs w:val="28"/>
        </w:rPr>
        <w:t>Example 1: Basic while Loop</w:t>
      </w:r>
    </w:p>
    <w:p w14:paraId="04AD59DF" w14:textId="77777777" w:rsidR="00312504" w:rsidRDefault="00312504" w:rsidP="00312504">
      <w:pPr>
        <w:rPr>
          <w:sz w:val="28"/>
          <w:szCs w:val="28"/>
        </w:rPr>
      </w:pPr>
    </w:p>
    <w:p w14:paraId="6280246F" w14:textId="5D1461EC" w:rsidR="00312504" w:rsidRDefault="00312504" w:rsidP="00312504">
      <w:pPr>
        <w:rPr>
          <w:sz w:val="28"/>
          <w:szCs w:val="28"/>
        </w:rPr>
      </w:pPr>
      <w:r w:rsidRPr="00312504">
        <w:rPr>
          <w:noProof/>
          <w:sz w:val="28"/>
          <w:szCs w:val="28"/>
        </w:rPr>
        <w:drawing>
          <wp:inline distT="0" distB="0" distL="0" distR="0" wp14:anchorId="71FD8AAD" wp14:editId="06AA3EB3">
            <wp:extent cx="5943600" cy="1096010"/>
            <wp:effectExtent l="0" t="0" r="0" b="8890"/>
            <wp:docPr id="30572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23018" name=""/>
                    <pic:cNvPicPr/>
                  </pic:nvPicPr>
                  <pic:blipFill>
                    <a:blip r:embed="rId154"/>
                    <a:stretch>
                      <a:fillRect/>
                    </a:stretch>
                  </pic:blipFill>
                  <pic:spPr>
                    <a:xfrm>
                      <a:off x="0" y="0"/>
                      <a:ext cx="5943600" cy="1096010"/>
                    </a:xfrm>
                    <a:prstGeom prst="rect">
                      <a:avLst/>
                    </a:prstGeom>
                  </pic:spPr>
                </pic:pic>
              </a:graphicData>
            </a:graphic>
          </wp:inline>
        </w:drawing>
      </w:r>
    </w:p>
    <w:p w14:paraId="06AAA1B1" w14:textId="77777777" w:rsidR="00312504" w:rsidRDefault="00312504" w:rsidP="00312504">
      <w:pPr>
        <w:rPr>
          <w:sz w:val="28"/>
          <w:szCs w:val="28"/>
        </w:rPr>
      </w:pPr>
    </w:p>
    <w:p w14:paraId="15C12474" w14:textId="18598B4E" w:rsidR="00312504" w:rsidRDefault="00000000" w:rsidP="00312504">
      <w:pPr>
        <w:rPr>
          <w:sz w:val="28"/>
          <w:szCs w:val="28"/>
        </w:rPr>
      </w:pPr>
      <w:r>
        <w:rPr>
          <w:sz w:val="28"/>
          <w:szCs w:val="28"/>
          <w:lang w:val="en-IN"/>
        </w:rPr>
        <w:pict w14:anchorId="5E4857B4">
          <v:rect id="_x0000_i1079" style="width:0;height:1.5pt" o:hralign="center" o:hrstd="t" o:hr="t" fillcolor="#a0a0a0" stroked="f"/>
        </w:pict>
      </w:r>
    </w:p>
    <w:p w14:paraId="1D00D5A0" w14:textId="31333D3D" w:rsidR="00312504" w:rsidRDefault="00312504" w:rsidP="00312504">
      <w:pPr>
        <w:rPr>
          <w:sz w:val="28"/>
          <w:szCs w:val="28"/>
        </w:rPr>
      </w:pPr>
    </w:p>
    <w:p w14:paraId="4C55096D" w14:textId="47E62A40" w:rsidR="00312504" w:rsidRDefault="00312504" w:rsidP="00312504">
      <w:pPr>
        <w:rPr>
          <w:sz w:val="28"/>
          <w:szCs w:val="28"/>
        </w:rPr>
      </w:pPr>
      <w:r w:rsidRPr="00312504">
        <w:rPr>
          <w:sz w:val="28"/>
          <w:szCs w:val="28"/>
        </w:rPr>
        <w:t>Example 2: Infinite Loop (Use break to Stop)</w:t>
      </w:r>
    </w:p>
    <w:p w14:paraId="069DD9BF" w14:textId="77777777" w:rsidR="00312504" w:rsidRDefault="00312504" w:rsidP="00312504">
      <w:pPr>
        <w:rPr>
          <w:sz w:val="28"/>
          <w:szCs w:val="28"/>
        </w:rPr>
      </w:pPr>
    </w:p>
    <w:p w14:paraId="3F2A87D1" w14:textId="19A893CC" w:rsidR="00312504" w:rsidRDefault="00312504" w:rsidP="00312504">
      <w:pPr>
        <w:rPr>
          <w:sz w:val="28"/>
          <w:szCs w:val="28"/>
        </w:rPr>
      </w:pPr>
      <w:r w:rsidRPr="00312504">
        <w:rPr>
          <w:noProof/>
          <w:sz w:val="28"/>
          <w:szCs w:val="28"/>
        </w:rPr>
        <w:drawing>
          <wp:inline distT="0" distB="0" distL="0" distR="0" wp14:anchorId="733AABFC" wp14:editId="48C66D07">
            <wp:extent cx="5943600" cy="1052195"/>
            <wp:effectExtent l="0" t="0" r="0" b="0"/>
            <wp:docPr id="76171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4256" name=""/>
                    <pic:cNvPicPr/>
                  </pic:nvPicPr>
                  <pic:blipFill>
                    <a:blip r:embed="rId155"/>
                    <a:stretch>
                      <a:fillRect/>
                    </a:stretch>
                  </pic:blipFill>
                  <pic:spPr>
                    <a:xfrm>
                      <a:off x="0" y="0"/>
                      <a:ext cx="5943600" cy="1052195"/>
                    </a:xfrm>
                    <a:prstGeom prst="rect">
                      <a:avLst/>
                    </a:prstGeom>
                  </pic:spPr>
                </pic:pic>
              </a:graphicData>
            </a:graphic>
          </wp:inline>
        </w:drawing>
      </w:r>
    </w:p>
    <w:p w14:paraId="7251BE23" w14:textId="77777777" w:rsidR="00312504" w:rsidRDefault="00312504" w:rsidP="00312504">
      <w:pPr>
        <w:rPr>
          <w:sz w:val="28"/>
          <w:szCs w:val="28"/>
        </w:rPr>
      </w:pPr>
    </w:p>
    <w:p w14:paraId="70F19FBD" w14:textId="05A076D4" w:rsidR="00312504" w:rsidRDefault="00000000" w:rsidP="00312504">
      <w:pPr>
        <w:rPr>
          <w:sz w:val="28"/>
          <w:szCs w:val="28"/>
        </w:rPr>
      </w:pPr>
      <w:r>
        <w:rPr>
          <w:sz w:val="28"/>
          <w:szCs w:val="28"/>
          <w:lang w:val="en-IN"/>
        </w:rPr>
        <w:pict w14:anchorId="08ECF5DB">
          <v:rect id="_x0000_i1080" style="width:0;height:1.5pt" o:hralign="center" o:hrstd="t" o:hr="t" fillcolor="#a0a0a0" stroked="f"/>
        </w:pict>
      </w:r>
    </w:p>
    <w:p w14:paraId="00765FC8" w14:textId="58452D8F" w:rsidR="00312504" w:rsidRDefault="00312504" w:rsidP="00312504">
      <w:pPr>
        <w:rPr>
          <w:sz w:val="28"/>
          <w:szCs w:val="28"/>
        </w:rPr>
      </w:pPr>
    </w:p>
    <w:p w14:paraId="0044CA9A" w14:textId="77777777" w:rsidR="00312504" w:rsidRDefault="00312504" w:rsidP="00312504">
      <w:pPr>
        <w:rPr>
          <w:b/>
          <w:bCs/>
          <w:sz w:val="28"/>
          <w:szCs w:val="28"/>
          <w:lang w:val="en-IN"/>
        </w:rPr>
      </w:pPr>
    </w:p>
    <w:p w14:paraId="7C68FECB" w14:textId="77777777" w:rsidR="00312504" w:rsidRDefault="00312504" w:rsidP="00312504">
      <w:pPr>
        <w:rPr>
          <w:b/>
          <w:bCs/>
          <w:sz w:val="28"/>
          <w:szCs w:val="28"/>
          <w:lang w:val="en-IN"/>
        </w:rPr>
      </w:pPr>
    </w:p>
    <w:p w14:paraId="1CAC8D09" w14:textId="77777777" w:rsidR="00312504" w:rsidRDefault="00312504" w:rsidP="00312504">
      <w:pPr>
        <w:rPr>
          <w:b/>
          <w:bCs/>
          <w:sz w:val="28"/>
          <w:szCs w:val="28"/>
          <w:lang w:val="en-IN"/>
        </w:rPr>
      </w:pPr>
    </w:p>
    <w:p w14:paraId="1F6324C7" w14:textId="77777777" w:rsidR="00312504" w:rsidRDefault="00312504" w:rsidP="00312504">
      <w:pPr>
        <w:rPr>
          <w:b/>
          <w:bCs/>
          <w:sz w:val="28"/>
          <w:szCs w:val="28"/>
          <w:lang w:val="en-IN"/>
        </w:rPr>
      </w:pPr>
    </w:p>
    <w:p w14:paraId="7D2D3C12" w14:textId="77777777" w:rsidR="00312504" w:rsidRDefault="00312504" w:rsidP="00312504">
      <w:pPr>
        <w:rPr>
          <w:b/>
          <w:bCs/>
          <w:sz w:val="28"/>
          <w:szCs w:val="28"/>
          <w:lang w:val="en-IN"/>
        </w:rPr>
      </w:pPr>
    </w:p>
    <w:p w14:paraId="33924DF2" w14:textId="77777777" w:rsidR="00312504" w:rsidRDefault="00312504" w:rsidP="00312504">
      <w:pPr>
        <w:rPr>
          <w:b/>
          <w:bCs/>
          <w:sz w:val="28"/>
          <w:szCs w:val="28"/>
          <w:lang w:val="en-IN"/>
        </w:rPr>
      </w:pPr>
    </w:p>
    <w:p w14:paraId="05D29B6E" w14:textId="4B666DE2" w:rsidR="00312504" w:rsidRPr="00312504" w:rsidRDefault="00312504" w:rsidP="00312504">
      <w:pPr>
        <w:rPr>
          <w:b/>
          <w:bCs/>
          <w:sz w:val="28"/>
          <w:szCs w:val="28"/>
          <w:lang w:val="en-IN"/>
        </w:rPr>
      </w:pPr>
      <w:r w:rsidRPr="00312504">
        <w:rPr>
          <w:b/>
          <w:bCs/>
          <w:sz w:val="28"/>
          <w:szCs w:val="28"/>
          <w:lang w:val="en-IN"/>
        </w:rPr>
        <w:t>else Clause in while Loop</w:t>
      </w:r>
    </w:p>
    <w:p w14:paraId="7BA18ED8" w14:textId="77777777" w:rsidR="00312504" w:rsidRPr="00312504" w:rsidRDefault="00312504" w:rsidP="00312504">
      <w:pPr>
        <w:rPr>
          <w:sz w:val="28"/>
          <w:szCs w:val="28"/>
          <w:lang w:val="en-IN"/>
        </w:rPr>
      </w:pPr>
      <w:r w:rsidRPr="00312504">
        <w:rPr>
          <w:sz w:val="28"/>
          <w:szCs w:val="28"/>
          <w:lang w:val="en-IN"/>
        </w:rPr>
        <w:lastRenderedPageBreak/>
        <w:t>The else block runs if the while loop exits normally (not by break).</w:t>
      </w:r>
    </w:p>
    <w:p w14:paraId="7FB37722" w14:textId="77777777" w:rsidR="00312504" w:rsidRDefault="00312504" w:rsidP="00312504">
      <w:pPr>
        <w:rPr>
          <w:sz w:val="28"/>
          <w:szCs w:val="28"/>
        </w:rPr>
      </w:pPr>
    </w:p>
    <w:p w14:paraId="4735A533" w14:textId="61EBD301" w:rsidR="00312504" w:rsidRDefault="00312504" w:rsidP="00312504">
      <w:pPr>
        <w:rPr>
          <w:sz w:val="28"/>
          <w:szCs w:val="28"/>
        </w:rPr>
      </w:pPr>
      <w:r w:rsidRPr="00312504">
        <w:rPr>
          <w:noProof/>
          <w:sz w:val="28"/>
          <w:szCs w:val="28"/>
        </w:rPr>
        <w:drawing>
          <wp:inline distT="0" distB="0" distL="0" distR="0" wp14:anchorId="2F0AB6F0" wp14:editId="7A3DD27F">
            <wp:extent cx="5943600" cy="1443990"/>
            <wp:effectExtent l="0" t="0" r="0" b="3810"/>
            <wp:docPr id="4042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77551" name=""/>
                    <pic:cNvPicPr/>
                  </pic:nvPicPr>
                  <pic:blipFill>
                    <a:blip r:embed="rId156"/>
                    <a:stretch>
                      <a:fillRect/>
                    </a:stretch>
                  </pic:blipFill>
                  <pic:spPr>
                    <a:xfrm>
                      <a:off x="0" y="0"/>
                      <a:ext cx="5943600" cy="1443990"/>
                    </a:xfrm>
                    <a:prstGeom prst="rect">
                      <a:avLst/>
                    </a:prstGeom>
                  </pic:spPr>
                </pic:pic>
              </a:graphicData>
            </a:graphic>
          </wp:inline>
        </w:drawing>
      </w:r>
    </w:p>
    <w:p w14:paraId="37467B79" w14:textId="77777777" w:rsidR="00312504" w:rsidRDefault="00312504" w:rsidP="00312504">
      <w:pPr>
        <w:rPr>
          <w:sz w:val="28"/>
          <w:szCs w:val="28"/>
        </w:rPr>
      </w:pPr>
    </w:p>
    <w:p w14:paraId="74D7B999" w14:textId="0E201289" w:rsidR="00312504" w:rsidRDefault="00000000" w:rsidP="00312504">
      <w:pPr>
        <w:rPr>
          <w:sz w:val="28"/>
          <w:szCs w:val="28"/>
        </w:rPr>
      </w:pPr>
      <w:r>
        <w:rPr>
          <w:sz w:val="28"/>
          <w:szCs w:val="28"/>
          <w:lang w:val="en-IN"/>
        </w:rPr>
        <w:pict w14:anchorId="68AB4918">
          <v:rect id="_x0000_i1081" style="width:0;height:1.5pt" o:hralign="center" o:hrstd="t" o:hr="t" fillcolor="#a0a0a0" stroked="f"/>
        </w:pict>
      </w:r>
    </w:p>
    <w:p w14:paraId="3ED7B3B1" w14:textId="74156BDC" w:rsidR="00312504" w:rsidRDefault="00312504" w:rsidP="00312504">
      <w:pPr>
        <w:rPr>
          <w:sz w:val="28"/>
          <w:szCs w:val="28"/>
        </w:rPr>
      </w:pPr>
    </w:p>
    <w:p w14:paraId="186867CB" w14:textId="77777777" w:rsidR="00312504" w:rsidRDefault="00312504" w:rsidP="00312504">
      <w:pPr>
        <w:rPr>
          <w:sz w:val="28"/>
          <w:szCs w:val="28"/>
        </w:rPr>
      </w:pPr>
    </w:p>
    <w:p w14:paraId="7899B026" w14:textId="77777777" w:rsidR="00312504" w:rsidRDefault="00312504" w:rsidP="00312504">
      <w:pPr>
        <w:rPr>
          <w:sz w:val="28"/>
          <w:szCs w:val="28"/>
        </w:rPr>
      </w:pPr>
    </w:p>
    <w:p w14:paraId="2FDBED18" w14:textId="77777777" w:rsidR="00312504" w:rsidRDefault="00312504" w:rsidP="00312504">
      <w:pPr>
        <w:rPr>
          <w:sz w:val="28"/>
          <w:szCs w:val="28"/>
        </w:rPr>
      </w:pPr>
    </w:p>
    <w:p w14:paraId="66AE1BA0" w14:textId="2C09C093" w:rsidR="00312504" w:rsidRDefault="00000000" w:rsidP="00312504">
      <w:pPr>
        <w:rPr>
          <w:sz w:val="28"/>
          <w:szCs w:val="28"/>
        </w:rPr>
      </w:pPr>
      <w:r>
        <w:rPr>
          <w:sz w:val="28"/>
          <w:szCs w:val="28"/>
          <w:lang w:val="en-IN"/>
        </w:rPr>
        <w:pict w14:anchorId="7D511E71">
          <v:rect id="_x0000_i1082" style="width:0;height:1.5pt" o:hralign="center" o:hrstd="t" o:hr="t" fillcolor="#a0a0a0" stroked="f"/>
        </w:pict>
      </w:r>
    </w:p>
    <w:p w14:paraId="240CF160" w14:textId="6ECDC291" w:rsidR="00312504" w:rsidRDefault="00312504" w:rsidP="00312504">
      <w:pPr>
        <w:rPr>
          <w:sz w:val="28"/>
          <w:szCs w:val="28"/>
        </w:rPr>
      </w:pPr>
    </w:p>
    <w:p w14:paraId="118C1FCD" w14:textId="77777777" w:rsidR="00312504" w:rsidRDefault="00312504" w:rsidP="00312504">
      <w:pPr>
        <w:rPr>
          <w:sz w:val="28"/>
          <w:szCs w:val="28"/>
        </w:rPr>
      </w:pPr>
    </w:p>
    <w:p w14:paraId="7FDC3C6B" w14:textId="77777777" w:rsidR="00312504" w:rsidRPr="00312504" w:rsidRDefault="00312504" w:rsidP="00312504">
      <w:pPr>
        <w:rPr>
          <w:b/>
          <w:bCs/>
          <w:sz w:val="28"/>
          <w:szCs w:val="28"/>
          <w:lang w:val="en-IN"/>
        </w:rPr>
      </w:pPr>
      <w:r w:rsidRPr="00312504">
        <w:rPr>
          <w:b/>
          <w:bCs/>
          <w:sz w:val="28"/>
          <w:szCs w:val="28"/>
          <w:lang w:val="en-IN"/>
        </w:rPr>
        <w:t>Control Statements in Loops</w:t>
      </w:r>
    </w:p>
    <w:p w14:paraId="3F06C33E" w14:textId="77777777" w:rsidR="00312504" w:rsidRPr="00312504" w:rsidRDefault="00312504" w:rsidP="00312504">
      <w:pPr>
        <w:rPr>
          <w:b/>
          <w:bCs/>
          <w:sz w:val="28"/>
          <w:szCs w:val="28"/>
          <w:lang w:val="en-IN"/>
        </w:rPr>
      </w:pPr>
      <w:r w:rsidRPr="00312504">
        <w:rPr>
          <w:b/>
          <w:bCs/>
          <w:sz w:val="28"/>
          <w:szCs w:val="28"/>
          <w:lang w:val="en-IN"/>
        </w:rPr>
        <w:t>1. break Statement</w:t>
      </w:r>
    </w:p>
    <w:p w14:paraId="6BC54900" w14:textId="77777777" w:rsidR="00312504" w:rsidRDefault="00312504" w:rsidP="00312504">
      <w:pPr>
        <w:rPr>
          <w:sz w:val="28"/>
          <w:szCs w:val="28"/>
          <w:lang w:val="en-IN"/>
        </w:rPr>
      </w:pPr>
    </w:p>
    <w:p w14:paraId="017CEA6F" w14:textId="7EBB1FF0" w:rsidR="00312504" w:rsidRPr="00312504" w:rsidRDefault="00312504" w:rsidP="00312504">
      <w:pPr>
        <w:rPr>
          <w:sz w:val="28"/>
          <w:szCs w:val="28"/>
          <w:lang w:val="en-IN"/>
        </w:rPr>
      </w:pPr>
      <w:r w:rsidRPr="00312504">
        <w:rPr>
          <w:sz w:val="28"/>
          <w:szCs w:val="28"/>
          <w:lang w:val="en-IN"/>
        </w:rPr>
        <w:t>Exits the loop prematurely.</w:t>
      </w:r>
    </w:p>
    <w:p w14:paraId="46A0D35F" w14:textId="77777777" w:rsidR="00312504" w:rsidRDefault="00312504" w:rsidP="00312504">
      <w:pPr>
        <w:rPr>
          <w:sz w:val="28"/>
          <w:szCs w:val="28"/>
        </w:rPr>
      </w:pPr>
    </w:p>
    <w:p w14:paraId="140FA1E3" w14:textId="2A8674CD" w:rsidR="00312504" w:rsidRDefault="00312504" w:rsidP="00312504">
      <w:pPr>
        <w:rPr>
          <w:sz w:val="28"/>
          <w:szCs w:val="28"/>
        </w:rPr>
      </w:pPr>
      <w:r w:rsidRPr="00312504">
        <w:rPr>
          <w:noProof/>
          <w:sz w:val="28"/>
          <w:szCs w:val="28"/>
        </w:rPr>
        <w:drawing>
          <wp:inline distT="0" distB="0" distL="0" distR="0" wp14:anchorId="033B9F2A" wp14:editId="4AEE7727">
            <wp:extent cx="5943600" cy="1058545"/>
            <wp:effectExtent l="0" t="0" r="0" b="8255"/>
            <wp:docPr id="1711436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36013" name=""/>
                    <pic:cNvPicPr/>
                  </pic:nvPicPr>
                  <pic:blipFill>
                    <a:blip r:embed="rId157"/>
                    <a:stretch>
                      <a:fillRect/>
                    </a:stretch>
                  </pic:blipFill>
                  <pic:spPr>
                    <a:xfrm>
                      <a:off x="0" y="0"/>
                      <a:ext cx="5943600" cy="1058545"/>
                    </a:xfrm>
                    <a:prstGeom prst="rect">
                      <a:avLst/>
                    </a:prstGeom>
                  </pic:spPr>
                </pic:pic>
              </a:graphicData>
            </a:graphic>
          </wp:inline>
        </w:drawing>
      </w:r>
    </w:p>
    <w:p w14:paraId="62A7FF6A" w14:textId="77777777" w:rsidR="00312504" w:rsidRDefault="00312504" w:rsidP="00312504">
      <w:pPr>
        <w:rPr>
          <w:sz w:val="28"/>
          <w:szCs w:val="28"/>
        </w:rPr>
      </w:pPr>
    </w:p>
    <w:p w14:paraId="03F5A3BC" w14:textId="32FBEC40" w:rsidR="00312504" w:rsidRDefault="00000000" w:rsidP="00312504">
      <w:pPr>
        <w:rPr>
          <w:sz w:val="28"/>
          <w:szCs w:val="28"/>
        </w:rPr>
      </w:pPr>
      <w:r>
        <w:rPr>
          <w:sz w:val="28"/>
          <w:szCs w:val="28"/>
          <w:lang w:val="en-IN"/>
        </w:rPr>
        <w:pict w14:anchorId="70DB954F">
          <v:rect id="_x0000_i1083" style="width:0;height:1.5pt" o:hralign="center" o:hrstd="t" o:hr="t" fillcolor="#a0a0a0" stroked="f"/>
        </w:pict>
      </w:r>
    </w:p>
    <w:p w14:paraId="7A570010" w14:textId="76AA7273" w:rsidR="00312504" w:rsidRDefault="00312504" w:rsidP="00312504">
      <w:pPr>
        <w:rPr>
          <w:sz w:val="28"/>
          <w:szCs w:val="28"/>
        </w:rPr>
      </w:pPr>
    </w:p>
    <w:p w14:paraId="01640BEE" w14:textId="77777777" w:rsidR="00312504" w:rsidRDefault="00312504" w:rsidP="00312504">
      <w:pPr>
        <w:rPr>
          <w:b/>
          <w:bCs/>
          <w:sz w:val="28"/>
          <w:szCs w:val="28"/>
          <w:lang w:val="en-IN"/>
        </w:rPr>
      </w:pPr>
    </w:p>
    <w:p w14:paraId="5339297B" w14:textId="77777777" w:rsidR="00312504" w:rsidRDefault="00312504" w:rsidP="00312504">
      <w:pPr>
        <w:rPr>
          <w:b/>
          <w:bCs/>
          <w:sz w:val="28"/>
          <w:szCs w:val="28"/>
          <w:lang w:val="en-IN"/>
        </w:rPr>
      </w:pPr>
    </w:p>
    <w:p w14:paraId="3B62CA37" w14:textId="77777777" w:rsidR="00312504" w:rsidRDefault="00312504" w:rsidP="00312504">
      <w:pPr>
        <w:rPr>
          <w:b/>
          <w:bCs/>
          <w:sz w:val="28"/>
          <w:szCs w:val="28"/>
          <w:lang w:val="en-IN"/>
        </w:rPr>
      </w:pPr>
    </w:p>
    <w:p w14:paraId="59037E2F" w14:textId="77777777" w:rsidR="00312504" w:rsidRDefault="00312504" w:rsidP="00312504">
      <w:pPr>
        <w:rPr>
          <w:b/>
          <w:bCs/>
          <w:sz w:val="28"/>
          <w:szCs w:val="28"/>
          <w:lang w:val="en-IN"/>
        </w:rPr>
      </w:pPr>
    </w:p>
    <w:p w14:paraId="60FF8DEB" w14:textId="77777777" w:rsidR="00312504" w:rsidRDefault="00312504" w:rsidP="00312504">
      <w:pPr>
        <w:rPr>
          <w:b/>
          <w:bCs/>
          <w:sz w:val="28"/>
          <w:szCs w:val="28"/>
          <w:lang w:val="en-IN"/>
        </w:rPr>
      </w:pPr>
    </w:p>
    <w:p w14:paraId="254E459A" w14:textId="77777777" w:rsidR="00312504" w:rsidRDefault="00312504" w:rsidP="00312504">
      <w:pPr>
        <w:rPr>
          <w:b/>
          <w:bCs/>
          <w:sz w:val="28"/>
          <w:szCs w:val="28"/>
          <w:lang w:val="en-IN"/>
        </w:rPr>
      </w:pPr>
    </w:p>
    <w:p w14:paraId="72783095" w14:textId="46F44D82" w:rsidR="00312504" w:rsidRPr="00312504" w:rsidRDefault="00312504" w:rsidP="00312504">
      <w:pPr>
        <w:rPr>
          <w:b/>
          <w:bCs/>
          <w:sz w:val="28"/>
          <w:szCs w:val="28"/>
          <w:lang w:val="en-IN"/>
        </w:rPr>
      </w:pPr>
      <w:r w:rsidRPr="00312504">
        <w:rPr>
          <w:b/>
          <w:bCs/>
          <w:sz w:val="28"/>
          <w:szCs w:val="28"/>
          <w:lang w:val="en-IN"/>
        </w:rPr>
        <w:t>2. continue Statement</w:t>
      </w:r>
    </w:p>
    <w:p w14:paraId="07ECBCC4" w14:textId="77777777" w:rsidR="00312504" w:rsidRPr="00312504" w:rsidRDefault="00312504" w:rsidP="00312504">
      <w:pPr>
        <w:rPr>
          <w:sz w:val="28"/>
          <w:szCs w:val="28"/>
          <w:lang w:val="en-IN"/>
        </w:rPr>
      </w:pPr>
      <w:r w:rsidRPr="00312504">
        <w:rPr>
          <w:sz w:val="28"/>
          <w:szCs w:val="28"/>
          <w:lang w:val="en-IN"/>
        </w:rPr>
        <w:lastRenderedPageBreak/>
        <w:t>Skips the current iteration and proceeds to the next one.</w:t>
      </w:r>
    </w:p>
    <w:p w14:paraId="6044DA2E" w14:textId="77777777" w:rsidR="00312504" w:rsidRDefault="00312504" w:rsidP="00312504">
      <w:pPr>
        <w:rPr>
          <w:sz w:val="28"/>
          <w:szCs w:val="28"/>
        </w:rPr>
      </w:pPr>
    </w:p>
    <w:p w14:paraId="38517905" w14:textId="5E83F28F" w:rsidR="00312504" w:rsidRDefault="00312504" w:rsidP="00312504">
      <w:pPr>
        <w:rPr>
          <w:sz w:val="28"/>
          <w:szCs w:val="28"/>
        </w:rPr>
      </w:pPr>
      <w:r w:rsidRPr="00312504">
        <w:rPr>
          <w:noProof/>
          <w:sz w:val="28"/>
          <w:szCs w:val="28"/>
        </w:rPr>
        <w:drawing>
          <wp:inline distT="0" distB="0" distL="0" distR="0" wp14:anchorId="06FD3982" wp14:editId="08C45061">
            <wp:extent cx="5943600" cy="1042670"/>
            <wp:effectExtent l="0" t="0" r="0" b="5080"/>
            <wp:docPr id="76976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60109" name=""/>
                    <pic:cNvPicPr/>
                  </pic:nvPicPr>
                  <pic:blipFill>
                    <a:blip r:embed="rId158"/>
                    <a:stretch>
                      <a:fillRect/>
                    </a:stretch>
                  </pic:blipFill>
                  <pic:spPr>
                    <a:xfrm>
                      <a:off x="0" y="0"/>
                      <a:ext cx="5943600" cy="1042670"/>
                    </a:xfrm>
                    <a:prstGeom prst="rect">
                      <a:avLst/>
                    </a:prstGeom>
                  </pic:spPr>
                </pic:pic>
              </a:graphicData>
            </a:graphic>
          </wp:inline>
        </w:drawing>
      </w:r>
    </w:p>
    <w:p w14:paraId="568CA793" w14:textId="77777777" w:rsidR="00312504" w:rsidRDefault="00312504" w:rsidP="00312504">
      <w:pPr>
        <w:rPr>
          <w:sz w:val="28"/>
          <w:szCs w:val="28"/>
        </w:rPr>
      </w:pPr>
    </w:p>
    <w:p w14:paraId="36986632" w14:textId="4215AF01" w:rsidR="00312504" w:rsidRDefault="00000000" w:rsidP="00312504">
      <w:pPr>
        <w:rPr>
          <w:sz w:val="28"/>
          <w:szCs w:val="28"/>
        </w:rPr>
      </w:pPr>
      <w:r>
        <w:rPr>
          <w:sz w:val="28"/>
          <w:szCs w:val="28"/>
          <w:lang w:val="en-IN"/>
        </w:rPr>
        <w:pict w14:anchorId="4D6BF7FE">
          <v:rect id="_x0000_i1084" style="width:0;height:1.5pt" o:hralign="center" o:hrstd="t" o:hr="t" fillcolor="#a0a0a0" stroked="f"/>
        </w:pict>
      </w:r>
    </w:p>
    <w:p w14:paraId="0C4BD0E2" w14:textId="53992E77" w:rsidR="00312504" w:rsidRDefault="00312504" w:rsidP="00312504">
      <w:pPr>
        <w:rPr>
          <w:sz w:val="28"/>
          <w:szCs w:val="28"/>
        </w:rPr>
      </w:pPr>
    </w:p>
    <w:p w14:paraId="51AB3336" w14:textId="77777777" w:rsidR="00312504" w:rsidRDefault="00312504" w:rsidP="00312504">
      <w:pPr>
        <w:rPr>
          <w:sz w:val="28"/>
          <w:szCs w:val="28"/>
        </w:rPr>
      </w:pPr>
    </w:p>
    <w:p w14:paraId="127C1923" w14:textId="77777777" w:rsidR="00312504" w:rsidRPr="00312504" w:rsidRDefault="00312504" w:rsidP="00312504">
      <w:pPr>
        <w:rPr>
          <w:b/>
          <w:bCs/>
          <w:sz w:val="28"/>
          <w:szCs w:val="28"/>
          <w:lang w:val="en-IN"/>
        </w:rPr>
      </w:pPr>
      <w:r w:rsidRPr="00312504">
        <w:rPr>
          <w:b/>
          <w:bCs/>
          <w:sz w:val="28"/>
          <w:szCs w:val="28"/>
          <w:lang w:val="en-IN"/>
        </w:rPr>
        <w:t>3. pass Statement</w:t>
      </w:r>
    </w:p>
    <w:p w14:paraId="3DDD1594" w14:textId="77777777" w:rsidR="00312504" w:rsidRPr="00312504" w:rsidRDefault="00312504" w:rsidP="00312504">
      <w:pPr>
        <w:rPr>
          <w:sz w:val="28"/>
          <w:szCs w:val="28"/>
          <w:lang w:val="en-IN"/>
        </w:rPr>
      </w:pPr>
      <w:r w:rsidRPr="00312504">
        <w:rPr>
          <w:sz w:val="28"/>
          <w:szCs w:val="28"/>
          <w:lang w:val="en-IN"/>
        </w:rPr>
        <w:t>Acts as a placeholder, doing nothing.</w:t>
      </w:r>
    </w:p>
    <w:p w14:paraId="1E7DD315" w14:textId="77777777" w:rsidR="00312504" w:rsidRDefault="00312504" w:rsidP="00312504">
      <w:pPr>
        <w:rPr>
          <w:sz w:val="28"/>
          <w:szCs w:val="28"/>
        </w:rPr>
      </w:pPr>
    </w:p>
    <w:p w14:paraId="6CABDB10" w14:textId="48D7D6E6" w:rsidR="00312504" w:rsidRDefault="00312504" w:rsidP="00312504">
      <w:pPr>
        <w:rPr>
          <w:sz w:val="28"/>
          <w:szCs w:val="28"/>
        </w:rPr>
      </w:pPr>
      <w:r w:rsidRPr="00312504">
        <w:rPr>
          <w:noProof/>
          <w:sz w:val="28"/>
          <w:szCs w:val="28"/>
        </w:rPr>
        <w:drawing>
          <wp:inline distT="0" distB="0" distL="0" distR="0" wp14:anchorId="1B5C170A" wp14:editId="414909F7">
            <wp:extent cx="5943600" cy="685800"/>
            <wp:effectExtent l="0" t="0" r="0" b="0"/>
            <wp:docPr id="57004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043245" name=""/>
                    <pic:cNvPicPr/>
                  </pic:nvPicPr>
                  <pic:blipFill>
                    <a:blip r:embed="rId159"/>
                    <a:stretch>
                      <a:fillRect/>
                    </a:stretch>
                  </pic:blipFill>
                  <pic:spPr>
                    <a:xfrm>
                      <a:off x="0" y="0"/>
                      <a:ext cx="5943600" cy="685800"/>
                    </a:xfrm>
                    <a:prstGeom prst="rect">
                      <a:avLst/>
                    </a:prstGeom>
                  </pic:spPr>
                </pic:pic>
              </a:graphicData>
            </a:graphic>
          </wp:inline>
        </w:drawing>
      </w:r>
    </w:p>
    <w:p w14:paraId="48FC81D9" w14:textId="77777777" w:rsidR="00312504" w:rsidRDefault="00312504" w:rsidP="00312504">
      <w:pPr>
        <w:rPr>
          <w:sz w:val="28"/>
          <w:szCs w:val="28"/>
        </w:rPr>
      </w:pPr>
    </w:p>
    <w:p w14:paraId="696EE6F9" w14:textId="6103BADA" w:rsidR="00312504" w:rsidRDefault="00000000" w:rsidP="00312504">
      <w:pPr>
        <w:rPr>
          <w:sz w:val="28"/>
          <w:szCs w:val="28"/>
        </w:rPr>
      </w:pPr>
      <w:r>
        <w:rPr>
          <w:sz w:val="28"/>
          <w:szCs w:val="28"/>
          <w:lang w:val="en-IN"/>
        </w:rPr>
        <w:pict w14:anchorId="3F59544C">
          <v:rect id="_x0000_i1085" style="width:0;height:1.5pt" o:hralign="center" o:hrstd="t" o:hr="t" fillcolor="#a0a0a0" stroked="f"/>
        </w:pict>
      </w:r>
    </w:p>
    <w:p w14:paraId="2EE0497C" w14:textId="4D379C2A" w:rsidR="00312504" w:rsidRDefault="00312504" w:rsidP="00312504">
      <w:pPr>
        <w:rPr>
          <w:sz w:val="28"/>
          <w:szCs w:val="28"/>
        </w:rPr>
      </w:pPr>
    </w:p>
    <w:p w14:paraId="5DEF4900" w14:textId="77777777" w:rsidR="00312504" w:rsidRDefault="00312504" w:rsidP="00312504">
      <w:pPr>
        <w:rPr>
          <w:sz w:val="28"/>
          <w:szCs w:val="28"/>
        </w:rPr>
      </w:pPr>
    </w:p>
    <w:p w14:paraId="26A1C2E4" w14:textId="188E01B8" w:rsidR="00312504" w:rsidRDefault="00000000" w:rsidP="00312504">
      <w:pPr>
        <w:rPr>
          <w:sz w:val="28"/>
          <w:szCs w:val="28"/>
        </w:rPr>
      </w:pPr>
      <w:r>
        <w:rPr>
          <w:sz w:val="28"/>
          <w:szCs w:val="28"/>
          <w:lang w:val="en-IN"/>
        </w:rPr>
        <w:pict w14:anchorId="165D68E6">
          <v:rect id="_x0000_i1086" style="width:0;height:1.5pt" o:hralign="center" o:hrstd="t" o:hr="t" fillcolor="#a0a0a0" stroked="f"/>
        </w:pict>
      </w:r>
    </w:p>
    <w:p w14:paraId="3BE980B4" w14:textId="1BDDCA2C" w:rsidR="00312504" w:rsidRDefault="00312504" w:rsidP="00312504">
      <w:pPr>
        <w:rPr>
          <w:sz w:val="28"/>
          <w:szCs w:val="28"/>
        </w:rPr>
      </w:pPr>
    </w:p>
    <w:p w14:paraId="6CD6A27F" w14:textId="77777777" w:rsidR="00312504" w:rsidRDefault="00312504" w:rsidP="00312504">
      <w:pPr>
        <w:rPr>
          <w:sz w:val="28"/>
          <w:szCs w:val="28"/>
        </w:rPr>
      </w:pPr>
    </w:p>
    <w:p w14:paraId="3BA9D6FB" w14:textId="77777777" w:rsidR="00312504" w:rsidRPr="00312504" w:rsidRDefault="00312504" w:rsidP="00312504">
      <w:pPr>
        <w:rPr>
          <w:b/>
          <w:bCs/>
          <w:sz w:val="28"/>
          <w:szCs w:val="28"/>
          <w:lang w:val="en-IN"/>
        </w:rPr>
      </w:pPr>
      <w:r w:rsidRPr="00312504">
        <w:rPr>
          <w:b/>
          <w:bCs/>
          <w:sz w:val="28"/>
          <w:szCs w:val="28"/>
          <w:lang w:val="en-IN"/>
        </w:rPr>
        <w:t>Nested Loops</w:t>
      </w:r>
    </w:p>
    <w:p w14:paraId="7DA92D60" w14:textId="77777777" w:rsidR="00312504" w:rsidRPr="00312504" w:rsidRDefault="00312504" w:rsidP="00312504">
      <w:pPr>
        <w:rPr>
          <w:sz w:val="28"/>
          <w:szCs w:val="28"/>
          <w:lang w:val="en-IN"/>
        </w:rPr>
      </w:pPr>
      <w:r w:rsidRPr="00312504">
        <w:rPr>
          <w:sz w:val="28"/>
          <w:szCs w:val="28"/>
          <w:lang w:val="en-IN"/>
        </w:rPr>
        <w:t>You can nest loops inside each other.</w:t>
      </w:r>
    </w:p>
    <w:p w14:paraId="7CFB0D25" w14:textId="77777777" w:rsidR="00312504" w:rsidRDefault="00312504" w:rsidP="00312504">
      <w:pPr>
        <w:rPr>
          <w:sz w:val="28"/>
          <w:szCs w:val="28"/>
        </w:rPr>
      </w:pPr>
    </w:p>
    <w:p w14:paraId="1E13C0AF" w14:textId="383FA0BD" w:rsidR="00312504" w:rsidRDefault="00312504" w:rsidP="00312504">
      <w:pPr>
        <w:rPr>
          <w:sz w:val="28"/>
          <w:szCs w:val="28"/>
        </w:rPr>
      </w:pPr>
      <w:r w:rsidRPr="00312504">
        <w:rPr>
          <w:noProof/>
          <w:sz w:val="28"/>
          <w:szCs w:val="28"/>
        </w:rPr>
        <w:drawing>
          <wp:inline distT="0" distB="0" distL="0" distR="0" wp14:anchorId="7C063472" wp14:editId="097132BE">
            <wp:extent cx="5943600" cy="855980"/>
            <wp:effectExtent l="0" t="0" r="0" b="1270"/>
            <wp:docPr id="75444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444526" name=""/>
                    <pic:cNvPicPr/>
                  </pic:nvPicPr>
                  <pic:blipFill>
                    <a:blip r:embed="rId160"/>
                    <a:stretch>
                      <a:fillRect/>
                    </a:stretch>
                  </pic:blipFill>
                  <pic:spPr>
                    <a:xfrm>
                      <a:off x="0" y="0"/>
                      <a:ext cx="5943600" cy="855980"/>
                    </a:xfrm>
                    <a:prstGeom prst="rect">
                      <a:avLst/>
                    </a:prstGeom>
                  </pic:spPr>
                </pic:pic>
              </a:graphicData>
            </a:graphic>
          </wp:inline>
        </w:drawing>
      </w:r>
    </w:p>
    <w:p w14:paraId="61CE627F" w14:textId="77777777" w:rsidR="00312504" w:rsidRDefault="00312504" w:rsidP="00312504">
      <w:pPr>
        <w:rPr>
          <w:sz w:val="28"/>
          <w:szCs w:val="28"/>
        </w:rPr>
      </w:pPr>
    </w:p>
    <w:p w14:paraId="7891F77D" w14:textId="77777777" w:rsidR="00312504" w:rsidRDefault="00312504" w:rsidP="00312504">
      <w:pPr>
        <w:rPr>
          <w:sz w:val="28"/>
          <w:szCs w:val="28"/>
        </w:rPr>
      </w:pPr>
    </w:p>
    <w:p w14:paraId="2F606C17" w14:textId="77777777" w:rsidR="0026297D" w:rsidRDefault="0026297D" w:rsidP="00312504">
      <w:pPr>
        <w:rPr>
          <w:sz w:val="28"/>
          <w:szCs w:val="28"/>
        </w:rPr>
      </w:pPr>
    </w:p>
    <w:p w14:paraId="51067FDA" w14:textId="77777777" w:rsidR="0026297D" w:rsidRDefault="0026297D" w:rsidP="00312504">
      <w:pPr>
        <w:rPr>
          <w:sz w:val="28"/>
          <w:szCs w:val="28"/>
        </w:rPr>
      </w:pPr>
    </w:p>
    <w:p w14:paraId="6AEC8801" w14:textId="77777777" w:rsidR="0026297D" w:rsidRDefault="0026297D" w:rsidP="00312504">
      <w:pPr>
        <w:rPr>
          <w:sz w:val="28"/>
          <w:szCs w:val="28"/>
        </w:rPr>
      </w:pPr>
    </w:p>
    <w:p w14:paraId="6AC99AB5" w14:textId="62E62EB2" w:rsidR="0026297D" w:rsidRDefault="0026297D" w:rsidP="00312504">
      <w:pPr>
        <w:rPr>
          <w:sz w:val="44"/>
          <w:szCs w:val="44"/>
        </w:rPr>
      </w:pPr>
      <w:r w:rsidRPr="0026297D">
        <w:rPr>
          <w:sz w:val="44"/>
          <w:szCs w:val="44"/>
        </w:rPr>
        <w:t>Functions</w:t>
      </w:r>
    </w:p>
    <w:p w14:paraId="1B98AD4F" w14:textId="77777777" w:rsidR="0026297D" w:rsidRDefault="0026297D" w:rsidP="00312504">
      <w:pPr>
        <w:rPr>
          <w:sz w:val="28"/>
          <w:szCs w:val="28"/>
        </w:rPr>
      </w:pPr>
    </w:p>
    <w:p w14:paraId="7E7A821A" w14:textId="77777777" w:rsidR="0026297D" w:rsidRPr="0026297D" w:rsidRDefault="0026297D" w:rsidP="0026297D">
      <w:pPr>
        <w:rPr>
          <w:sz w:val="28"/>
          <w:szCs w:val="28"/>
          <w:lang w:val="en-IN"/>
        </w:rPr>
      </w:pPr>
      <w:r w:rsidRPr="0026297D">
        <w:rPr>
          <w:sz w:val="28"/>
          <w:szCs w:val="28"/>
          <w:lang w:val="en-IN"/>
        </w:rPr>
        <w:t>Functions in Python are reusable blocks of code that perform specific tasks. They help organize code, reduce redundancy, and improve readability.</w:t>
      </w:r>
    </w:p>
    <w:p w14:paraId="3CDE1D66" w14:textId="77777777" w:rsidR="0026297D" w:rsidRPr="0026297D" w:rsidRDefault="00000000" w:rsidP="0026297D">
      <w:pPr>
        <w:rPr>
          <w:sz w:val="28"/>
          <w:szCs w:val="28"/>
          <w:lang w:val="en-IN"/>
        </w:rPr>
      </w:pPr>
      <w:r>
        <w:rPr>
          <w:sz w:val="28"/>
          <w:szCs w:val="28"/>
          <w:lang w:val="en-IN"/>
        </w:rPr>
        <w:pict w14:anchorId="1BEA16D4">
          <v:rect id="_x0000_i1087" style="width:0;height:1.5pt" o:hralign="center" o:hrstd="t" o:hr="t" fillcolor="#a0a0a0" stroked="f"/>
        </w:pict>
      </w:r>
    </w:p>
    <w:p w14:paraId="0714E6CE" w14:textId="77777777" w:rsidR="0026297D" w:rsidRDefault="0026297D" w:rsidP="0026297D">
      <w:pPr>
        <w:rPr>
          <w:b/>
          <w:bCs/>
          <w:sz w:val="28"/>
          <w:szCs w:val="28"/>
          <w:lang w:val="en-IN"/>
        </w:rPr>
      </w:pPr>
    </w:p>
    <w:p w14:paraId="301AB8EF" w14:textId="6ED1F0EF" w:rsidR="0026297D" w:rsidRPr="0026297D" w:rsidRDefault="0026297D" w:rsidP="0026297D">
      <w:pPr>
        <w:rPr>
          <w:b/>
          <w:bCs/>
          <w:sz w:val="28"/>
          <w:szCs w:val="28"/>
          <w:lang w:val="en-IN"/>
        </w:rPr>
      </w:pPr>
      <w:r w:rsidRPr="0026297D">
        <w:rPr>
          <w:b/>
          <w:bCs/>
          <w:sz w:val="28"/>
          <w:szCs w:val="28"/>
          <w:lang w:val="en-IN"/>
        </w:rPr>
        <w:t>1. Defining a Function</w:t>
      </w:r>
    </w:p>
    <w:p w14:paraId="0C356B5D" w14:textId="77777777" w:rsidR="0026297D" w:rsidRPr="0026297D" w:rsidRDefault="0026297D" w:rsidP="0026297D">
      <w:pPr>
        <w:rPr>
          <w:sz w:val="28"/>
          <w:szCs w:val="28"/>
          <w:lang w:val="en-IN"/>
        </w:rPr>
      </w:pPr>
      <w:r w:rsidRPr="0026297D">
        <w:rPr>
          <w:sz w:val="28"/>
          <w:szCs w:val="28"/>
          <w:lang w:val="en-IN"/>
        </w:rPr>
        <w:t>You define a function using the def keyword, followed by the function name and parentheses. Inside the parentheses, you can specify parameters.</w:t>
      </w:r>
    </w:p>
    <w:p w14:paraId="220D2B79" w14:textId="77777777" w:rsidR="0026297D" w:rsidRDefault="0026297D" w:rsidP="00312504">
      <w:pPr>
        <w:rPr>
          <w:sz w:val="28"/>
          <w:szCs w:val="28"/>
        </w:rPr>
      </w:pPr>
    </w:p>
    <w:p w14:paraId="1BA9D378" w14:textId="2B01747A" w:rsidR="0026297D" w:rsidRDefault="000A7476" w:rsidP="00312504">
      <w:pPr>
        <w:rPr>
          <w:sz w:val="28"/>
          <w:szCs w:val="28"/>
        </w:rPr>
      </w:pPr>
      <w:r w:rsidRPr="000A7476">
        <w:rPr>
          <w:noProof/>
          <w:sz w:val="28"/>
          <w:szCs w:val="28"/>
        </w:rPr>
        <w:drawing>
          <wp:inline distT="0" distB="0" distL="0" distR="0" wp14:anchorId="71DE3692" wp14:editId="3E4FB2B8">
            <wp:extent cx="5943600" cy="650875"/>
            <wp:effectExtent l="0" t="0" r="0" b="0"/>
            <wp:docPr id="527387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87802" name=""/>
                    <pic:cNvPicPr/>
                  </pic:nvPicPr>
                  <pic:blipFill>
                    <a:blip r:embed="rId161"/>
                    <a:stretch>
                      <a:fillRect/>
                    </a:stretch>
                  </pic:blipFill>
                  <pic:spPr>
                    <a:xfrm>
                      <a:off x="0" y="0"/>
                      <a:ext cx="5943600" cy="650875"/>
                    </a:xfrm>
                    <a:prstGeom prst="rect">
                      <a:avLst/>
                    </a:prstGeom>
                  </pic:spPr>
                </pic:pic>
              </a:graphicData>
            </a:graphic>
          </wp:inline>
        </w:drawing>
      </w:r>
    </w:p>
    <w:p w14:paraId="090372F3" w14:textId="77777777" w:rsidR="000A7476" w:rsidRDefault="000A7476" w:rsidP="00312504">
      <w:pPr>
        <w:rPr>
          <w:sz w:val="28"/>
          <w:szCs w:val="28"/>
        </w:rPr>
      </w:pPr>
    </w:p>
    <w:p w14:paraId="19FDDF09" w14:textId="7A696877" w:rsidR="000A7476" w:rsidRDefault="00000000" w:rsidP="00312504">
      <w:pPr>
        <w:rPr>
          <w:sz w:val="28"/>
          <w:szCs w:val="28"/>
        </w:rPr>
      </w:pPr>
      <w:r>
        <w:rPr>
          <w:sz w:val="28"/>
          <w:szCs w:val="28"/>
          <w:lang w:val="en-IN"/>
        </w:rPr>
        <w:pict w14:anchorId="59645DA5">
          <v:rect id="_x0000_i1088" style="width:0;height:1.5pt" o:hralign="center" o:hrstd="t" o:hr="t" fillcolor="#a0a0a0" stroked="f"/>
        </w:pict>
      </w:r>
    </w:p>
    <w:p w14:paraId="736FE5CF" w14:textId="26D023E5" w:rsidR="000A7476" w:rsidRDefault="000A7476" w:rsidP="00312504">
      <w:pPr>
        <w:rPr>
          <w:sz w:val="28"/>
          <w:szCs w:val="28"/>
        </w:rPr>
      </w:pPr>
    </w:p>
    <w:p w14:paraId="33193908" w14:textId="77777777" w:rsidR="000A7476" w:rsidRPr="000A7476" w:rsidRDefault="000A7476" w:rsidP="000A7476">
      <w:pPr>
        <w:rPr>
          <w:b/>
          <w:bCs/>
          <w:sz w:val="28"/>
          <w:szCs w:val="28"/>
          <w:lang w:val="en-IN"/>
        </w:rPr>
      </w:pPr>
      <w:r w:rsidRPr="000A7476">
        <w:rPr>
          <w:b/>
          <w:bCs/>
          <w:sz w:val="28"/>
          <w:szCs w:val="28"/>
          <w:lang w:val="en-IN"/>
        </w:rPr>
        <w:t>2. Calling a Function</w:t>
      </w:r>
    </w:p>
    <w:p w14:paraId="69ADC27E" w14:textId="77777777" w:rsidR="000A7476" w:rsidRPr="000A7476" w:rsidRDefault="000A7476" w:rsidP="000A7476">
      <w:pPr>
        <w:rPr>
          <w:sz w:val="28"/>
          <w:szCs w:val="28"/>
          <w:lang w:val="en-IN"/>
        </w:rPr>
      </w:pPr>
      <w:r w:rsidRPr="000A7476">
        <w:rPr>
          <w:sz w:val="28"/>
          <w:szCs w:val="28"/>
          <w:lang w:val="en-IN"/>
        </w:rPr>
        <w:t>To execute a function, use its name followed by parentheses.</w:t>
      </w:r>
    </w:p>
    <w:p w14:paraId="102E9500" w14:textId="77777777" w:rsidR="000A7476" w:rsidRDefault="000A7476" w:rsidP="00312504">
      <w:pPr>
        <w:rPr>
          <w:sz w:val="28"/>
          <w:szCs w:val="28"/>
        </w:rPr>
      </w:pPr>
    </w:p>
    <w:p w14:paraId="309008F8" w14:textId="0B47314A" w:rsidR="000A7476" w:rsidRDefault="000A7476" w:rsidP="00312504">
      <w:pPr>
        <w:rPr>
          <w:sz w:val="28"/>
          <w:szCs w:val="28"/>
        </w:rPr>
      </w:pPr>
      <w:r w:rsidRPr="000A7476">
        <w:rPr>
          <w:noProof/>
          <w:sz w:val="28"/>
          <w:szCs w:val="28"/>
        </w:rPr>
        <w:drawing>
          <wp:inline distT="0" distB="0" distL="0" distR="0" wp14:anchorId="453AA1A0" wp14:editId="53904724">
            <wp:extent cx="5943600" cy="457200"/>
            <wp:effectExtent l="0" t="0" r="0" b="0"/>
            <wp:docPr id="696616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16155" name=""/>
                    <pic:cNvPicPr/>
                  </pic:nvPicPr>
                  <pic:blipFill>
                    <a:blip r:embed="rId162"/>
                    <a:stretch>
                      <a:fillRect/>
                    </a:stretch>
                  </pic:blipFill>
                  <pic:spPr>
                    <a:xfrm>
                      <a:off x="0" y="0"/>
                      <a:ext cx="5943600" cy="457200"/>
                    </a:xfrm>
                    <a:prstGeom prst="rect">
                      <a:avLst/>
                    </a:prstGeom>
                  </pic:spPr>
                </pic:pic>
              </a:graphicData>
            </a:graphic>
          </wp:inline>
        </w:drawing>
      </w:r>
    </w:p>
    <w:p w14:paraId="3F1C1507" w14:textId="77777777" w:rsidR="000A7476" w:rsidRDefault="000A7476" w:rsidP="00312504">
      <w:pPr>
        <w:rPr>
          <w:sz w:val="28"/>
          <w:szCs w:val="28"/>
        </w:rPr>
      </w:pPr>
    </w:p>
    <w:p w14:paraId="42639AB1" w14:textId="4A91811F" w:rsidR="000A7476" w:rsidRDefault="00000000" w:rsidP="000A7476">
      <w:pPr>
        <w:rPr>
          <w:sz w:val="28"/>
          <w:szCs w:val="28"/>
          <w:lang w:val="en-IN"/>
        </w:rPr>
      </w:pPr>
      <w:r>
        <w:rPr>
          <w:sz w:val="28"/>
          <w:szCs w:val="28"/>
          <w:lang w:val="en-IN"/>
        </w:rPr>
        <w:pict w14:anchorId="529C2057">
          <v:rect id="_x0000_i1089" style="width:0;height:1.5pt" o:hralign="center" o:hrstd="t" o:hr="t" fillcolor="#a0a0a0" stroked="f"/>
        </w:pict>
      </w:r>
    </w:p>
    <w:p w14:paraId="41A718C5" w14:textId="77777777" w:rsidR="000A7476" w:rsidRDefault="000A7476" w:rsidP="000A7476">
      <w:pPr>
        <w:rPr>
          <w:sz w:val="28"/>
          <w:szCs w:val="28"/>
        </w:rPr>
      </w:pPr>
    </w:p>
    <w:p w14:paraId="72CA1A07" w14:textId="77777777" w:rsidR="000A7476" w:rsidRPr="000A7476" w:rsidRDefault="000A7476" w:rsidP="000A7476">
      <w:pPr>
        <w:tabs>
          <w:tab w:val="left" w:pos="3791"/>
        </w:tabs>
        <w:rPr>
          <w:b/>
          <w:bCs/>
          <w:sz w:val="28"/>
          <w:szCs w:val="28"/>
          <w:lang w:val="en-IN"/>
        </w:rPr>
      </w:pPr>
      <w:r w:rsidRPr="000A7476">
        <w:rPr>
          <w:b/>
          <w:bCs/>
          <w:sz w:val="28"/>
          <w:szCs w:val="28"/>
          <w:lang w:val="en-IN"/>
        </w:rPr>
        <w:t>3. Function Parameters</w:t>
      </w:r>
    </w:p>
    <w:p w14:paraId="4E556B1D" w14:textId="77777777" w:rsidR="000A7476" w:rsidRPr="000A7476" w:rsidRDefault="000A7476" w:rsidP="000A7476">
      <w:pPr>
        <w:tabs>
          <w:tab w:val="left" w:pos="3791"/>
        </w:tabs>
        <w:rPr>
          <w:sz w:val="28"/>
          <w:szCs w:val="28"/>
          <w:lang w:val="en-IN"/>
        </w:rPr>
      </w:pPr>
      <w:r w:rsidRPr="000A7476">
        <w:rPr>
          <w:sz w:val="28"/>
          <w:szCs w:val="28"/>
          <w:lang w:val="en-IN"/>
        </w:rPr>
        <w:t>Functions can accept arguments (inputs).</w:t>
      </w:r>
    </w:p>
    <w:p w14:paraId="16C96855" w14:textId="0E8982ED" w:rsidR="000A7476" w:rsidRDefault="000A7476" w:rsidP="000A7476">
      <w:pPr>
        <w:tabs>
          <w:tab w:val="left" w:pos="3791"/>
        </w:tabs>
        <w:rPr>
          <w:sz w:val="28"/>
          <w:szCs w:val="28"/>
          <w:lang w:val="en-IN"/>
        </w:rPr>
      </w:pPr>
    </w:p>
    <w:p w14:paraId="174A8CDF" w14:textId="1DAE4684" w:rsidR="000A7476" w:rsidRDefault="000A7476" w:rsidP="000A7476">
      <w:pPr>
        <w:tabs>
          <w:tab w:val="left" w:pos="3791"/>
        </w:tabs>
        <w:rPr>
          <w:sz w:val="28"/>
          <w:szCs w:val="28"/>
        </w:rPr>
      </w:pPr>
      <w:r w:rsidRPr="000A7476">
        <w:rPr>
          <w:noProof/>
          <w:sz w:val="28"/>
          <w:szCs w:val="28"/>
        </w:rPr>
        <w:drawing>
          <wp:inline distT="0" distB="0" distL="0" distR="0" wp14:anchorId="41D3F412" wp14:editId="1BBE3E52">
            <wp:extent cx="5943600" cy="1082040"/>
            <wp:effectExtent l="0" t="0" r="0" b="3810"/>
            <wp:docPr id="154235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52765" name=""/>
                    <pic:cNvPicPr/>
                  </pic:nvPicPr>
                  <pic:blipFill>
                    <a:blip r:embed="rId163"/>
                    <a:stretch>
                      <a:fillRect/>
                    </a:stretch>
                  </pic:blipFill>
                  <pic:spPr>
                    <a:xfrm>
                      <a:off x="0" y="0"/>
                      <a:ext cx="5943600" cy="1082040"/>
                    </a:xfrm>
                    <a:prstGeom prst="rect">
                      <a:avLst/>
                    </a:prstGeom>
                  </pic:spPr>
                </pic:pic>
              </a:graphicData>
            </a:graphic>
          </wp:inline>
        </w:drawing>
      </w:r>
    </w:p>
    <w:p w14:paraId="26FA6F16" w14:textId="77777777" w:rsidR="000A7476" w:rsidRDefault="000A7476" w:rsidP="000A7476">
      <w:pPr>
        <w:tabs>
          <w:tab w:val="left" w:pos="3791"/>
        </w:tabs>
        <w:rPr>
          <w:sz w:val="28"/>
          <w:szCs w:val="28"/>
        </w:rPr>
      </w:pPr>
    </w:p>
    <w:p w14:paraId="5437F800" w14:textId="77777777" w:rsidR="000A7476" w:rsidRDefault="000A7476" w:rsidP="000A7476">
      <w:pPr>
        <w:tabs>
          <w:tab w:val="left" w:pos="3791"/>
        </w:tabs>
        <w:rPr>
          <w:b/>
          <w:bCs/>
          <w:sz w:val="28"/>
          <w:szCs w:val="28"/>
          <w:lang w:val="en-IN"/>
        </w:rPr>
      </w:pPr>
    </w:p>
    <w:p w14:paraId="5045C038" w14:textId="77777777" w:rsidR="000A7476" w:rsidRDefault="000A7476" w:rsidP="000A7476">
      <w:pPr>
        <w:tabs>
          <w:tab w:val="left" w:pos="3791"/>
        </w:tabs>
        <w:rPr>
          <w:b/>
          <w:bCs/>
          <w:sz w:val="28"/>
          <w:szCs w:val="28"/>
          <w:lang w:val="en-IN"/>
        </w:rPr>
      </w:pPr>
    </w:p>
    <w:p w14:paraId="5D892500" w14:textId="77777777" w:rsidR="000A7476" w:rsidRDefault="000A7476" w:rsidP="000A7476">
      <w:pPr>
        <w:tabs>
          <w:tab w:val="left" w:pos="3791"/>
        </w:tabs>
        <w:rPr>
          <w:b/>
          <w:bCs/>
          <w:sz w:val="28"/>
          <w:szCs w:val="28"/>
          <w:lang w:val="en-IN"/>
        </w:rPr>
      </w:pPr>
    </w:p>
    <w:p w14:paraId="239CA550" w14:textId="77777777" w:rsidR="000A7476" w:rsidRDefault="000A7476" w:rsidP="000A7476">
      <w:pPr>
        <w:tabs>
          <w:tab w:val="left" w:pos="3791"/>
        </w:tabs>
        <w:rPr>
          <w:b/>
          <w:bCs/>
          <w:sz w:val="28"/>
          <w:szCs w:val="28"/>
          <w:lang w:val="en-IN"/>
        </w:rPr>
      </w:pPr>
    </w:p>
    <w:p w14:paraId="1F3445DF" w14:textId="715D4E95" w:rsidR="000A7476" w:rsidRPr="000A7476" w:rsidRDefault="000A7476" w:rsidP="000A7476">
      <w:pPr>
        <w:tabs>
          <w:tab w:val="left" w:pos="3791"/>
        </w:tabs>
        <w:rPr>
          <w:b/>
          <w:bCs/>
          <w:sz w:val="28"/>
          <w:szCs w:val="28"/>
          <w:lang w:val="en-IN"/>
        </w:rPr>
      </w:pPr>
      <w:r w:rsidRPr="000A7476">
        <w:rPr>
          <w:b/>
          <w:bCs/>
          <w:sz w:val="28"/>
          <w:szCs w:val="28"/>
          <w:lang w:val="en-IN"/>
        </w:rPr>
        <w:t>Default Parameters</w:t>
      </w:r>
    </w:p>
    <w:p w14:paraId="33694225" w14:textId="77777777" w:rsidR="000A7476" w:rsidRPr="000A7476" w:rsidRDefault="000A7476" w:rsidP="000A7476">
      <w:pPr>
        <w:tabs>
          <w:tab w:val="left" w:pos="3791"/>
        </w:tabs>
        <w:rPr>
          <w:sz w:val="28"/>
          <w:szCs w:val="28"/>
          <w:lang w:val="en-IN"/>
        </w:rPr>
      </w:pPr>
      <w:r w:rsidRPr="000A7476">
        <w:rPr>
          <w:sz w:val="28"/>
          <w:szCs w:val="28"/>
          <w:lang w:val="en-IN"/>
        </w:rPr>
        <w:lastRenderedPageBreak/>
        <w:t>You can set default values for parameters.</w:t>
      </w:r>
    </w:p>
    <w:p w14:paraId="2344EA43" w14:textId="77777777" w:rsidR="000A7476" w:rsidRDefault="000A7476" w:rsidP="000A7476">
      <w:pPr>
        <w:tabs>
          <w:tab w:val="left" w:pos="3791"/>
        </w:tabs>
        <w:rPr>
          <w:sz w:val="28"/>
          <w:szCs w:val="28"/>
        </w:rPr>
      </w:pPr>
    </w:p>
    <w:p w14:paraId="1A8C944F" w14:textId="7B33A184" w:rsidR="000A7476" w:rsidRDefault="000A7476" w:rsidP="000A7476">
      <w:pPr>
        <w:tabs>
          <w:tab w:val="left" w:pos="3791"/>
        </w:tabs>
        <w:rPr>
          <w:sz w:val="28"/>
          <w:szCs w:val="28"/>
        </w:rPr>
      </w:pPr>
      <w:r w:rsidRPr="000A7476">
        <w:rPr>
          <w:noProof/>
          <w:sz w:val="28"/>
          <w:szCs w:val="28"/>
        </w:rPr>
        <w:drawing>
          <wp:inline distT="0" distB="0" distL="0" distR="0" wp14:anchorId="06C850B3" wp14:editId="74E271FE">
            <wp:extent cx="5943600" cy="1271905"/>
            <wp:effectExtent l="0" t="0" r="0" b="4445"/>
            <wp:docPr id="871378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8805" name=""/>
                    <pic:cNvPicPr/>
                  </pic:nvPicPr>
                  <pic:blipFill>
                    <a:blip r:embed="rId164"/>
                    <a:stretch>
                      <a:fillRect/>
                    </a:stretch>
                  </pic:blipFill>
                  <pic:spPr>
                    <a:xfrm>
                      <a:off x="0" y="0"/>
                      <a:ext cx="5943600" cy="1271905"/>
                    </a:xfrm>
                    <a:prstGeom prst="rect">
                      <a:avLst/>
                    </a:prstGeom>
                  </pic:spPr>
                </pic:pic>
              </a:graphicData>
            </a:graphic>
          </wp:inline>
        </w:drawing>
      </w:r>
    </w:p>
    <w:p w14:paraId="579453F0" w14:textId="77777777" w:rsidR="000A7476" w:rsidRPr="000A7476" w:rsidRDefault="000A7476" w:rsidP="000A7476">
      <w:pPr>
        <w:rPr>
          <w:sz w:val="28"/>
          <w:szCs w:val="28"/>
        </w:rPr>
      </w:pPr>
    </w:p>
    <w:p w14:paraId="6CCB335E" w14:textId="5E5C1927" w:rsidR="000A7476" w:rsidRDefault="00000000" w:rsidP="000A7476">
      <w:pPr>
        <w:rPr>
          <w:sz w:val="28"/>
          <w:szCs w:val="28"/>
          <w:lang w:val="en-IN"/>
        </w:rPr>
      </w:pPr>
      <w:r>
        <w:rPr>
          <w:sz w:val="28"/>
          <w:szCs w:val="28"/>
          <w:lang w:val="en-IN"/>
        </w:rPr>
        <w:pict w14:anchorId="40C4F0F1">
          <v:rect id="_x0000_i1090" style="width:0;height:1.5pt" o:hralign="center" o:hrstd="t" o:hr="t" fillcolor="#a0a0a0" stroked="f"/>
        </w:pict>
      </w:r>
    </w:p>
    <w:p w14:paraId="61889A07" w14:textId="77777777" w:rsidR="000A7476" w:rsidRDefault="000A7476" w:rsidP="000A7476">
      <w:pPr>
        <w:rPr>
          <w:sz w:val="28"/>
          <w:szCs w:val="28"/>
          <w:lang w:val="en-IN"/>
        </w:rPr>
      </w:pPr>
    </w:p>
    <w:p w14:paraId="5374F74A" w14:textId="77777777" w:rsidR="000A7476" w:rsidRPr="000A7476" w:rsidRDefault="000A7476" w:rsidP="000A7476">
      <w:pPr>
        <w:rPr>
          <w:b/>
          <w:bCs/>
          <w:sz w:val="28"/>
          <w:szCs w:val="28"/>
          <w:lang w:val="en-IN"/>
        </w:rPr>
      </w:pPr>
      <w:r w:rsidRPr="000A7476">
        <w:rPr>
          <w:b/>
          <w:bCs/>
          <w:sz w:val="28"/>
          <w:szCs w:val="28"/>
          <w:lang w:val="en-IN"/>
        </w:rPr>
        <w:t>4. Return Statement</w:t>
      </w:r>
    </w:p>
    <w:p w14:paraId="493FAEB8" w14:textId="77777777" w:rsidR="000A7476" w:rsidRPr="000A7476" w:rsidRDefault="000A7476" w:rsidP="000A7476">
      <w:pPr>
        <w:rPr>
          <w:sz w:val="28"/>
          <w:szCs w:val="28"/>
          <w:lang w:val="en-IN"/>
        </w:rPr>
      </w:pPr>
      <w:r w:rsidRPr="000A7476">
        <w:rPr>
          <w:sz w:val="28"/>
          <w:szCs w:val="28"/>
          <w:lang w:val="en-IN"/>
        </w:rPr>
        <w:t>Functions can return values using the return keyword.</w:t>
      </w:r>
    </w:p>
    <w:p w14:paraId="53B1F419" w14:textId="77777777" w:rsidR="000A7476" w:rsidRDefault="000A7476" w:rsidP="000A7476">
      <w:pPr>
        <w:rPr>
          <w:sz w:val="28"/>
          <w:szCs w:val="28"/>
        </w:rPr>
      </w:pPr>
    </w:p>
    <w:p w14:paraId="28B0E7F8" w14:textId="3BFCD798" w:rsidR="000A7476" w:rsidRDefault="000A7476" w:rsidP="000A7476">
      <w:pPr>
        <w:rPr>
          <w:sz w:val="28"/>
          <w:szCs w:val="28"/>
        </w:rPr>
      </w:pPr>
      <w:r w:rsidRPr="000A7476">
        <w:rPr>
          <w:noProof/>
          <w:sz w:val="28"/>
          <w:szCs w:val="28"/>
        </w:rPr>
        <w:drawing>
          <wp:inline distT="0" distB="0" distL="0" distR="0" wp14:anchorId="6DE7A7AD" wp14:editId="746A06A2">
            <wp:extent cx="5943600" cy="1247775"/>
            <wp:effectExtent l="0" t="0" r="0" b="9525"/>
            <wp:docPr id="943289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289288" name=""/>
                    <pic:cNvPicPr/>
                  </pic:nvPicPr>
                  <pic:blipFill>
                    <a:blip r:embed="rId165"/>
                    <a:stretch>
                      <a:fillRect/>
                    </a:stretch>
                  </pic:blipFill>
                  <pic:spPr>
                    <a:xfrm>
                      <a:off x="0" y="0"/>
                      <a:ext cx="5943600" cy="1247775"/>
                    </a:xfrm>
                    <a:prstGeom prst="rect">
                      <a:avLst/>
                    </a:prstGeom>
                  </pic:spPr>
                </pic:pic>
              </a:graphicData>
            </a:graphic>
          </wp:inline>
        </w:drawing>
      </w:r>
    </w:p>
    <w:p w14:paraId="2640DDBC" w14:textId="77777777" w:rsidR="000A7476" w:rsidRDefault="000A7476" w:rsidP="000A7476">
      <w:pPr>
        <w:rPr>
          <w:sz w:val="28"/>
          <w:szCs w:val="28"/>
        </w:rPr>
      </w:pPr>
    </w:p>
    <w:p w14:paraId="5E7DE8B0" w14:textId="5A27353E" w:rsidR="000A7476" w:rsidRDefault="00000000" w:rsidP="000A7476">
      <w:pPr>
        <w:rPr>
          <w:sz w:val="28"/>
          <w:szCs w:val="28"/>
          <w:lang w:val="en-IN"/>
        </w:rPr>
      </w:pPr>
      <w:r>
        <w:rPr>
          <w:sz w:val="28"/>
          <w:szCs w:val="28"/>
          <w:lang w:val="en-IN"/>
        </w:rPr>
        <w:pict w14:anchorId="1EC08125">
          <v:rect id="_x0000_i1091" style="width:0;height:1.5pt" o:hralign="center" o:hrstd="t" o:hr="t" fillcolor="#a0a0a0" stroked="f"/>
        </w:pict>
      </w:r>
    </w:p>
    <w:p w14:paraId="0272C66F" w14:textId="77777777" w:rsidR="000A7476" w:rsidRDefault="000A7476" w:rsidP="000A7476">
      <w:pPr>
        <w:rPr>
          <w:sz w:val="28"/>
          <w:szCs w:val="28"/>
          <w:lang w:val="en-IN"/>
        </w:rPr>
      </w:pPr>
    </w:p>
    <w:p w14:paraId="1D425A75" w14:textId="77777777" w:rsidR="000A7476" w:rsidRPr="000A7476" w:rsidRDefault="000A7476" w:rsidP="000A7476">
      <w:pPr>
        <w:rPr>
          <w:b/>
          <w:bCs/>
          <w:sz w:val="28"/>
          <w:szCs w:val="28"/>
          <w:lang w:val="en-IN"/>
        </w:rPr>
      </w:pPr>
      <w:r w:rsidRPr="000A7476">
        <w:rPr>
          <w:b/>
          <w:bCs/>
          <w:sz w:val="28"/>
          <w:szCs w:val="28"/>
          <w:lang w:val="en-IN"/>
        </w:rPr>
        <w:t>5. Types of Functions</w:t>
      </w:r>
    </w:p>
    <w:p w14:paraId="1594FD31" w14:textId="77777777" w:rsidR="000A7476" w:rsidRPr="000A7476" w:rsidRDefault="000A7476">
      <w:pPr>
        <w:numPr>
          <w:ilvl w:val="0"/>
          <w:numId w:val="48"/>
        </w:numPr>
        <w:rPr>
          <w:sz w:val="28"/>
          <w:szCs w:val="28"/>
          <w:lang w:val="en-IN"/>
        </w:rPr>
      </w:pPr>
      <w:r w:rsidRPr="000A7476">
        <w:rPr>
          <w:b/>
          <w:bCs/>
          <w:sz w:val="28"/>
          <w:szCs w:val="28"/>
          <w:lang w:val="en-IN"/>
        </w:rPr>
        <w:t>Built-in Functions</w:t>
      </w:r>
      <w:r w:rsidRPr="000A7476">
        <w:rPr>
          <w:sz w:val="28"/>
          <w:szCs w:val="28"/>
          <w:lang w:val="en-IN"/>
        </w:rPr>
        <w:t xml:space="preserve">: Predefined (e.g., </w:t>
      </w:r>
      <w:proofErr w:type="gramStart"/>
      <w:r w:rsidRPr="000A7476">
        <w:rPr>
          <w:sz w:val="28"/>
          <w:szCs w:val="28"/>
          <w:lang w:val="en-IN"/>
        </w:rPr>
        <w:t>print(</w:t>
      </w:r>
      <w:proofErr w:type="gramEnd"/>
      <w:r w:rsidRPr="000A7476">
        <w:rPr>
          <w:sz w:val="28"/>
          <w:szCs w:val="28"/>
          <w:lang w:val="en-IN"/>
        </w:rPr>
        <w:t xml:space="preserve">), </w:t>
      </w:r>
      <w:proofErr w:type="spellStart"/>
      <w:r w:rsidRPr="000A7476">
        <w:rPr>
          <w:sz w:val="28"/>
          <w:szCs w:val="28"/>
          <w:lang w:val="en-IN"/>
        </w:rPr>
        <w:t>len</w:t>
      </w:r>
      <w:proofErr w:type="spellEnd"/>
      <w:r w:rsidRPr="000A7476">
        <w:rPr>
          <w:sz w:val="28"/>
          <w:szCs w:val="28"/>
          <w:lang w:val="en-IN"/>
        </w:rPr>
        <w:t>(), max()).</w:t>
      </w:r>
    </w:p>
    <w:p w14:paraId="0FC20D9B" w14:textId="77777777" w:rsidR="000A7476" w:rsidRPr="000A7476" w:rsidRDefault="000A7476">
      <w:pPr>
        <w:numPr>
          <w:ilvl w:val="0"/>
          <w:numId w:val="48"/>
        </w:numPr>
        <w:rPr>
          <w:sz w:val="28"/>
          <w:szCs w:val="28"/>
          <w:lang w:val="en-IN"/>
        </w:rPr>
      </w:pPr>
      <w:r w:rsidRPr="000A7476">
        <w:rPr>
          <w:b/>
          <w:bCs/>
          <w:sz w:val="28"/>
          <w:szCs w:val="28"/>
          <w:lang w:val="en-IN"/>
        </w:rPr>
        <w:t>User-defined Functions</w:t>
      </w:r>
      <w:r w:rsidRPr="000A7476">
        <w:rPr>
          <w:sz w:val="28"/>
          <w:szCs w:val="28"/>
          <w:lang w:val="en-IN"/>
        </w:rPr>
        <w:t>: Functions created by the user.</w:t>
      </w:r>
    </w:p>
    <w:p w14:paraId="31BA0147" w14:textId="77777777" w:rsidR="000A7476" w:rsidRDefault="000A7476" w:rsidP="000A7476">
      <w:pPr>
        <w:rPr>
          <w:sz w:val="28"/>
          <w:szCs w:val="28"/>
        </w:rPr>
      </w:pPr>
    </w:p>
    <w:p w14:paraId="17EBD3FE" w14:textId="00065642" w:rsidR="000A7476" w:rsidRDefault="00000000" w:rsidP="000A7476">
      <w:pPr>
        <w:rPr>
          <w:sz w:val="28"/>
          <w:szCs w:val="28"/>
          <w:lang w:val="en-IN"/>
        </w:rPr>
      </w:pPr>
      <w:r>
        <w:rPr>
          <w:sz w:val="28"/>
          <w:szCs w:val="28"/>
          <w:lang w:val="en-IN"/>
        </w:rPr>
        <w:pict w14:anchorId="7AF765B9">
          <v:rect id="_x0000_i1092" style="width:0;height:1.5pt" o:hralign="center" o:hrstd="t" o:hr="t" fillcolor="#a0a0a0" stroked="f"/>
        </w:pict>
      </w:r>
    </w:p>
    <w:p w14:paraId="28CD1979" w14:textId="77777777" w:rsidR="000A7476" w:rsidRDefault="000A7476" w:rsidP="000A7476">
      <w:pPr>
        <w:rPr>
          <w:sz w:val="28"/>
          <w:szCs w:val="28"/>
          <w:lang w:val="en-IN"/>
        </w:rPr>
      </w:pPr>
    </w:p>
    <w:p w14:paraId="5D268F63" w14:textId="77777777" w:rsidR="000A7476" w:rsidRDefault="000A7476" w:rsidP="000A7476">
      <w:pPr>
        <w:rPr>
          <w:b/>
          <w:bCs/>
          <w:sz w:val="28"/>
          <w:szCs w:val="28"/>
          <w:lang w:val="en-IN"/>
        </w:rPr>
      </w:pPr>
    </w:p>
    <w:p w14:paraId="5FED3DE4" w14:textId="77777777" w:rsidR="000A7476" w:rsidRDefault="000A7476" w:rsidP="000A7476">
      <w:pPr>
        <w:rPr>
          <w:b/>
          <w:bCs/>
          <w:sz w:val="28"/>
          <w:szCs w:val="28"/>
          <w:lang w:val="en-IN"/>
        </w:rPr>
      </w:pPr>
    </w:p>
    <w:p w14:paraId="6FB66F93" w14:textId="77777777" w:rsidR="000A7476" w:rsidRDefault="000A7476" w:rsidP="000A7476">
      <w:pPr>
        <w:rPr>
          <w:b/>
          <w:bCs/>
          <w:sz w:val="28"/>
          <w:szCs w:val="28"/>
          <w:lang w:val="en-IN"/>
        </w:rPr>
      </w:pPr>
    </w:p>
    <w:p w14:paraId="60E12070" w14:textId="77777777" w:rsidR="000A7476" w:rsidRDefault="000A7476" w:rsidP="000A7476">
      <w:pPr>
        <w:rPr>
          <w:b/>
          <w:bCs/>
          <w:sz w:val="28"/>
          <w:szCs w:val="28"/>
          <w:lang w:val="en-IN"/>
        </w:rPr>
      </w:pPr>
    </w:p>
    <w:p w14:paraId="007E24C7" w14:textId="77777777" w:rsidR="000A7476" w:rsidRDefault="000A7476" w:rsidP="000A7476">
      <w:pPr>
        <w:rPr>
          <w:b/>
          <w:bCs/>
          <w:sz w:val="28"/>
          <w:szCs w:val="28"/>
          <w:lang w:val="en-IN"/>
        </w:rPr>
      </w:pPr>
    </w:p>
    <w:p w14:paraId="2B23B348" w14:textId="77777777" w:rsidR="000A7476" w:rsidRDefault="000A7476" w:rsidP="000A7476">
      <w:pPr>
        <w:rPr>
          <w:b/>
          <w:bCs/>
          <w:sz w:val="28"/>
          <w:szCs w:val="28"/>
          <w:lang w:val="en-IN"/>
        </w:rPr>
      </w:pPr>
    </w:p>
    <w:p w14:paraId="399BC0BA" w14:textId="77777777" w:rsidR="000A7476" w:rsidRDefault="000A7476" w:rsidP="000A7476">
      <w:pPr>
        <w:rPr>
          <w:b/>
          <w:bCs/>
          <w:sz w:val="28"/>
          <w:szCs w:val="28"/>
          <w:lang w:val="en-IN"/>
        </w:rPr>
      </w:pPr>
    </w:p>
    <w:p w14:paraId="7D57880D" w14:textId="77777777" w:rsidR="000A7476" w:rsidRDefault="000A7476" w:rsidP="000A7476">
      <w:pPr>
        <w:rPr>
          <w:b/>
          <w:bCs/>
          <w:sz w:val="28"/>
          <w:szCs w:val="28"/>
          <w:lang w:val="en-IN"/>
        </w:rPr>
      </w:pPr>
    </w:p>
    <w:p w14:paraId="773E2522" w14:textId="273D7FAB" w:rsidR="000A7476" w:rsidRPr="000A7476" w:rsidRDefault="000A7476" w:rsidP="000A7476">
      <w:pPr>
        <w:rPr>
          <w:b/>
          <w:bCs/>
          <w:sz w:val="28"/>
          <w:szCs w:val="28"/>
          <w:lang w:val="en-IN"/>
        </w:rPr>
      </w:pPr>
      <w:r w:rsidRPr="000A7476">
        <w:rPr>
          <w:b/>
          <w:bCs/>
          <w:sz w:val="28"/>
          <w:szCs w:val="28"/>
          <w:lang w:val="en-IN"/>
        </w:rPr>
        <w:t>6. Variable Scope</w:t>
      </w:r>
    </w:p>
    <w:p w14:paraId="26237420" w14:textId="77777777" w:rsidR="000A7476" w:rsidRPr="000A7476" w:rsidRDefault="000A7476">
      <w:pPr>
        <w:numPr>
          <w:ilvl w:val="0"/>
          <w:numId w:val="49"/>
        </w:numPr>
        <w:rPr>
          <w:sz w:val="28"/>
          <w:szCs w:val="28"/>
          <w:lang w:val="en-IN"/>
        </w:rPr>
      </w:pPr>
      <w:r w:rsidRPr="000A7476">
        <w:rPr>
          <w:b/>
          <w:bCs/>
          <w:sz w:val="28"/>
          <w:szCs w:val="28"/>
          <w:lang w:val="en-IN"/>
        </w:rPr>
        <w:lastRenderedPageBreak/>
        <w:t>Local Scope</w:t>
      </w:r>
      <w:r w:rsidRPr="000A7476">
        <w:rPr>
          <w:sz w:val="28"/>
          <w:szCs w:val="28"/>
          <w:lang w:val="en-IN"/>
        </w:rPr>
        <w:t>: Variables defined inside a function are accessible only within that function.</w:t>
      </w:r>
    </w:p>
    <w:p w14:paraId="25A39FFB" w14:textId="77777777" w:rsidR="000A7476" w:rsidRDefault="000A7476" w:rsidP="000A7476">
      <w:pPr>
        <w:rPr>
          <w:sz w:val="28"/>
          <w:szCs w:val="28"/>
        </w:rPr>
      </w:pPr>
    </w:p>
    <w:p w14:paraId="677C60BC" w14:textId="69F5FF41" w:rsidR="000A7476" w:rsidRPr="000A7476" w:rsidRDefault="000A7476" w:rsidP="000A7476">
      <w:pPr>
        <w:rPr>
          <w:sz w:val="28"/>
          <w:szCs w:val="28"/>
        </w:rPr>
      </w:pPr>
      <w:r w:rsidRPr="000A7476">
        <w:rPr>
          <w:noProof/>
          <w:sz w:val="28"/>
          <w:szCs w:val="28"/>
        </w:rPr>
        <w:drawing>
          <wp:inline distT="0" distB="0" distL="0" distR="0" wp14:anchorId="1D4E4C83" wp14:editId="48D23ED9">
            <wp:extent cx="5943600" cy="1262380"/>
            <wp:effectExtent l="0" t="0" r="0" b="0"/>
            <wp:docPr id="84050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02769" name=""/>
                    <pic:cNvPicPr/>
                  </pic:nvPicPr>
                  <pic:blipFill>
                    <a:blip r:embed="rId166"/>
                    <a:stretch>
                      <a:fillRect/>
                    </a:stretch>
                  </pic:blipFill>
                  <pic:spPr>
                    <a:xfrm>
                      <a:off x="0" y="0"/>
                      <a:ext cx="5943600" cy="1262380"/>
                    </a:xfrm>
                    <a:prstGeom prst="rect">
                      <a:avLst/>
                    </a:prstGeom>
                  </pic:spPr>
                </pic:pic>
              </a:graphicData>
            </a:graphic>
          </wp:inline>
        </w:drawing>
      </w:r>
    </w:p>
    <w:p w14:paraId="743F7045" w14:textId="77777777" w:rsidR="000A7476" w:rsidRDefault="000A7476" w:rsidP="000A7476">
      <w:pPr>
        <w:rPr>
          <w:sz w:val="28"/>
          <w:szCs w:val="28"/>
        </w:rPr>
      </w:pPr>
    </w:p>
    <w:p w14:paraId="689AE2E9" w14:textId="77777777" w:rsidR="000A7476" w:rsidRPr="000A7476" w:rsidRDefault="000A7476">
      <w:pPr>
        <w:numPr>
          <w:ilvl w:val="0"/>
          <w:numId w:val="50"/>
        </w:numPr>
        <w:rPr>
          <w:sz w:val="28"/>
          <w:szCs w:val="28"/>
          <w:lang w:val="en-IN"/>
        </w:rPr>
      </w:pPr>
      <w:r w:rsidRPr="000A7476">
        <w:rPr>
          <w:b/>
          <w:bCs/>
          <w:sz w:val="28"/>
          <w:szCs w:val="28"/>
          <w:lang w:val="en-IN"/>
        </w:rPr>
        <w:t>Global Scope</w:t>
      </w:r>
      <w:r w:rsidRPr="000A7476">
        <w:rPr>
          <w:sz w:val="28"/>
          <w:szCs w:val="28"/>
          <w:lang w:val="en-IN"/>
        </w:rPr>
        <w:t>: Variables defined outside functions are accessible throughout the program.</w:t>
      </w:r>
    </w:p>
    <w:p w14:paraId="294D009B" w14:textId="77777777" w:rsidR="000A7476" w:rsidRDefault="000A7476" w:rsidP="000A7476">
      <w:pPr>
        <w:rPr>
          <w:sz w:val="28"/>
          <w:szCs w:val="28"/>
          <w:lang w:val="en-IN"/>
        </w:rPr>
      </w:pPr>
    </w:p>
    <w:p w14:paraId="5B328CFC" w14:textId="05B7C2CF" w:rsidR="000A7476" w:rsidRDefault="000A7476" w:rsidP="000A7476">
      <w:pPr>
        <w:rPr>
          <w:sz w:val="28"/>
          <w:szCs w:val="28"/>
        </w:rPr>
      </w:pPr>
      <w:r w:rsidRPr="000A7476">
        <w:rPr>
          <w:noProof/>
          <w:sz w:val="28"/>
          <w:szCs w:val="28"/>
        </w:rPr>
        <w:drawing>
          <wp:inline distT="0" distB="0" distL="0" distR="0" wp14:anchorId="75B93E83" wp14:editId="68BA3661">
            <wp:extent cx="5943600" cy="1478915"/>
            <wp:effectExtent l="0" t="0" r="0" b="6985"/>
            <wp:docPr id="821642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2528" name=""/>
                    <pic:cNvPicPr/>
                  </pic:nvPicPr>
                  <pic:blipFill>
                    <a:blip r:embed="rId167"/>
                    <a:stretch>
                      <a:fillRect/>
                    </a:stretch>
                  </pic:blipFill>
                  <pic:spPr>
                    <a:xfrm>
                      <a:off x="0" y="0"/>
                      <a:ext cx="5943600" cy="1478915"/>
                    </a:xfrm>
                    <a:prstGeom prst="rect">
                      <a:avLst/>
                    </a:prstGeom>
                  </pic:spPr>
                </pic:pic>
              </a:graphicData>
            </a:graphic>
          </wp:inline>
        </w:drawing>
      </w:r>
    </w:p>
    <w:p w14:paraId="07F17274" w14:textId="77777777" w:rsidR="000A7476" w:rsidRDefault="000A7476" w:rsidP="000A7476">
      <w:pPr>
        <w:rPr>
          <w:sz w:val="28"/>
          <w:szCs w:val="28"/>
        </w:rPr>
      </w:pPr>
    </w:p>
    <w:p w14:paraId="631CAE1A" w14:textId="77777777" w:rsidR="000A7476" w:rsidRPr="000A7476" w:rsidRDefault="000A7476" w:rsidP="000A7476">
      <w:pPr>
        <w:rPr>
          <w:b/>
          <w:bCs/>
          <w:sz w:val="28"/>
          <w:szCs w:val="28"/>
          <w:lang w:val="en-IN"/>
        </w:rPr>
      </w:pPr>
      <w:r w:rsidRPr="000A7476">
        <w:rPr>
          <w:b/>
          <w:bCs/>
          <w:sz w:val="28"/>
          <w:szCs w:val="28"/>
          <w:lang w:val="en-IN"/>
        </w:rPr>
        <w:t>Modifying Global Variables</w:t>
      </w:r>
    </w:p>
    <w:p w14:paraId="5E4FF4FC" w14:textId="77777777" w:rsidR="000A7476" w:rsidRPr="000A7476" w:rsidRDefault="000A7476" w:rsidP="000A7476">
      <w:pPr>
        <w:rPr>
          <w:sz w:val="28"/>
          <w:szCs w:val="28"/>
          <w:lang w:val="en-IN"/>
        </w:rPr>
      </w:pPr>
      <w:r w:rsidRPr="000A7476">
        <w:rPr>
          <w:sz w:val="28"/>
          <w:szCs w:val="28"/>
          <w:lang w:val="en-IN"/>
        </w:rPr>
        <w:t>Use the global keyword to modify global variables inside a function.</w:t>
      </w:r>
    </w:p>
    <w:p w14:paraId="7579FE43" w14:textId="77777777" w:rsidR="000A7476" w:rsidRDefault="000A7476" w:rsidP="000A7476">
      <w:pPr>
        <w:rPr>
          <w:sz w:val="28"/>
          <w:szCs w:val="28"/>
        </w:rPr>
      </w:pPr>
    </w:p>
    <w:p w14:paraId="65440144" w14:textId="68A8181A" w:rsidR="000A7476" w:rsidRDefault="000A7476" w:rsidP="000A7476">
      <w:pPr>
        <w:rPr>
          <w:sz w:val="28"/>
          <w:szCs w:val="28"/>
        </w:rPr>
      </w:pPr>
      <w:r w:rsidRPr="000A7476">
        <w:rPr>
          <w:noProof/>
          <w:sz w:val="28"/>
          <w:szCs w:val="28"/>
        </w:rPr>
        <w:drawing>
          <wp:inline distT="0" distB="0" distL="0" distR="0" wp14:anchorId="13B1994E" wp14:editId="6E39A72F">
            <wp:extent cx="5943600" cy="1839595"/>
            <wp:effectExtent l="0" t="0" r="0" b="8255"/>
            <wp:docPr id="1003843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43472" name=""/>
                    <pic:cNvPicPr/>
                  </pic:nvPicPr>
                  <pic:blipFill>
                    <a:blip r:embed="rId168"/>
                    <a:stretch>
                      <a:fillRect/>
                    </a:stretch>
                  </pic:blipFill>
                  <pic:spPr>
                    <a:xfrm>
                      <a:off x="0" y="0"/>
                      <a:ext cx="5943600" cy="1839595"/>
                    </a:xfrm>
                    <a:prstGeom prst="rect">
                      <a:avLst/>
                    </a:prstGeom>
                  </pic:spPr>
                </pic:pic>
              </a:graphicData>
            </a:graphic>
          </wp:inline>
        </w:drawing>
      </w:r>
    </w:p>
    <w:p w14:paraId="1CE19260" w14:textId="77777777" w:rsidR="000A7476" w:rsidRDefault="000A7476" w:rsidP="000A7476">
      <w:pPr>
        <w:rPr>
          <w:sz w:val="28"/>
          <w:szCs w:val="28"/>
        </w:rPr>
      </w:pPr>
    </w:p>
    <w:p w14:paraId="20E96287" w14:textId="77777777" w:rsidR="000A7476" w:rsidRDefault="000A7476" w:rsidP="000A7476">
      <w:pPr>
        <w:rPr>
          <w:sz w:val="28"/>
          <w:szCs w:val="28"/>
        </w:rPr>
      </w:pPr>
    </w:p>
    <w:p w14:paraId="1F4D6219" w14:textId="77777777" w:rsidR="000A7476" w:rsidRDefault="000A7476" w:rsidP="000A7476">
      <w:pPr>
        <w:rPr>
          <w:sz w:val="28"/>
          <w:szCs w:val="28"/>
        </w:rPr>
      </w:pPr>
    </w:p>
    <w:p w14:paraId="2AE07798" w14:textId="3FA05969" w:rsidR="000A7476" w:rsidRDefault="00000000" w:rsidP="000A7476">
      <w:pPr>
        <w:rPr>
          <w:sz w:val="28"/>
          <w:szCs w:val="28"/>
          <w:lang w:val="en-IN"/>
        </w:rPr>
      </w:pPr>
      <w:r>
        <w:rPr>
          <w:sz w:val="28"/>
          <w:szCs w:val="28"/>
          <w:lang w:val="en-IN"/>
        </w:rPr>
        <w:pict w14:anchorId="692B5D1F">
          <v:rect id="_x0000_i1093" style="width:0;height:1.5pt" o:hralign="center" o:hrstd="t" o:hr="t" fillcolor="#a0a0a0" stroked="f"/>
        </w:pict>
      </w:r>
    </w:p>
    <w:p w14:paraId="008F4914" w14:textId="77777777" w:rsidR="000A7476" w:rsidRPr="000A7476" w:rsidRDefault="000A7476" w:rsidP="000A7476">
      <w:pPr>
        <w:rPr>
          <w:b/>
          <w:bCs/>
          <w:sz w:val="28"/>
          <w:szCs w:val="28"/>
          <w:lang w:val="en-IN"/>
        </w:rPr>
      </w:pPr>
      <w:r w:rsidRPr="000A7476">
        <w:rPr>
          <w:b/>
          <w:bCs/>
          <w:sz w:val="28"/>
          <w:szCs w:val="28"/>
          <w:lang w:val="en-IN"/>
        </w:rPr>
        <w:t>**7. *</w:t>
      </w:r>
      <w:proofErr w:type="spellStart"/>
      <w:proofErr w:type="gramStart"/>
      <w:r w:rsidRPr="000A7476">
        <w:rPr>
          <w:b/>
          <w:bCs/>
          <w:sz w:val="28"/>
          <w:szCs w:val="28"/>
          <w:u w:val="single"/>
          <w:lang w:val="en-IN"/>
        </w:rPr>
        <w:t>args</w:t>
      </w:r>
      <w:proofErr w:type="spellEnd"/>
      <w:proofErr w:type="gramEnd"/>
      <w:r w:rsidRPr="000A7476">
        <w:rPr>
          <w:b/>
          <w:bCs/>
          <w:sz w:val="28"/>
          <w:szCs w:val="28"/>
          <w:lang w:val="en-IN"/>
        </w:rPr>
        <w:t xml:space="preserve"> and </w:t>
      </w:r>
      <w:proofErr w:type="spellStart"/>
      <w:r w:rsidRPr="000A7476">
        <w:rPr>
          <w:b/>
          <w:bCs/>
          <w:sz w:val="28"/>
          <w:szCs w:val="28"/>
          <w:u w:val="single"/>
          <w:lang w:val="en-IN"/>
        </w:rPr>
        <w:t>kwargs</w:t>
      </w:r>
      <w:proofErr w:type="spellEnd"/>
    </w:p>
    <w:p w14:paraId="13F33413" w14:textId="77777777" w:rsidR="000A7476" w:rsidRPr="000A7476" w:rsidRDefault="000A7476" w:rsidP="000A7476">
      <w:pPr>
        <w:rPr>
          <w:b/>
          <w:bCs/>
          <w:sz w:val="28"/>
          <w:szCs w:val="28"/>
          <w:lang w:val="en-IN"/>
        </w:rPr>
      </w:pPr>
      <w:r w:rsidRPr="000A7476">
        <w:rPr>
          <w:b/>
          <w:bCs/>
          <w:sz w:val="28"/>
          <w:szCs w:val="28"/>
          <w:lang w:val="en-IN"/>
        </w:rPr>
        <w:lastRenderedPageBreak/>
        <w:t>*</w:t>
      </w:r>
      <w:proofErr w:type="spellStart"/>
      <w:proofErr w:type="gramStart"/>
      <w:r w:rsidRPr="000A7476">
        <w:rPr>
          <w:b/>
          <w:bCs/>
          <w:sz w:val="28"/>
          <w:szCs w:val="28"/>
          <w:u w:val="single"/>
          <w:lang w:val="en-IN"/>
        </w:rPr>
        <w:t>args</w:t>
      </w:r>
      <w:proofErr w:type="spellEnd"/>
      <w:proofErr w:type="gramEnd"/>
      <w:r w:rsidRPr="000A7476">
        <w:rPr>
          <w:b/>
          <w:bCs/>
          <w:sz w:val="28"/>
          <w:szCs w:val="28"/>
          <w:lang w:val="en-IN"/>
        </w:rPr>
        <w:t>: Allows a function to accept multiple positional arguments.</w:t>
      </w:r>
    </w:p>
    <w:p w14:paraId="69A70C68" w14:textId="77777777" w:rsidR="000A7476" w:rsidRDefault="000A7476" w:rsidP="000A7476">
      <w:pPr>
        <w:rPr>
          <w:sz w:val="28"/>
          <w:szCs w:val="28"/>
        </w:rPr>
      </w:pPr>
    </w:p>
    <w:p w14:paraId="13CCE178" w14:textId="3AB73040" w:rsidR="000A7476" w:rsidRDefault="000A7476" w:rsidP="000A7476">
      <w:pPr>
        <w:rPr>
          <w:sz w:val="28"/>
          <w:szCs w:val="28"/>
        </w:rPr>
      </w:pPr>
      <w:r w:rsidRPr="000A7476">
        <w:rPr>
          <w:noProof/>
          <w:sz w:val="28"/>
          <w:szCs w:val="28"/>
        </w:rPr>
        <w:drawing>
          <wp:inline distT="0" distB="0" distL="0" distR="0" wp14:anchorId="20C2E3F0" wp14:editId="512993A2">
            <wp:extent cx="5943600" cy="1075055"/>
            <wp:effectExtent l="0" t="0" r="0" b="0"/>
            <wp:docPr id="365403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03327" name=""/>
                    <pic:cNvPicPr/>
                  </pic:nvPicPr>
                  <pic:blipFill>
                    <a:blip r:embed="rId169"/>
                    <a:stretch>
                      <a:fillRect/>
                    </a:stretch>
                  </pic:blipFill>
                  <pic:spPr>
                    <a:xfrm>
                      <a:off x="0" y="0"/>
                      <a:ext cx="5943600" cy="1075055"/>
                    </a:xfrm>
                    <a:prstGeom prst="rect">
                      <a:avLst/>
                    </a:prstGeom>
                  </pic:spPr>
                </pic:pic>
              </a:graphicData>
            </a:graphic>
          </wp:inline>
        </w:drawing>
      </w:r>
    </w:p>
    <w:p w14:paraId="12D73FBE" w14:textId="77777777" w:rsidR="000A7476" w:rsidRDefault="000A7476" w:rsidP="000A7476">
      <w:pPr>
        <w:rPr>
          <w:sz w:val="28"/>
          <w:szCs w:val="28"/>
        </w:rPr>
      </w:pPr>
    </w:p>
    <w:p w14:paraId="4CDDFF20" w14:textId="42A75734" w:rsidR="000A7476" w:rsidRDefault="000A7476" w:rsidP="000A7476">
      <w:pPr>
        <w:rPr>
          <w:b/>
          <w:bCs/>
          <w:sz w:val="28"/>
          <w:szCs w:val="28"/>
          <w:u w:val="single"/>
        </w:rPr>
      </w:pPr>
      <w:r w:rsidRPr="000A7476">
        <w:rPr>
          <w:b/>
          <w:bCs/>
          <w:sz w:val="28"/>
          <w:szCs w:val="28"/>
        </w:rPr>
        <w:t>**</w:t>
      </w:r>
      <w:proofErr w:type="spellStart"/>
      <w:r w:rsidRPr="000A7476">
        <w:rPr>
          <w:b/>
          <w:bCs/>
          <w:sz w:val="28"/>
          <w:szCs w:val="28"/>
          <w:u w:val="single"/>
        </w:rPr>
        <w:t>kwargs</w:t>
      </w:r>
      <w:proofErr w:type="spellEnd"/>
      <w:r w:rsidRPr="000A7476">
        <w:rPr>
          <w:sz w:val="28"/>
          <w:szCs w:val="28"/>
        </w:rPr>
        <w:t>: Allows a function to accept multiple keyword arguments.</w:t>
      </w:r>
    </w:p>
    <w:p w14:paraId="4A2BEB4A" w14:textId="77777777" w:rsidR="000A7476" w:rsidRDefault="000A7476" w:rsidP="000A7476">
      <w:pPr>
        <w:rPr>
          <w:b/>
          <w:bCs/>
          <w:sz w:val="28"/>
          <w:szCs w:val="28"/>
          <w:u w:val="single"/>
        </w:rPr>
      </w:pPr>
    </w:p>
    <w:p w14:paraId="3B0B9258" w14:textId="59ECE449" w:rsidR="000A7476" w:rsidRDefault="000A7476" w:rsidP="000A7476">
      <w:pPr>
        <w:rPr>
          <w:b/>
          <w:bCs/>
          <w:sz w:val="28"/>
          <w:szCs w:val="28"/>
          <w:u w:val="single"/>
        </w:rPr>
      </w:pPr>
      <w:r w:rsidRPr="000A7476">
        <w:rPr>
          <w:b/>
          <w:bCs/>
          <w:noProof/>
          <w:sz w:val="28"/>
          <w:szCs w:val="28"/>
          <w:u w:val="single"/>
        </w:rPr>
        <w:drawing>
          <wp:inline distT="0" distB="0" distL="0" distR="0" wp14:anchorId="6FFE9BA9" wp14:editId="5F1F57F3">
            <wp:extent cx="5943600" cy="1257300"/>
            <wp:effectExtent l="0" t="0" r="0" b="0"/>
            <wp:docPr id="58310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103332" name=""/>
                    <pic:cNvPicPr/>
                  </pic:nvPicPr>
                  <pic:blipFill>
                    <a:blip r:embed="rId170"/>
                    <a:stretch>
                      <a:fillRect/>
                    </a:stretch>
                  </pic:blipFill>
                  <pic:spPr>
                    <a:xfrm>
                      <a:off x="0" y="0"/>
                      <a:ext cx="5943600" cy="1257300"/>
                    </a:xfrm>
                    <a:prstGeom prst="rect">
                      <a:avLst/>
                    </a:prstGeom>
                  </pic:spPr>
                </pic:pic>
              </a:graphicData>
            </a:graphic>
          </wp:inline>
        </w:drawing>
      </w:r>
    </w:p>
    <w:p w14:paraId="0949C38A" w14:textId="77777777" w:rsidR="000A7476" w:rsidRDefault="000A7476" w:rsidP="000A7476">
      <w:pPr>
        <w:rPr>
          <w:b/>
          <w:bCs/>
          <w:sz w:val="28"/>
          <w:szCs w:val="28"/>
          <w:u w:val="single"/>
        </w:rPr>
      </w:pPr>
    </w:p>
    <w:p w14:paraId="25A2E055" w14:textId="04BB3F14" w:rsidR="000A7476" w:rsidRDefault="00000000" w:rsidP="000A7476">
      <w:pPr>
        <w:rPr>
          <w:sz w:val="28"/>
          <w:szCs w:val="28"/>
          <w:lang w:val="en-IN"/>
        </w:rPr>
      </w:pPr>
      <w:r>
        <w:rPr>
          <w:sz w:val="28"/>
          <w:szCs w:val="28"/>
          <w:lang w:val="en-IN"/>
        </w:rPr>
        <w:pict w14:anchorId="3E09457A">
          <v:rect id="_x0000_i1094" style="width:0;height:1.5pt" o:hralign="center" o:hrstd="t" o:hr="t" fillcolor="#a0a0a0" stroked="f"/>
        </w:pict>
      </w:r>
    </w:p>
    <w:p w14:paraId="37E7C1AE" w14:textId="77777777" w:rsidR="000A7476" w:rsidRDefault="000A7476" w:rsidP="000A7476">
      <w:pPr>
        <w:rPr>
          <w:sz w:val="28"/>
          <w:szCs w:val="28"/>
          <w:lang w:val="en-IN"/>
        </w:rPr>
      </w:pPr>
    </w:p>
    <w:p w14:paraId="46B632A8" w14:textId="77777777" w:rsidR="000A7476" w:rsidRPr="000A7476" w:rsidRDefault="000A7476" w:rsidP="000A7476">
      <w:pPr>
        <w:rPr>
          <w:b/>
          <w:bCs/>
          <w:sz w:val="28"/>
          <w:szCs w:val="28"/>
          <w:u w:val="single"/>
          <w:lang w:val="en-IN"/>
        </w:rPr>
      </w:pPr>
      <w:r w:rsidRPr="000A7476">
        <w:rPr>
          <w:b/>
          <w:bCs/>
          <w:sz w:val="28"/>
          <w:szCs w:val="28"/>
          <w:u w:val="single"/>
          <w:lang w:val="en-IN"/>
        </w:rPr>
        <w:t>8. Lambda Functions</w:t>
      </w:r>
    </w:p>
    <w:p w14:paraId="56C2422E" w14:textId="77777777" w:rsidR="000A7476" w:rsidRPr="000A7476" w:rsidRDefault="000A7476" w:rsidP="000A7476">
      <w:pPr>
        <w:rPr>
          <w:b/>
          <w:bCs/>
          <w:sz w:val="28"/>
          <w:szCs w:val="28"/>
          <w:u w:val="single"/>
          <w:lang w:val="en-IN"/>
        </w:rPr>
      </w:pPr>
      <w:r w:rsidRPr="000A7476">
        <w:rPr>
          <w:b/>
          <w:bCs/>
          <w:sz w:val="28"/>
          <w:szCs w:val="28"/>
          <w:u w:val="single"/>
          <w:lang w:val="en-IN"/>
        </w:rPr>
        <w:t>Lambda functions are anonymous, single-expression functions.</w:t>
      </w:r>
    </w:p>
    <w:p w14:paraId="3E4455D7" w14:textId="77777777" w:rsidR="000A7476" w:rsidRDefault="000A7476" w:rsidP="000A7476">
      <w:pPr>
        <w:rPr>
          <w:b/>
          <w:bCs/>
          <w:sz w:val="28"/>
          <w:szCs w:val="28"/>
          <w:u w:val="single"/>
        </w:rPr>
      </w:pPr>
    </w:p>
    <w:p w14:paraId="44BB267A" w14:textId="1E17A6A3" w:rsidR="000A7476" w:rsidRDefault="000A7476" w:rsidP="000A7476">
      <w:pPr>
        <w:rPr>
          <w:b/>
          <w:bCs/>
          <w:sz w:val="28"/>
          <w:szCs w:val="28"/>
        </w:rPr>
      </w:pPr>
      <w:r w:rsidRPr="000A7476">
        <w:rPr>
          <w:b/>
          <w:bCs/>
          <w:noProof/>
          <w:sz w:val="28"/>
          <w:szCs w:val="28"/>
        </w:rPr>
        <w:drawing>
          <wp:inline distT="0" distB="0" distL="0" distR="0" wp14:anchorId="0C60804D" wp14:editId="4719D608">
            <wp:extent cx="5943600" cy="571500"/>
            <wp:effectExtent l="0" t="0" r="0" b="0"/>
            <wp:docPr id="88188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7931" name=""/>
                    <pic:cNvPicPr/>
                  </pic:nvPicPr>
                  <pic:blipFill>
                    <a:blip r:embed="rId171"/>
                    <a:stretch>
                      <a:fillRect/>
                    </a:stretch>
                  </pic:blipFill>
                  <pic:spPr>
                    <a:xfrm>
                      <a:off x="0" y="0"/>
                      <a:ext cx="5943600" cy="571500"/>
                    </a:xfrm>
                    <a:prstGeom prst="rect">
                      <a:avLst/>
                    </a:prstGeom>
                  </pic:spPr>
                </pic:pic>
              </a:graphicData>
            </a:graphic>
          </wp:inline>
        </w:drawing>
      </w:r>
    </w:p>
    <w:p w14:paraId="157271A4" w14:textId="77777777" w:rsidR="000A7476" w:rsidRDefault="000A7476" w:rsidP="000A7476">
      <w:pPr>
        <w:rPr>
          <w:b/>
          <w:bCs/>
          <w:sz w:val="28"/>
          <w:szCs w:val="28"/>
        </w:rPr>
      </w:pPr>
    </w:p>
    <w:p w14:paraId="224EDB90" w14:textId="00C39897" w:rsidR="000A7476" w:rsidRDefault="00000000" w:rsidP="000A7476">
      <w:pPr>
        <w:rPr>
          <w:sz w:val="28"/>
          <w:szCs w:val="28"/>
          <w:lang w:val="en-IN"/>
        </w:rPr>
      </w:pPr>
      <w:r>
        <w:rPr>
          <w:sz w:val="28"/>
          <w:szCs w:val="28"/>
          <w:lang w:val="en-IN"/>
        </w:rPr>
        <w:pict w14:anchorId="113A3302">
          <v:rect id="_x0000_i1095" style="width:0;height:1.5pt" o:hralign="center" o:hrstd="t" o:hr="t" fillcolor="#a0a0a0" stroked="f"/>
        </w:pict>
      </w:r>
    </w:p>
    <w:p w14:paraId="78A43A1E" w14:textId="77777777" w:rsidR="000A7476" w:rsidRDefault="000A7476" w:rsidP="000A7476">
      <w:pPr>
        <w:rPr>
          <w:sz w:val="28"/>
          <w:szCs w:val="28"/>
          <w:lang w:val="en-IN"/>
        </w:rPr>
      </w:pPr>
    </w:p>
    <w:p w14:paraId="261FEE61" w14:textId="77777777" w:rsidR="000A7476" w:rsidRPr="000A7476" w:rsidRDefault="000A7476" w:rsidP="000A7476">
      <w:pPr>
        <w:rPr>
          <w:b/>
          <w:bCs/>
          <w:sz w:val="28"/>
          <w:szCs w:val="28"/>
          <w:lang w:val="en-IN"/>
        </w:rPr>
      </w:pPr>
      <w:r w:rsidRPr="000A7476">
        <w:rPr>
          <w:b/>
          <w:bCs/>
          <w:sz w:val="28"/>
          <w:szCs w:val="28"/>
          <w:lang w:val="en-IN"/>
        </w:rPr>
        <w:t>9. Function Annotations (Optional)</w:t>
      </w:r>
    </w:p>
    <w:p w14:paraId="3208C4FF" w14:textId="77777777" w:rsidR="000A7476" w:rsidRPr="000A7476" w:rsidRDefault="000A7476" w:rsidP="000A7476">
      <w:pPr>
        <w:rPr>
          <w:b/>
          <w:bCs/>
          <w:sz w:val="28"/>
          <w:szCs w:val="28"/>
          <w:lang w:val="en-IN"/>
        </w:rPr>
      </w:pPr>
      <w:r w:rsidRPr="000A7476">
        <w:rPr>
          <w:b/>
          <w:bCs/>
          <w:sz w:val="28"/>
          <w:szCs w:val="28"/>
          <w:lang w:val="en-IN"/>
        </w:rPr>
        <w:t>Python supports annotations for parameters and return types.</w:t>
      </w:r>
    </w:p>
    <w:p w14:paraId="276567F6" w14:textId="77777777" w:rsidR="000A7476" w:rsidRDefault="000A7476" w:rsidP="000A7476">
      <w:pPr>
        <w:rPr>
          <w:b/>
          <w:bCs/>
          <w:sz w:val="28"/>
          <w:szCs w:val="28"/>
        </w:rPr>
      </w:pPr>
    </w:p>
    <w:p w14:paraId="019B2111" w14:textId="7F5347DF" w:rsidR="000A7476" w:rsidRDefault="000A7476" w:rsidP="000A7476">
      <w:pPr>
        <w:rPr>
          <w:b/>
          <w:bCs/>
          <w:sz w:val="28"/>
          <w:szCs w:val="28"/>
        </w:rPr>
      </w:pPr>
      <w:r w:rsidRPr="000A7476">
        <w:rPr>
          <w:b/>
          <w:bCs/>
          <w:noProof/>
          <w:sz w:val="28"/>
          <w:szCs w:val="28"/>
        </w:rPr>
        <w:drawing>
          <wp:inline distT="0" distB="0" distL="0" distR="0" wp14:anchorId="38F9249B" wp14:editId="7A661EE8">
            <wp:extent cx="5943600" cy="601345"/>
            <wp:effectExtent l="0" t="0" r="0" b="8255"/>
            <wp:docPr id="391869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869815" name=""/>
                    <pic:cNvPicPr/>
                  </pic:nvPicPr>
                  <pic:blipFill>
                    <a:blip r:embed="rId172"/>
                    <a:stretch>
                      <a:fillRect/>
                    </a:stretch>
                  </pic:blipFill>
                  <pic:spPr>
                    <a:xfrm>
                      <a:off x="0" y="0"/>
                      <a:ext cx="5943600" cy="601345"/>
                    </a:xfrm>
                    <a:prstGeom prst="rect">
                      <a:avLst/>
                    </a:prstGeom>
                  </pic:spPr>
                </pic:pic>
              </a:graphicData>
            </a:graphic>
          </wp:inline>
        </w:drawing>
      </w:r>
    </w:p>
    <w:p w14:paraId="7138DC23" w14:textId="77777777" w:rsidR="000A7476" w:rsidRDefault="000A7476" w:rsidP="000A7476">
      <w:pPr>
        <w:rPr>
          <w:b/>
          <w:bCs/>
          <w:sz w:val="28"/>
          <w:szCs w:val="28"/>
        </w:rPr>
      </w:pPr>
    </w:p>
    <w:p w14:paraId="266395BE" w14:textId="77777777" w:rsidR="000A7476" w:rsidRDefault="000A7476" w:rsidP="000A7476">
      <w:pPr>
        <w:rPr>
          <w:b/>
          <w:bCs/>
          <w:sz w:val="28"/>
          <w:szCs w:val="28"/>
        </w:rPr>
      </w:pPr>
    </w:p>
    <w:p w14:paraId="6BC74987" w14:textId="77777777" w:rsidR="009D7F43" w:rsidRDefault="009D7F43" w:rsidP="000A7476">
      <w:pPr>
        <w:rPr>
          <w:b/>
          <w:bCs/>
          <w:sz w:val="28"/>
          <w:szCs w:val="28"/>
        </w:rPr>
      </w:pPr>
    </w:p>
    <w:p w14:paraId="1ACC93B5" w14:textId="66012CE5" w:rsidR="009D7F43" w:rsidRPr="009D7F43" w:rsidRDefault="009D7F43" w:rsidP="000A7476">
      <w:pPr>
        <w:rPr>
          <w:b/>
          <w:bCs/>
          <w:sz w:val="44"/>
          <w:szCs w:val="44"/>
        </w:rPr>
      </w:pPr>
      <w:r w:rsidRPr="009D7F43">
        <w:rPr>
          <w:b/>
          <w:bCs/>
          <w:sz w:val="44"/>
          <w:szCs w:val="44"/>
        </w:rPr>
        <w:lastRenderedPageBreak/>
        <w:t>Recursion</w:t>
      </w:r>
    </w:p>
    <w:p w14:paraId="2D234F32" w14:textId="77777777" w:rsidR="009D7F43" w:rsidRDefault="009D7F43" w:rsidP="009D7F43">
      <w:pPr>
        <w:rPr>
          <w:sz w:val="28"/>
          <w:szCs w:val="28"/>
        </w:rPr>
      </w:pPr>
    </w:p>
    <w:p w14:paraId="30456D75" w14:textId="77777777" w:rsidR="009D7F43" w:rsidRPr="009D7F43" w:rsidRDefault="009D7F43" w:rsidP="009D7F43">
      <w:pPr>
        <w:rPr>
          <w:sz w:val="28"/>
          <w:szCs w:val="28"/>
          <w:lang w:val="en-IN"/>
        </w:rPr>
      </w:pPr>
      <w:r w:rsidRPr="009D7F43">
        <w:rPr>
          <w:b/>
          <w:bCs/>
          <w:sz w:val="28"/>
          <w:szCs w:val="28"/>
          <w:lang w:val="en-IN"/>
        </w:rPr>
        <w:t>Definition:</w:t>
      </w:r>
      <w:r w:rsidRPr="009D7F43">
        <w:rPr>
          <w:sz w:val="28"/>
          <w:szCs w:val="28"/>
          <w:lang w:val="en-IN"/>
        </w:rPr>
        <w:br/>
        <w:t>Recursion is a programming technique where a function calls itself in order to solve a problem. Each recursive call works on a smaller version of the problem until a base case is reached, which stops further recursion.</w:t>
      </w:r>
    </w:p>
    <w:p w14:paraId="7284EBC1" w14:textId="77777777" w:rsidR="009D7F43" w:rsidRPr="009D7F43" w:rsidRDefault="00000000" w:rsidP="009D7F43">
      <w:pPr>
        <w:rPr>
          <w:sz w:val="28"/>
          <w:szCs w:val="28"/>
          <w:lang w:val="en-IN"/>
        </w:rPr>
      </w:pPr>
      <w:r>
        <w:rPr>
          <w:sz w:val="28"/>
          <w:szCs w:val="28"/>
          <w:lang w:val="en-IN"/>
        </w:rPr>
        <w:pict w14:anchorId="63E938F2">
          <v:rect id="_x0000_i1096" style="width:0;height:1.5pt" o:hralign="center" o:hrstd="t" o:hr="t" fillcolor="#a0a0a0" stroked="f"/>
        </w:pict>
      </w:r>
    </w:p>
    <w:p w14:paraId="78369CB8" w14:textId="77777777" w:rsidR="009D7F43" w:rsidRDefault="009D7F43" w:rsidP="009D7F43">
      <w:pPr>
        <w:rPr>
          <w:b/>
          <w:bCs/>
          <w:sz w:val="28"/>
          <w:szCs w:val="28"/>
          <w:lang w:val="en-IN"/>
        </w:rPr>
      </w:pPr>
    </w:p>
    <w:p w14:paraId="70554B8A" w14:textId="2195504F" w:rsidR="009D7F43" w:rsidRPr="009D7F43" w:rsidRDefault="009D7F43" w:rsidP="009D7F43">
      <w:pPr>
        <w:rPr>
          <w:b/>
          <w:bCs/>
          <w:sz w:val="28"/>
          <w:szCs w:val="28"/>
          <w:lang w:val="en-IN"/>
        </w:rPr>
      </w:pPr>
      <w:r w:rsidRPr="009D7F43">
        <w:rPr>
          <w:b/>
          <w:bCs/>
          <w:sz w:val="28"/>
          <w:szCs w:val="28"/>
          <w:lang w:val="en-IN"/>
        </w:rPr>
        <w:t>How Recursion Works:</w:t>
      </w:r>
    </w:p>
    <w:p w14:paraId="133FD3DD" w14:textId="77777777" w:rsidR="009D7F43" w:rsidRPr="009D7F43" w:rsidRDefault="009D7F43">
      <w:pPr>
        <w:numPr>
          <w:ilvl w:val="0"/>
          <w:numId w:val="51"/>
        </w:numPr>
        <w:rPr>
          <w:sz w:val="28"/>
          <w:szCs w:val="28"/>
          <w:lang w:val="en-IN"/>
        </w:rPr>
      </w:pPr>
      <w:r w:rsidRPr="009D7F43">
        <w:rPr>
          <w:b/>
          <w:bCs/>
          <w:sz w:val="28"/>
          <w:szCs w:val="28"/>
          <w:lang w:val="en-IN"/>
        </w:rPr>
        <w:t>Recursive Case:</w:t>
      </w:r>
      <w:r w:rsidRPr="009D7F43">
        <w:rPr>
          <w:sz w:val="28"/>
          <w:szCs w:val="28"/>
          <w:lang w:val="en-IN"/>
        </w:rPr>
        <w:t xml:space="preserve"> The function calls itself with modified arguments, moving closer to the base case.</w:t>
      </w:r>
    </w:p>
    <w:p w14:paraId="12AF79F6" w14:textId="77777777" w:rsidR="009D7F43" w:rsidRPr="009D7F43" w:rsidRDefault="009D7F43">
      <w:pPr>
        <w:numPr>
          <w:ilvl w:val="0"/>
          <w:numId w:val="51"/>
        </w:numPr>
        <w:rPr>
          <w:sz w:val="28"/>
          <w:szCs w:val="28"/>
          <w:lang w:val="en-IN"/>
        </w:rPr>
      </w:pPr>
      <w:r w:rsidRPr="009D7F43">
        <w:rPr>
          <w:b/>
          <w:bCs/>
          <w:sz w:val="28"/>
          <w:szCs w:val="28"/>
          <w:lang w:val="en-IN"/>
        </w:rPr>
        <w:t>Base Case:</w:t>
      </w:r>
      <w:r w:rsidRPr="009D7F43">
        <w:rPr>
          <w:sz w:val="28"/>
          <w:szCs w:val="28"/>
          <w:lang w:val="en-IN"/>
        </w:rPr>
        <w:t xml:space="preserve"> The condition where the function stops calling itself, preventing infinite recursion.</w:t>
      </w:r>
    </w:p>
    <w:p w14:paraId="70E6A071" w14:textId="77777777" w:rsidR="009D7F43" w:rsidRPr="009D7F43" w:rsidRDefault="00000000" w:rsidP="009D7F43">
      <w:pPr>
        <w:rPr>
          <w:sz w:val="28"/>
          <w:szCs w:val="28"/>
          <w:lang w:val="en-IN"/>
        </w:rPr>
      </w:pPr>
      <w:r>
        <w:rPr>
          <w:sz w:val="28"/>
          <w:szCs w:val="28"/>
          <w:lang w:val="en-IN"/>
        </w:rPr>
        <w:pict w14:anchorId="053A7FCC">
          <v:rect id="_x0000_i1097" style="width:0;height:1.5pt" o:hralign="center" o:hrstd="t" o:hr="t" fillcolor="#a0a0a0" stroked="f"/>
        </w:pict>
      </w:r>
    </w:p>
    <w:p w14:paraId="1673E37E" w14:textId="77777777" w:rsidR="009D7F43" w:rsidRDefault="009D7F43" w:rsidP="009D7F43">
      <w:pPr>
        <w:rPr>
          <w:b/>
          <w:bCs/>
          <w:sz w:val="28"/>
          <w:szCs w:val="28"/>
          <w:lang w:val="en-IN"/>
        </w:rPr>
      </w:pPr>
    </w:p>
    <w:p w14:paraId="5AA5F33B" w14:textId="62273D9F" w:rsidR="009D7F43" w:rsidRPr="009D7F43" w:rsidRDefault="009D7F43" w:rsidP="009D7F43">
      <w:pPr>
        <w:rPr>
          <w:b/>
          <w:bCs/>
          <w:sz w:val="28"/>
          <w:szCs w:val="28"/>
          <w:lang w:val="en-IN"/>
        </w:rPr>
      </w:pPr>
      <w:r w:rsidRPr="009D7F43">
        <w:rPr>
          <w:b/>
          <w:bCs/>
          <w:sz w:val="28"/>
          <w:szCs w:val="28"/>
          <w:lang w:val="en-IN"/>
        </w:rPr>
        <w:t>Syntax of a Recursive Function:</w:t>
      </w:r>
    </w:p>
    <w:p w14:paraId="6992B6C6" w14:textId="77777777" w:rsidR="009D7F43" w:rsidRDefault="009D7F43" w:rsidP="009D7F43">
      <w:pPr>
        <w:rPr>
          <w:sz w:val="28"/>
          <w:szCs w:val="28"/>
        </w:rPr>
      </w:pPr>
    </w:p>
    <w:p w14:paraId="326CE2FC" w14:textId="2476C2F4" w:rsidR="009D7F43" w:rsidRDefault="00AB53C3" w:rsidP="009D7F43">
      <w:pPr>
        <w:rPr>
          <w:sz w:val="28"/>
          <w:szCs w:val="28"/>
        </w:rPr>
      </w:pPr>
      <w:r w:rsidRPr="00AB53C3">
        <w:rPr>
          <w:noProof/>
          <w:sz w:val="28"/>
          <w:szCs w:val="28"/>
        </w:rPr>
        <w:drawing>
          <wp:inline distT="0" distB="0" distL="0" distR="0" wp14:anchorId="7B21C1A2" wp14:editId="47AD9795">
            <wp:extent cx="5943600" cy="1269365"/>
            <wp:effectExtent l="0" t="0" r="0" b="6985"/>
            <wp:docPr id="4160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01259" name=""/>
                    <pic:cNvPicPr/>
                  </pic:nvPicPr>
                  <pic:blipFill>
                    <a:blip r:embed="rId173"/>
                    <a:stretch>
                      <a:fillRect/>
                    </a:stretch>
                  </pic:blipFill>
                  <pic:spPr>
                    <a:xfrm>
                      <a:off x="0" y="0"/>
                      <a:ext cx="5943600" cy="1269365"/>
                    </a:xfrm>
                    <a:prstGeom prst="rect">
                      <a:avLst/>
                    </a:prstGeom>
                  </pic:spPr>
                </pic:pic>
              </a:graphicData>
            </a:graphic>
          </wp:inline>
        </w:drawing>
      </w:r>
    </w:p>
    <w:p w14:paraId="4AA72129" w14:textId="77777777" w:rsidR="00AB53C3" w:rsidRDefault="00AB53C3" w:rsidP="009D7F43">
      <w:pPr>
        <w:rPr>
          <w:sz w:val="28"/>
          <w:szCs w:val="28"/>
        </w:rPr>
      </w:pPr>
    </w:p>
    <w:p w14:paraId="71FCFBA3" w14:textId="464F54F9" w:rsidR="00AB53C3" w:rsidRDefault="00000000" w:rsidP="009D7F43">
      <w:pPr>
        <w:rPr>
          <w:sz w:val="28"/>
          <w:szCs w:val="28"/>
        </w:rPr>
      </w:pPr>
      <w:r>
        <w:rPr>
          <w:sz w:val="28"/>
          <w:szCs w:val="28"/>
          <w:lang w:val="en-IN"/>
        </w:rPr>
        <w:pict w14:anchorId="3DB0E509">
          <v:rect id="_x0000_i1098" style="width:0;height:1.5pt" o:hralign="center" o:hrstd="t" o:hr="t" fillcolor="#a0a0a0" stroked="f"/>
        </w:pict>
      </w:r>
    </w:p>
    <w:p w14:paraId="651F2D06" w14:textId="1DFC4558" w:rsidR="00AB53C3" w:rsidRDefault="00AB53C3" w:rsidP="009D7F43">
      <w:pPr>
        <w:rPr>
          <w:sz w:val="28"/>
          <w:szCs w:val="28"/>
        </w:rPr>
      </w:pPr>
    </w:p>
    <w:p w14:paraId="3EBB3AB4" w14:textId="77777777" w:rsidR="00AB53C3" w:rsidRPr="00AB53C3" w:rsidRDefault="00AB53C3" w:rsidP="00AB53C3">
      <w:pPr>
        <w:rPr>
          <w:b/>
          <w:bCs/>
          <w:sz w:val="28"/>
          <w:szCs w:val="28"/>
          <w:lang w:val="en-IN"/>
        </w:rPr>
      </w:pPr>
      <w:r w:rsidRPr="00AB53C3">
        <w:rPr>
          <w:b/>
          <w:bCs/>
          <w:sz w:val="28"/>
          <w:szCs w:val="28"/>
          <w:lang w:val="en-IN"/>
        </w:rPr>
        <w:t>Example 1: Factorial Calculation</w:t>
      </w:r>
    </w:p>
    <w:p w14:paraId="2FC7D725" w14:textId="77777777" w:rsidR="00AB53C3" w:rsidRPr="00AB53C3" w:rsidRDefault="00AB53C3" w:rsidP="00AB53C3">
      <w:pPr>
        <w:rPr>
          <w:sz w:val="28"/>
          <w:szCs w:val="28"/>
          <w:lang w:val="en-IN"/>
        </w:rPr>
      </w:pPr>
      <w:r w:rsidRPr="00AB53C3">
        <w:rPr>
          <w:sz w:val="28"/>
          <w:szCs w:val="28"/>
          <w:lang w:val="en-IN"/>
        </w:rPr>
        <w:t xml:space="preserve">The factorial of a number </w:t>
      </w:r>
      <w:proofErr w:type="spellStart"/>
      <w:r w:rsidRPr="00AB53C3">
        <w:rPr>
          <w:sz w:val="28"/>
          <w:szCs w:val="28"/>
          <w:u w:val="single"/>
          <w:lang w:val="en-IN"/>
        </w:rPr>
        <w:t>nnn</w:t>
      </w:r>
      <w:proofErr w:type="spellEnd"/>
      <w:r w:rsidRPr="00AB53C3">
        <w:rPr>
          <w:sz w:val="28"/>
          <w:szCs w:val="28"/>
          <w:lang w:val="en-IN"/>
        </w:rPr>
        <w:t xml:space="preserve"> is </w:t>
      </w:r>
      <w:proofErr w:type="gramStart"/>
      <w:r w:rsidRPr="00AB53C3">
        <w:rPr>
          <w:sz w:val="28"/>
          <w:szCs w:val="28"/>
          <w:u w:val="single"/>
          <w:lang w:val="en-IN"/>
        </w:rPr>
        <w:t>n!=</w:t>
      </w:r>
      <w:proofErr w:type="gramEnd"/>
      <w:r w:rsidRPr="00AB53C3">
        <w:rPr>
          <w:sz w:val="28"/>
          <w:szCs w:val="28"/>
          <w:u w:val="single"/>
          <w:lang w:val="en-IN"/>
        </w:rPr>
        <w:t>n</w:t>
      </w:r>
      <w:r w:rsidRPr="00AB53C3">
        <w:rPr>
          <w:sz w:val="28"/>
          <w:szCs w:val="28"/>
          <w:lang w:val="en-IN"/>
        </w:rPr>
        <w:t>×(n−1)!n! = n \times (n-1</w:t>
      </w:r>
      <w:proofErr w:type="gramStart"/>
      <w:r w:rsidRPr="00AB53C3">
        <w:rPr>
          <w:sz w:val="28"/>
          <w:szCs w:val="28"/>
          <w:lang w:val="en-IN"/>
        </w:rPr>
        <w:t>)</w:t>
      </w:r>
      <w:r w:rsidRPr="00AB53C3">
        <w:rPr>
          <w:sz w:val="28"/>
          <w:szCs w:val="28"/>
          <w:u w:val="single"/>
          <w:lang w:val="en-IN"/>
        </w:rPr>
        <w:t>!n</w:t>
      </w:r>
      <w:proofErr w:type="gramEnd"/>
      <w:r w:rsidRPr="00AB53C3">
        <w:rPr>
          <w:sz w:val="28"/>
          <w:szCs w:val="28"/>
          <w:u w:val="single"/>
          <w:lang w:val="en-IN"/>
        </w:rPr>
        <w:t>!</w:t>
      </w:r>
      <w:r w:rsidRPr="00AB53C3">
        <w:rPr>
          <w:sz w:val="28"/>
          <w:szCs w:val="28"/>
          <w:lang w:val="en-IN"/>
        </w:rPr>
        <w:t>=n×(n−1)!.</w:t>
      </w:r>
    </w:p>
    <w:p w14:paraId="74CCC743" w14:textId="77777777" w:rsidR="00AB53C3" w:rsidRDefault="00AB53C3" w:rsidP="009D7F43">
      <w:pPr>
        <w:rPr>
          <w:sz w:val="28"/>
          <w:szCs w:val="28"/>
        </w:rPr>
      </w:pPr>
    </w:p>
    <w:p w14:paraId="28342C30" w14:textId="498EADF4" w:rsidR="00381EEC" w:rsidRDefault="00AB53C3" w:rsidP="009D7F43">
      <w:pPr>
        <w:rPr>
          <w:sz w:val="28"/>
          <w:szCs w:val="28"/>
        </w:rPr>
      </w:pPr>
      <w:r w:rsidRPr="00AB53C3">
        <w:rPr>
          <w:noProof/>
          <w:sz w:val="28"/>
          <w:szCs w:val="28"/>
        </w:rPr>
        <w:drawing>
          <wp:inline distT="0" distB="0" distL="0" distR="0" wp14:anchorId="2285DDA2" wp14:editId="12EFE6A2">
            <wp:extent cx="5822156" cy="1826889"/>
            <wp:effectExtent l="0" t="0" r="7620" b="2540"/>
            <wp:docPr id="552205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05249" name=""/>
                    <pic:cNvPicPr/>
                  </pic:nvPicPr>
                  <pic:blipFill>
                    <a:blip r:embed="rId174"/>
                    <a:stretch>
                      <a:fillRect/>
                    </a:stretch>
                  </pic:blipFill>
                  <pic:spPr>
                    <a:xfrm>
                      <a:off x="0" y="0"/>
                      <a:ext cx="5896281" cy="1850148"/>
                    </a:xfrm>
                    <a:prstGeom prst="rect">
                      <a:avLst/>
                    </a:prstGeom>
                  </pic:spPr>
                </pic:pic>
              </a:graphicData>
            </a:graphic>
          </wp:inline>
        </w:drawing>
      </w:r>
    </w:p>
    <w:p w14:paraId="735245D9" w14:textId="77777777" w:rsidR="007D493A" w:rsidRPr="007D493A" w:rsidRDefault="007D493A" w:rsidP="007D493A">
      <w:pPr>
        <w:rPr>
          <w:b/>
          <w:bCs/>
          <w:sz w:val="28"/>
          <w:szCs w:val="28"/>
          <w:lang w:val="en-IN"/>
        </w:rPr>
      </w:pPr>
      <w:r w:rsidRPr="007D493A">
        <w:rPr>
          <w:b/>
          <w:bCs/>
          <w:sz w:val="28"/>
          <w:szCs w:val="28"/>
          <w:lang w:val="en-IN"/>
        </w:rPr>
        <w:lastRenderedPageBreak/>
        <w:t>Example 2: Fibonacci Sequence</w:t>
      </w:r>
    </w:p>
    <w:p w14:paraId="364E9C08" w14:textId="77777777" w:rsidR="007D493A" w:rsidRPr="007D493A" w:rsidRDefault="007D493A" w:rsidP="007D493A">
      <w:pPr>
        <w:rPr>
          <w:sz w:val="28"/>
          <w:szCs w:val="28"/>
          <w:lang w:val="en-IN"/>
        </w:rPr>
      </w:pPr>
      <w:r w:rsidRPr="007D493A">
        <w:rPr>
          <w:sz w:val="28"/>
          <w:szCs w:val="28"/>
          <w:lang w:val="en-IN"/>
        </w:rPr>
        <w:t>The Fibonacci sequence is a series where each number is the sum of the two preceding ones.</w:t>
      </w:r>
    </w:p>
    <w:p w14:paraId="7A79A3C4" w14:textId="77777777" w:rsidR="00AA6DA6" w:rsidRDefault="00AA6DA6" w:rsidP="009D7F43">
      <w:pPr>
        <w:rPr>
          <w:sz w:val="28"/>
          <w:szCs w:val="28"/>
        </w:rPr>
      </w:pPr>
    </w:p>
    <w:p w14:paraId="2711C9AB" w14:textId="580E6191" w:rsidR="007D493A" w:rsidRDefault="007D493A" w:rsidP="009D7F43">
      <w:pPr>
        <w:rPr>
          <w:sz w:val="28"/>
          <w:szCs w:val="28"/>
        </w:rPr>
      </w:pPr>
      <w:r w:rsidRPr="007D493A">
        <w:rPr>
          <w:noProof/>
          <w:sz w:val="28"/>
          <w:szCs w:val="28"/>
        </w:rPr>
        <w:drawing>
          <wp:inline distT="0" distB="0" distL="0" distR="0" wp14:anchorId="3AC1EAEB" wp14:editId="63CD555C">
            <wp:extent cx="5943600" cy="1877695"/>
            <wp:effectExtent l="0" t="0" r="0" b="8255"/>
            <wp:docPr id="1806638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38613" name=""/>
                    <pic:cNvPicPr/>
                  </pic:nvPicPr>
                  <pic:blipFill>
                    <a:blip r:embed="rId175"/>
                    <a:stretch>
                      <a:fillRect/>
                    </a:stretch>
                  </pic:blipFill>
                  <pic:spPr>
                    <a:xfrm>
                      <a:off x="0" y="0"/>
                      <a:ext cx="5943600" cy="1877695"/>
                    </a:xfrm>
                    <a:prstGeom prst="rect">
                      <a:avLst/>
                    </a:prstGeom>
                  </pic:spPr>
                </pic:pic>
              </a:graphicData>
            </a:graphic>
          </wp:inline>
        </w:drawing>
      </w:r>
    </w:p>
    <w:p w14:paraId="4A8C665E" w14:textId="77777777" w:rsidR="007D493A" w:rsidRDefault="007D493A" w:rsidP="009D7F43">
      <w:pPr>
        <w:rPr>
          <w:sz w:val="28"/>
          <w:szCs w:val="28"/>
        </w:rPr>
      </w:pPr>
    </w:p>
    <w:p w14:paraId="16C3AD0C" w14:textId="77777777" w:rsidR="007D493A" w:rsidRPr="007D493A" w:rsidRDefault="00000000" w:rsidP="007D493A">
      <w:pPr>
        <w:rPr>
          <w:sz w:val="28"/>
          <w:szCs w:val="28"/>
          <w:lang w:val="en-IN"/>
        </w:rPr>
      </w:pPr>
      <w:r>
        <w:rPr>
          <w:sz w:val="28"/>
          <w:szCs w:val="28"/>
          <w:lang w:val="en-IN"/>
        </w:rPr>
        <w:pict w14:anchorId="3AB21B75">
          <v:rect id="_x0000_i1099" style="width:0;height:1.5pt" o:hralign="center" o:hrstd="t" o:hr="t" fillcolor="#a0a0a0" stroked="f"/>
        </w:pict>
      </w:r>
    </w:p>
    <w:p w14:paraId="18757403" w14:textId="77777777" w:rsidR="007D493A" w:rsidRDefault="007D493A" w:rsidP="007D493A">
      <w:pPr>
        <w:rPr>
          <w:b/>
          <w:bCs/>
          <w:sz w:val="28"/>
          <w:szCs w:val="28"/>
          <w:lang w:val="en-IN"/>
        </w:rPr>
      </w:pPr>
    </w:p>
    <w:p w14:paraId="6BD275C1" w14:textId="70FF97F5" w:rsidR="007D493A" w:rsidRPr="007D493A" w:rsidRDefault="007D493A" w:rsidP="007D493A">
      <w:pPr>
        <w:rPr>
          <w:b/>
          <w:bCs/>
          <w:sz w:val="28"/>
          <w:szCs w:val="28"/>
          <w:lang w:val="en-IN"/>
        </w:rPr>
      </w:pPr>
      <w:r w:rsidRPr="007D493A">
        <w:rPr>
          <w:b/>
          <w:bCs/>
          <w:sz w:val="28"/>
          <w:szCs w:val="28"/>
          <w:lang w:val="en-IN"/>
        </w:rPr>
        <w:t>Understanding the Call Stack:</w:t>
      </w:r>
    </w:p>
    <w:p w14:paraId="03FC6980" w14:textId="77777777" w:rsidR="007D493A" w:rsidRPr="007D493A" w:rsidRDefault="007D493A" w:rsidP="007D493A">
      <w:pPr>
        <w:rPr>
          <w:sz w:val="28"/>
          <w:szCs w:val="28"/>
          <w:lang w:val="en-IN"/>
        </w:rPr>
      </w:pPr>
      <w:r w:rsidRPr="007D493A">
        <w:rPr>
          <w:sz w:val="28"/>
          <w:szCs w:val="28"/>
          <w:lang w:val="en-IN"/>
        </w:rPr>
        <w:t>When a recursive function is called, each call is pushed onto the call stack. When the base case is reached, the calls are resolved in reverse order.</w:t>
      </w:r>
    </w:p>
    <w:p w14:paraId="0567F4B2" w14:textId="77777777" w:rsidR="007D493A" w:rsidRPr="007D493A" w:rsidRDefault="00000000" w:rsidP="007D493A">
      <w:pPr>
        <w:rPr>
          <w:sz w:val="28"/>
          <w:szCs w:val="28"/>
          <w:lang w:val="en-IN"/>
        </w:rPr>
      </w:pPr>
      <w:r>
        <w:rPr>
          <w:sz w:val="28"/>
          <w:szCs w:val="28"/>
          <w:lang w:val="en-IN"/>
        </w:rPr>
        <w:pict w14:anchorId="5DD419E4">
          <v:rect id="_x0000_i1100" style="width:0;height:1.5pt" o:hralign="center" o:hrstd="t" o:hr="t" fillcolor="#a0a0a0" stroked="f"/>
        </w:pict>
      </w:r>
    </w:p>
    <w:p w14:paraId="5CC7C78C" w14:textId="77777777" w:rsidR="007D493A" w:rsidRDefault="007D493A" w:rsidP="007D493A">
      <w:pPr>
        <w:rPr>
          <w:b/>
          <w:bCs/>
          <w:sz w:val="28"/>
          <w:szCs w:val="28"/>
          <w:lang w:val="en-IN"/>
        </w:rPr>
      </w:pPr>
    </w:p>
    <w:p w14:paraId="0023160D" w14:textId="6CF0610B" w:rsidR="007D493A" w:rsidRPr="007D493A" w:rsidRDefault="007D493A" w:rsidP="007D493A">
      <w:pPr>
        <w:rPr>
          <w:b/>
          <w:bCs/>
          <w:sz w:val="28"/>
          <w:szCs w:val="28"/>
          <w:lang w:val="en-IN"/>
        </w:rPr>
      </w:pPr>
      <w:r w:rsidRPr="007D493A">
        <w:rPr>
          <w:b/>
          <w:bCs/>
          <w:sz w:val="28"/>
          <w:szCs w:val="28"/>
          <w:lang w:val="en-IN"/>
        </w:rPr>
        <w:t>Benefits of Recursion:</w:t>
      </w:r>
    </w:p>
    <w:p w14:paraId="5D11ABD7" w14:textId="77777777" w:rsidR="007D493A" w:rsidRPr="007D493A" w:rsidRDefault="007D493A">
      <w:pPr>
        <w:numPr>
          <w:ilvl w:val="0"/>
          <w:numId w:val="52"/>
        </w:numPr>
        <w:rPr>
          <w:sz w:val="28"/>
          <w:szCs w:val="28"/>
          <w:lang w:val="en-IN"/>
        </w:rPr>
      </w:pPr>
      <w:r w:rsidRPr="007D493A">
        <w:rPr>
          <w:sz w:val="28"/>
          <w:szCs w:val="28"/>
          <w:lang w:val="en-IN"/>
        </w:rPr>
        <w:t>Simplifies complex problems by breaking them into smaller sub-problems.</w:t>
      </w:r>
    </w:p>
    <w:p w14:paraId="09FA3D03" w14:textId="77777777" w:rsidR="007D493A" w:rsidRPr="007D493A" w:rsidRDefault="007D493A">
      <w:pPr>
        <w:numPr>
          <w:ilvl w:val="0"/>
          <w:numId w:val="52"/>
        </w:numPr>
        <w:rPr>
          <w:sz w:val="28"/>
          <w:szCs w:val="28"/>
          <w:lang w:val="en-IN"/>
        </w:rPr>
      </w:pPr>
      <w:r w:rsidRPr="007D493A">
        <w:rPr>
          <w:sz w:val="28"/>
          <w:szCs w:val="28"/>
          <w:lang w:val="en-IN"/>
        </w:rPr>
        <w:t>Useful for tasks like searching, sorting, and traversing data structures (trees, graphs).</w:t>
      </w:r>
    </w:p>
    <w:p w14:paraId="60035F26" w14:textId="77777777" w:rsidR="007D493A" w:rsidRPr="007D493A" w:rsidRDefault="00000000" w:rsidP="007D493A">
      <w:pPr>
        <w:rPr>
          <w:sz w:val="28"/>
          <w:szCs w:val="28"/>
          <w:lang w:val="en-IN"/>
        </w:rPr>
      </w:pPr>
      <w:r>
        <w:rPr>
          <w:sz w:val="28"/>
          <w:szCs w:val="28"/>
          <w:lang w:val="en-IN"/>
        </w:rPr>
        <w:pict w14:anchorId="2CF2171F">
          <v:rect id="_x0000_i1101" style="width:0;height:1.5pt" o:hralign="center" o:hrstd="t" o:hr="t" fillcolor="#a0a0a0" stroked="f"/>
        </w:pict>
      </w:r>
    </w:p>
    <w:p w14:paraId="5016B501" w14:textId="77777777" w:rsidR="007D493A" w:rsidRDefault="007D493A" w:rsidP="007D493A">
      <w:pPr>
        <w:rPr>
          <w:b/>
          <w:bCs/>
          <w:sz w:val="28"/>
          <w:szCs w:val="28"/>
          <w:lang w:val="en-IN"/>
        </w:rPr>
      </w:pPr>
    </w:p>
    <w:p w14:paraId="7C662472" w14:textId="773F3D11" w:rsidR="007D493A" w:rsidRPr="007D493A" w:rsidRDefault="007D493A" w:rsidP="007D493A">
      <w:pPr>
        <w:rPr>
          <w:b/>
          <w:bCs/>
          <w:sz w:val="28"/>
          <w:szCs w:val="28"/>
          <w:lang w:val="en-IN"/>
        </w:rPr>
      </w:pPr>
      <w:r w:rsidRPr="007D493A">
        <w:rPr>
          <w:b/>
          <w:bCs/>
          <w:sz w:val="28"/>
          <w:szCs w:val="28"/>
          <w:lang w:val="en-IN"/>
        </w:rPr>
        <w:t>Limitations of Recursion:</w:t>
      </w:r>
    </w:p>
    <w:p w14:paraId="75911BFA" w14:textId="77777777" w:rsidR="007D493A" w:rsidRPr="007D493A" w:rsidRDefault="007D493A">
      <w:pPr>
        <w:numPr>
          <w:ilvl w:val="0"/>
          <w:numId w:val="53"/>
        </w:numPr>
        <w:rPr>
          <w:sz w:val="28"/>
          <w:szCs w:val="28"/>
          <w:lang w:val="en-IN"/>
        </w:rPr>
      </w:pPr>
      <w:r w:rsidRPr="007D493A">
        <w:rPr>
          <w:b/>
          <w:bCs/>
          <w:sz w:val="28"/>
          <w:szCs w:val="28"/>
          <w:lang w:val="en-IN"/>
        </w:rPr>
        <w:t>Stack Overflow:</w:t>
      </w:r>
      <w:r w:rsidRPr="007D493A">
        <w:rPr>
          <w:sz w:val="28"/>
          <w:szCs w:val="28"/>
          <w:lang w:val="en-IN"/>
        </w:rPr>
        <w:t xml:space="preserve"> Too many recursive calls can exceed Python's maximum recursion depth, causing a </w:t>
      </w:r>
      <w:proofErr w:type="spellStart"/>
      <w:r w:rsidRPr="007D493A">
        <w:rPr>
          <w:sz w:val="28"/>
          <w:szCs w:val="28"/>
          <w:u w:val="single"/>
          <w:lang w:val="en-IN"/>
        </w:rPr>
        <w:t>RecursionError</w:t>
      </w:r>
      <w:proofErr w:type="spellEnd"/>
      <w:r w:rsidRPr="007D493A">
        <w:rPr>
          <w:sz w:val="28"/>
          <w:szCs w:val="28"/>
          <w:lang w:val="en-IN"/>
        </w:rPr>
        <w:t>.</w:t>
      </w:r>
    </w:p>
    <w:p w14:paraId="5AEB3BAE" w14:textId="77777777" w:rsidR="007D493A" w:rsidRPr="007D493A" w:rsidRDefault="007D493A">
      <w:pPr>
        <w:numPr>
          <w:ilvl w:val="0"/>
          <w:numId w:val="53"/>
        </w:numPr>
        <w:rPr>
          <w:sz w:val="28"/>
          <w:szCs w:val="28"/>
          <w:lang w:val="en-IN"/>
        </w:rPr>
      </w:pPr>
      <w:r w:rsidRPr="007D493A">
        <w:rPr>
          <w:b/>
          <w:bCs/>
          <w:sz w:val="28"/>
          <w:szCs w:val="28"/>
          <w:lang w:val="en-IN"/>
        </w:rPr>
        <w:t>Performance:</w:t>
      </w:r>
      <w:r w:rsidRPr="007D493A">
        <w:rPr>
          <w:sz w:val="28"/>
          <w:szCs w:val="28"/>
          <w:lang w:val="en-IN"/>
        </w:rPr>
        <w:t xml:space="preserve"> Recursive solutions can be less efficient due to repeated calculations.</w:t>
      </w:r>
    </w:p>
    <w:p w14:paraId="0D5D77C7" w14:textId="77777777" w:rsidR="007D493A" w:rsidRPr="007D493A" w:rsidRDefault="00000000" w:rsidP="007D493A">
      <w:pPr>
        <w:rPr>
          <w:sz w:val="28"/>
          <w:szCs w:val="28"/>
          <w:lang w:val="en-IN"/>
        </w:rPr>
      </w:pPr>
      <w:r>
        <w:rPr>
          <w:sz w:val="28"/>
          <w:szCs w:val="28"/>
          <w:lang w:val="en-IN"/>
        </w:rPr>
        <w:pict w14:anchorId="5E6DCB30">
          <v:rect id="_x0000_i1102" style="width:0;height:1.5pt" o:hralign="center" o:hrstd="t" o:hr="t" fillcolor="#a0a0a0" stroked="f"/>
        </w:pict>
      </w:r>
    </w:p>
    <w:p w14:paraId="0C964153" w14:textId="77777777" w:rsidR="007D493A" w:rsidRDefault="007D493A" w:rsidP="007D493A">
      <w:pPr>
        <w:rPr>
          <w:b/>
          <w:bCs/>
          <w:sz w:val="28"/>
          <w:szCs w:val="28"/>
          <w:lang w:val="en-IN"/>
        </w:rPr>
      </w:pPr>
    </w:p>
    <w:p w14:paraId="55C8C08B" w14:textId="122ABCB6" w:rsidR="007D493A" w:rsidRPr="007D493A" w:rsidRDefault="007D493A" w:rsidP="007D493A">
      <w:pPr>
        <w:rPr>
          <w:b/>
          <w:bCs/>
          <w:sz w:val="28"/>
          <w:szCs w:val="28"/>
          <w:lang w:val="en-IN"/>
        </w:rPr>
      </w:pPr>
      <w:r w:rsidRPr="007D493A">
        <w:rPr>
          <w:b/>
          <w:bCs/>
          <w:sz w:val="28"/>
          <w:szCs w:val="28"/>
          <w:lang w:val="en-IN"/>
        </w:rPr>
        <w:t>Improving Recursive Functions:</w:t>
      </w:r>
    </w:p>
    <w:p w14:paraId="118F77A1" w14:textId="77777777" w:rsidR="007D493A" w:rsidRPr="007D493A" w:rsidRDefault="007D493A">
      <w:pPr>
        <w:numPr>
          <w:ilvl w:val="0"/>
          <w:numId w:val="54"/>
        </w:numPr>
        <w:rPr>
          <w:sz w:val="28"/>
          <w:szCs w:val="28"/>
          <w:lang w:val="en-IN"/>
        </w:rPr>
      </w:pPr>
      <w:proofErr w:type="spellStart"/>
      <w:r w:rsidRPr="007D493A">
        <w:rPr>
          <w:b/>
          <w:bCs/>
          <w:sz w:val="28"/>
          <w:szCs w:val="28"/>
          <w:u w:val="single"/>
          <w:lang w:val="en-IN"/>
        </w:rPr>
        <w:t>Memoization</w:t>
      </w:r>
      <w:proofErr w:type="spellEnd"/>
      <w:r w:rsidRPr="007D493A">
        <w:rPr>
          <w:b/>
          <w:bCs/>
          <w:sz w:val="28"/>
          <w:szCs w:val="28"/>
          <w:lang w:val="en-IN"/>
        </w:rPr>
        <w:t>:</w:t>
      </w:r>
      <w:r w:rsidRPr="007D493A">
        <w:rPr>
          <w:sz w:val="28"/>
          <w:szCs w:val="28"/>
          <w:lang w:val="en-IN"/>
        </w:rPr>
        <w:t xml:space="preserve"> Caching results of function calls to avoid redundant calculations.</w:t>
      </w:r>
    </w:p>
    <w:p w14:paraId="47ED1AE1" w14:textId="77777777" w:rsidR="007D493A" w:rsidRPr="007D493A" w:rsidRDefault="007D493A">
      <w:pPr>
        <w:numPr>
          <w:ilvl w:val="0"/>
          <w:numId w:val="54"/>
        </w:numPr>
        <w:rPr>
          <w:sz w:val="28"/>
          <w:szCs w:val="28"/>
          <w:lang w:val="en-IN"/>
        </w:rPr>
      </w:pPr>
      <w:r w:rsidRPr="007D493A">
        <w:rPr>
          <w:b/>
          <w:bCs/>
          <w:sz w:val="28"/>
          <w:szCs w:val="28"/>
          <w:lang w:val="en-IN"/>
        </w:rPr>
        <w:lastRenderedPageBreak/>
        <w:t>Tail Recursion (not supported natively in Python):</w:t>
      </w:r>
      <w:r w:rsidRPr="007D493A">
        <w:rPr>
          <w:sz w:val="28"/>
          <w:szCs w:val="28"/>
          <w:lang w:val="en-IN"/>
        </w:rPr>
        <w:t xml:space="preserve"> A special form of recursion where the recursive call is the last operation in the function.</w:t>
      </w:r>
    </w:p>
    <w:p w14:paraId="6E2CF6D6" w14:textId="77777777" w:rsidR="007D493A" w:rsidRPr="007D493A" w:rsidRDefault="00000000" w:rsidP="007D493A">
      <w:pPr>
        <w:rPr>
          <w:sz w:val="28"/>
          <w:szCs w:val="28"/>
          <w:lang w:val="en-IN"/>
        </w:rPr>
      </w:pPr>
      <w:r>
        <w:rPr>
          <w:sz w:val="28"/>
          <w:szCs w:val="28"/>
          <w:lang w:val="en-IN"/>
        </w:rPr>
        <w:pict w14:anchorId="3518E2DB">
          <v:rect id="_x0000_i1103" style="width:0;height:1.5pt" o:hralign="center" o:hrstd="t" o:hr="t" fillcolor="#a0a0a0" stroked="f"/>
        </w:pict>
      </w:r>
    </w:p>
    <w:p w14:paraId="7FECD572" w14:textId="77777777" w:rsidR="007D493A" w:rsidRDefault="007D493A" w:rsidP="007D493A">
      <w:pPr>
        <w:rPr>
          <w:b/>
          <w:bCs/>
          <w:sz w:val="28"/>
          <w:szCs w:val="28"/>
          <w:lang w:val="en-IN"/>
        </w:rPr>
      </w:pPr>
    </w:p>
    <w:p w14:paraId="4E066C6C" w14:textId="7B54D142" w:rsidR="007D493A" w:rsidRPr="007D493A" w:rsidRDefault="007D493A" w:rsidP="007D493A">
      <w:pPr>
        <w:rPr>
          <w:b/>
          <w:bCs/>
          <w:sz w:val="28"/>
          <w:szCs w:val="28"/>
          <w:lang w:val="en-IN"/>
        </w:rPr>
      </w:pPr>
      <w:r w:rsidRPr="007D493A">
        <w:rPr>
          <w:b/>
          <w:bCs/>
          <w:sz w:val="28"/>
          <w:szCs w:val="28"/>
          <w:lang w:val="en-IN"/>
        </w:rPr>
        <w:t xml:space="preserve">Example with </w:t>
      </w:r>
      <w:proofErr w:type="spellStart"/>
      <w:r w:rsidRPr="007D493A">
        <w:rPr>
          <w:b/>
          <w:bCs/>
          <w:sz w:val="28"/>
          <w:szCs w:val="28"/>
          <w:u w:val="single"/>
          <w:lang w:val="en-IN"/>
        </w:rPr>
        <w:t>Memoization</w:t>
      </w:r>
      <w:proofErr w:type="spellEnd"/>
      <w:r w:rsidRPr="007D493A">
        <w:rPr>
          <w:b/>
          <w:bCs/>
          <w:sz w:val="28"/>
          <w:szCs w:val="28"/>
          <w:lang w:val="en-IN"/>
        </w:rPr>
        <w:t>:</w:t>
      </w:r>
    </w:p>
    <w:p w14:paraId="3F4A0A33" w14:textId="77777777" w:rsidR="007D493A" w:rsidRDefault="007D493A" w:rsidP="009D7F43">
      <w:pPr>
        <w:rPr>
          <w:sz w:val="28"/>
          <w:szCs w:val="28"/>
        </w:rPr>
      </w:pPr>
    </w:p>
    <w:p w14:paraId="223353D6" w14:textId="256DFC29" w:rsidR="007D493A" w:rsidRDefault="007D493A" w:rsidP="009D7F43">
      <w:pPr>
        <w:rPr>
          <w:sz w:val="28"/>
          <w:szCs w:val="28"/>
        </w:rPr>
      </w:pPr>
      <w:r w:rsidRPr="007D493A">
        <w:rPr>
          <w:noProof/>
          <w:sz w:val="28"/>
          <w:szCs w:val="28"/>
        </w:rPr>
        <w:drawing>
          <wp:inline distT="0" distB="0" distL="0" distR="0" wp14:anchorId="076F77DB" wp14:editId="6C9F98A0">
            <wp:extent cx="5943600" cy="2629535"/>
            <wp:effectExtent l="0" t="0" r="0" b="0"/>
            <wp:docPr id="30712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127280" name=""/>
                    <pic:cNvPicPr/>
                  </pic:nvPicPr>
                  <pic:blipFill>
                    <a:blip r:embed="rId176"/>
                    <a:stretch>
                      <a:fillRect/>
                    </a:stretch>
                  </pic:blipFill>
                  <pic:spPr>
                    <a:xfrm>
                      <a:off x="0" y="0"/>
                      <a:ext cx="5943600" cy="2629535"/>
                    </a:xfrm>
                    <a:prstGeom prst="rect">
                      <a:avLst/>
                    </a:prstGeom>
                  </pic:spPr>
                </pic:pic>
              </a:graphicData>
            </a:graphic>
          </wp:inline>
        </w:drawing>
      </w:r>
    </w:p>
    <w:p w14:paraId="78785A47" w14:textId="77777777" w:rsidR="007D493A" w:rsidRDefault="007D493A" w:rsidP="009D7F43">
      <w:pPr>
        <w:rPr>
          <w:sz w:val="28"/>
          <w:szCs w:val="28"/>
        </w:rPr>
      </w:pPr>
    </w:p>
    <w:p w14:paraId="0AF1D490" w14:textId="03C79EA2" w:rsidR="007D493A" w:rsidRDefault="00000000" w:rsidP="009D7F43">
      <w:pPr>
        <w:rPr>
          <w:sz w:val="28"/>
          <w:szCs w:val="28"/>
          <w:lang w:val="en-IN"/>
        </w:rPr>
      </w:pPr>
      <w:r>
        <w:rPr>
          <w:sz w:val="28"/>
          <w:szCs w:val="28"/>
          <w:lang w:val="en-IN"/>
        </w:rPr>
        <w:pict w14:anchorId="1C9B1028">
          <v:rect id="_x0000_i1104" style="width:0;height:1.5pt" o:hralign="center" o:hrstd="t" o:hr="t" fillcolor="#a0a0a0" stroked="f"/>
        </w:pict>
      </w:r>
    </w:p>
    <w:p w14:paraId="722A0318" w14:textId="77777777" w:rsidR="007D493A" w:rsidRDefault="007D493A" w:rsidP="009D7F43">
      <w:pPr>
        <w:rPr>
          <w:sz w:val="28"/>
          <w:szCs w:val="28"/>
          <w:lang w:val="en-IN"/>
        </w:rPr>
      </w:pPr>
    </w:p>
    <w:p w14:paraId="33B65EF0" w14:textId="77777777" w:rsidR="007D493A" w:rsidRPr="007D493A" w:rsidRDefault="007D493A" w:rsidP="007D493A">
      <w:pPr>
        <w:rPr>
          <w:b/>
          <w:bCs/>
          <w:sz w:val="28"/>
          <w:szCs w:val="28"/>
          <w:lang w:val="en-IN"/>
        </w:rPr>
      </w:pPr>
      <w:r w:rsidRPr="007D493A">
        <w:rPr>
          <w:b/>
          <w:bCs/>
          <w:sz w:val="28"/>
          <w:szCs w:val="28"/>
          <w:lang w:val="en-IN"/>
        </w:rPr>
        <w:t>When to Use Recursion:</w:t>
      </w:r>
    </w:p>
    <w:p w14:paraId="7664FF57" w14:textId="77777777" w:rsidR="007D493A" w:rsidRPr="007D493A" w:rsidRDefault="007D493A">
      <w:pPr>
        <w:numPr>
          <w:ilvl w:val="0"/>
          <w:numId w:val="55"/>
        </w:numPr>
        <w:rPr>
          <w:sz w:val="28"/>
          <w:szCs w:val="28"/>
          <w:lang w:val="en-IN"/>
        </w:rPr>
      </w:pPr>
      <w:r w:rsidRPr="007D493A">
        <w:rPr>
          <w:sz w:val="28"/>
          <w:szCs w:val="28"/>
          <w:lang w:val="en-IN"/>
        </w:rPr>
        <w:t>Problems with repetitive sub-problems.</w:t>
      </w:r>
    </w:p>
    <w:p w14:paraId="1BA4AADD" w14:textId="77777777" w:rsidR="007D493A" w:rsidRPr="007D493A" w:rsidRDefault="007D493A">
      <w:pPr>
        <w:numPr>
          <w:ilvl w:val="0"/>
          <w:numId w:val="55"/>
        </w:numPr>
        <w:rPr>
          <w:sz w:val="28"/>
          <w:szCs w:val="28"/>
          <w:lang w:val="en-IN"/>
        </w:rPr>
      </w:pPr>
      <w:r w:rsidRPr="007D493A">
        <w:rPr>
          <w:sz w:val="28"/>
          <w:szCs w:val="28"/>
          <w:lang w:val="en-IN"/>
        </w:rPr>
        <w:t>When the solution can be expressed in terms of smaller sub-problems (divide-and-conquer approach).</w:t>
      </w:r>
    </w:p>
    <w:p w14:paraId="487C9F31" w14:textId="77777777" w:rsidR="007D493A" w:rsidRDefault="007D493A" w:rsidP="009D7F43">
      <w:pPr>
        <w:rPr>
          <w:sz w:val="28"/>
          <w:szCs w:val="28"/>
        </w:rPr>
      </w:pPr>
    </w:p>
    <w:p w14:paraId="4396231B" w14:textId="77777777" w:rsidR="00AB53C3" w:rsidRDefault="00AB53C3" w:rsidP="009D7F43">
      <w:pPr>
        <w:rPr>
          <w:sz w:val="28"/>
          <w:szCs w:val="28"/>
        </w:rPr>
      </w:pPr>
    </w:p>
    <w:p w14:paraId="6ABA65E4" w14:textId="77777777" w:rsidR="00F3176B" w:rsidRDefault="00F3176B" w:rsidP="009D7F43">
      <w:pPr>
        <w:rPr>
          <w:sz w:val="28"/>
          <w:szCs w:val="28"/>
        </w:rPr>
      </w:pPr>
    </w:p>
    <w:p w14:paraId="3F7FD073" w14:textId="77777777" w:rsidR="00F3176B" w:rsidRDefault="00F3176B" w:rsidP="009D7F43">
      <w:pPr>
        <w:rPr>
          <w:sz w:val="28"/>
          <w:szCs w:val="28"/>
        </w:rPr>
      </w:pPr>
    </w:p>
    <w:p w14:paraId="536B17F5" w14:textId="77777777" w:rsidR="00F3176B" w:rsidRDefault="00F3176B" w:rsidP="009D7F43">
      <w:pPr>
        <w:rPr>
          <w:sz w:val="28"/>
          <w:szCs w:val="28"/>
        </w:rPr>
      </w:pPr>
    </w:p>
    <w:p w14:paraId="12BACB52" w14:textId="77777777" w:rsidR="00F3176B" w:rsidRDefault="00F3176B" w:rsidP="009D7F43">
      <w:pPr>
        <w:rPr>
          <w:sz w:val="28"/>
          <w:szCs w:val="28"/>
        </w:rPr>
      </w:pPr>
    </w:p>
    <w:p w14:paraId="3B975EFC" w14:textId="77777777" w:rsidR="00F3176B" w:rsidRDefault="00F3176B" w:rsidP="009D7F43">
      <w:pPr>
        <w:rPr>
          <w:sz w:val="28"/>
          <w:szCs w:val="28"/>
        </w:rPr>
      </w:pPr>
    </w:p>
    <w:p w14:paraId="2D39510F" w14:textId="77777777" w:rsidR="00F3176B" w:rsidRDefault="00F3176B" w:rsidP="009D7F43">
      <w:pPr>
        <w:rPr>
          <w:sz w:val="28"/>
          <w:szCs w:val="28"/>
        </w:rPr>
      </w:pPr>
    </w:p>
    <w:p w14:paraId="6D6B49D2" w14:textId="77777777" w:rsidR="00F3176B" w:rsidRDefault="00F3176B" w:rsidP="009D7F43">
      <w:pPr>
        <w:rPr>
          <w:sz w:val="28"/>
          <w:szCs w:val="28"/>
        </w:rPr>
      </w:pPr>
    </w:p>
    <w:p w14:paraId="292FFCD6" w14:textId="77777777" w:rsidR="00F3176B" w:rsidRDefault="00F3176B" w:rsidP="009D7F43">
      <w:pPr>
        <w:rPr>
          <w:sz w:val="28"/>
          <w:szCs w:val="28"/>
        </w:rPr>
      </w:pPr>
    </w:p>
    <w:p w14:paraId="6918AE73" w14:textId="77777777" w:rsidR="00F3176B" w:rsidRDefault="00F3176B" w:rsidP="009D7F43">
      <w:pPr>
        <w:rPr>
          <w:sz w:val="28"/>
          <w:szCs w:val="28"/>
        </w:rPr>
      </w:pPr>
    </w:p>
    <w:p w14:paraId="1D76052E" w14:textId="77777777" w:rsidR="00F3176B" w:rsidRDefault="00F3176B" w:rsidP="009D7F43">
      <w:pPr>
        <w:rPr>
          <w:sz w:val="28"/>
          <w:szCs w:val="28"/>
        </w:rPr>
      </w:pPr>
    </w:p>
    <w:p w14:paraId="5AB24A5D" w14:textId="47F843B2" w:rsidR="00F3176B" w:rsidRDefault="00F3176B" w:rsidP="009D7F43">
      <w:pPr>
        <w:rPr>
          <w:sz w:val="44"/>
          <w:szCs w:val="44"/>
        </w:rPr>
      </w:pPr>
      <w:r w:rsidRPr="00F3176B">
        <w:rPr>
          <w:sz w:val="44"/>
          <w:szCs w:val="44"/>
        </w:rPr>
        <w:lastRenderedPageBreak/>
        <w:t>File I/O</w:t>
      </w:r>
    </w:p>
    <w:p w14:paraId="34218C1A" w14:textId="77777777" w:rsidR="00F3176B" w:rsidRDefault="00F3176B" w:rsidP="009D7F43">
      <w:pPr>
        <w:rPr>
          <w:sz w:val="28"/>
          <w:szCs w:val="28"/>
        </w:rPr>
      </w:pPr>
    </w:p>
    <w:p w14:paraId="31BBEAEB" w14:textId="77777777" w:rsidR="00F3176B" w:rsidRPr="00F3176B" w:rsidRDefault="00F3176B" w:rsidP="00F3176B">
      <w:pPr>
        <w:rPr>
          <w:sz w:val="28"/>
          <w:szCs w:val="28"/>
          <w:lang w:val="en-IN"/>
        </w:rPr>
      </w:pPr>
      <w:r w:rsidRPr="00F3176B">
        <w:rPr>
          <w:sz w:val="28"/>
          <w:szCs w:val="28"/>
          <w:lang w:val="en-IN"/>
        </w:rPr>
        <w:t>File I/O (Input/Output) in Python refers to reading from and writing to files. It enables persistent data storage, making information available even after the program ends.</w:t>
      </w:r>
    </w:p>
    <w:p w14:paraId="11301815" w14:textId="77777777" w:rsidR="00F3176B" w:rsidRPr="00F3176B" w:rsidRDefault="00000000" w:rsidP="00F3176B">
      <w:pPr>
        <w:rPr>
          <w:sz w:val="28"/>
          <w:szCs w:val="28"/>
          <w:lang w:val="en-IN"/>
        </w:rPr>
      </w:pPr>
      <w:r>
        <w:rPr>
          <w:sz w:val="28"/>
          <w:szCs w:val="28"/>
          <w:lang w:val="en-IN"/>
        </w:rPr>
        <w:pict w14:anchorId="3C5F5E92">
          <v:rect id="_x0000_i1105" style="width:0;height:1.5pt" o:hralign="center" o:hrstd="t" o:hr="t" fillcolor="#a0a0a0" stroked="f"/>
        </w:pict>
      </w:r>
    </w:p>
    <w:p w14:paraId="5DA86C90" w14:textId="77777777" w:rsidR="00F3176B" w:rsidRDefault="00F3176B" w:rsidP="00F3176B">
      <w:pPr>
        <w:rPr>
          <w:b/>
          <w:bCs/>
          <w:sz w:val="28"/>
          <w:szCs w:val="28"/>
          <w:lang w:val="en-IN"/>
        </w:rPr>
      </w:pPr>
    </w:p>
    <w:p w14:paraId="7D18A7E1" w14:textId="66FEF275" w:rsidR="00F3176B" w:rsidRPr="00F3176B" w:rsidRDefault="00F3176B" w:rsidP="00F3176B">
      <w:pPr>
        <w:rPr>
          <w:b/>
          <w:bCs/>
          <w:sz w:val="28"/>
          <w:szCs w:val="28"/>
          <w:lang w:val="en-IN"/>
        </w:rPr>
      </w:pPr>
      <w:r w:rsidRPr="00F3176B">
        <w:rPr>
          <w:b/>
          <w:bCs/>
          <w:sz w:val="28"/>
          <w:szCs w:val="28"/>
          <w:lang w:val="en-IN"/>
        </w:rPr>
        <w:t>1. Opening a File</w:t>
      </w:r>
    </w:p>
    <w:p w14:paraId="35ED632B" w14:textId="77777777" w:rsidR="00F3176B" w:rsidRPr="00F3176B" w:rsidRDefault="00F3176B" w:rsidP="00F3176B">
      <w:pPr>
        <w:rPr>
          <w:sz w:val="28"/>
          <w:szCs w:val="28"/>
          <w:lang w:val="en-IN"/>
        </w:rPr>
      </w:pPr>
      <w:r w:rsidRPr="00F3176B">
        <w:rPr>
          <w:sz w:val="28"/>
          <w:szCs w:val="28"/>
          <w:lang w:val="en-IN"/>
        </w:rPr>
        <w:t xml:space="preserve">To work with files, use the built-in </w:t>
      </w:r>
      <w:proofErr w:type="gramStart"/>
      <w:r w:rsidRPr="00F3176B">
        <w:rPr>
          <w:sz w:val="28"/>
          <w:szCs w:val="28"/>
          <w:u w:val="single"/>
          <w:lang w:val="en-IN"/>
        </w:rPr>
        <w:t>open</w:t>
      </w:r>
      <w:r w:rsidRPr="00F3176B">
        <w:rPr>
          <w:sz w:val="28"/>
          <w:szCs w:val="28"/>
          <w:lang w:val="en-IN"/>
        </w:rPr>
        <w:t>(</w:t>
      </w:r>
      <w:proofErr w:type="gramEnd"/>
      <w:r w:rsidRPr="00F3176B">
        <w:rPr>
          <w:sz w:val="28"/>
          <w:szCs w:val="28"/>
          <w:lang w:val="en-IN"/>
        </w:rPr>
        <w:t>) function:</w:t>
      </w:r>
    </w:p>
    <w:p w14:paraId="38903302" w14:textId="77777777" w:rsidR="00F3176B" w:rsidRDefault="00F3176B" w:rsidP="009D7F43">
      <w:pPr>
        <w:rPr>
          <w:sz w:val="28"/>
          <w:szCs w:val="28"/>
        </w:rPr>
      </w:pPr>
    </w:p>
    <w:p w14:paraId="074352F5" w14:textId="370BC85E" w:rsidR="00F3176B" w:rsidRDefault="00F3176B" w:rsidP="009D7F43">
      <w:pPr>
        <w:rPr>
          <w:sz w:val="28"/>
          <w:szCs w:val="28"/>
        </w:rPr>
      </w:pPr>
      <w:r w:rsidRPr="00F3176B">
        <w:rPr>
          <w:noProof/>
          <w:sz w:val="28"/>
          <w:szCs w:val="28"/>
        </w:rPr>
        <w:drawing>
          <wp:inline distT="0" distB="0" distL="0" distR="0" wp14:anchorId="5A12A014" wp14:editId="7E4AB01F">
            <wp:extent cx="5943600" cy="443230"/>
            <wp:effectExtent l="0" t="0" r="0" b="0"/>
            <wp:docPr id="159687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877811" name=""/>
                    <pic:cNvPicPr/>
                  </pic:nvPicPr>
                  <pic:blipFill>
                    <a:blip r:embed="rId177"/>
                    <a:stretch>
                      <a:fillRect/>
                    </a:stretch>
                  </pic:blipFill>
                  <pic:spPr>
                    <a:xfrm>
                      <a:off x="0" y="0"/>
                      <a:ext cx="5943600" cy="443230"/>
                    </a:xfrm>
                    <a:prstGeom prst="rect">
                      <a:avLst/>
                    </a:prstGeom>
                  </pic:spPr>
                </pic:pic>
              </a:graphicData>
            </a:graphic>
          </wp:inline>
        </w:drawing>
      </w:r>
    </w:p>
    <w:p w14:paraId="287AABEE" w14:textId="77777777" w:rsidR="00F3176B" w:rsidRDefault="00F3176B" w:rsidP="009D7F43">
      <w:pPr>
        <w:rPr>
          <w:sz w:val="28"/>
          <w:szCs w:val="28"/>
        </w:rPr>
      </w:pPr>
    </w:p>
    <w:p w14:paraId="6BF6E78C" w14:textId="6DB9B149" w:rsidR="00F3176B" w:rsidRDefault="00000000" w:rsidP="009D7F43">
      <w:pPr>
        <w:rPr>
          <w:sz w:val="28"/>
          <w:szCs w:val="28"/>
        </w:rPr>
      </w:pPr>
      <w:r>
        <w:rPr>
          <w:sz w:val="28"/>
          <w:szCs w:val="28"/>
          <w:lang w:val="en-IN"/>
        </w:rPr>
        <w:pict w14:anchorId="30454D78">
          <v:rect id="_x0000_i1106" style="width:0;height:1.5pt" o:hralign="center" o:hrstd="t" o:hr="t" fillcolor="#a0a0a0" stroked="f"/>
        </w:pict>
      </w:r>
    </w:p>
    <w:p w14:paraId="1D107073" w14:textId="1AB6A57A" w:rsidR="00F3176B" w:rsidRDefault="00F3176B" w:rsidP="009D7F43">
      <w:pPr>
        <w:rPr>
          <w:sz w:val="28"/>
          <w:szCs w:val="28"/>
        </w:rPr>
      </w:pPr>
    </w:p>
    <w:p w14:paraId="07DDF5EB" w14:textId="77777777" w:rsidR="00F3176B" w:rsidRPr="00F3176B" w:rsidRDefault="00F3176B" w:rsidP="00F3176B">
      <w:pPr>
        <w:rPr>
          <w:b/>
          <w:bCs/>
          <w:sz w:val="28"/>
          <w:szCs w:val="28"/>
          <w:lang w:val="en-IN"/>
        </w:rPr>
      </w:pPr>
      <w:r w:rsidRPr="00F3176B">
        <w:rPr>
          <w:b/>
          <w:bCs/>
          <w:sz w:val="28"/>
          <w:szCs w:val="28"/>
          <w:lang w:val="en-IN"/>
        </w:rPr>
        <w:t>File Modes:</w:t>
      </w:r>
    </w:p>
    <w:p w14:paraId="692FE52D" w14:textId="77777777" w:rsidR="00F3176B" w:rsidRPr="00F3176B" w:rsidRDefault="00F3176B">
      <w:pPr>
        <w:numPr>
          <w:ilvl w:val="0"/>
          <w:numId w:val="56"/>
        </w:numPr>
        <w:rPr>
          <w:sz w:val="28"/>
          <w:szCs w:val="28"/>
          <w:lang w:val="en-IN"/>
        </w:rPr>
      </w:pPr>
      <w:r w:rsidRPr="00F3176B">
        <w:rPr>
          <w:sz w:val="28"/>
          <w:szCs w:val="28"/>
          <w:lang w:val="en-IN"/>
        </w:rPr>
        <w:t>'r' - Read (default): Opens a file for reading.</w:t>
      </w:r>
    </w:p>
    <w:p w14:paraId="6D77E103" w14:textId="77777777" w:rsidR="00F3176B" w:rsidRPr="00F3176B" w:rsidRDefault="00F3176B">
      <w:pPr>
        <w:numPr>
          <w:ilvl w:val="0"/>
          <w:numId w:val="56"/>
        </w:numPr>
        <w:rPr>
          <w:sz w:val="28"/>
          <w:szCs w:val="28"/>
          <w:lang w:val="en-IN"/>
        </w:rPr>
      </w:pPr>
      <w:r w:rsidRPr="00F3176B">
        <w:rPr>
          <w:sz w:val="28"/>
          <w:szCs w:val="28"/>
          <w:lang w:val="en-IN"/>
        </w:rPr>
        <w:t>'w' - Write: Opens a file for writing (overwrites if it exists).</w:t>
      </w:r>
    </w:p>
    <w:p w14:paraId="2B001EFC" w14:textId="77777777" w:rsidR="00F3176B" w:rsidRPr="00F3176B" w:rsidRDefault="00F3176B">
      <w:pPr>
        <w:numPr>
          <w:ilvl w:val="0"/>
          <w:numId w:val="56"/>
        </w:numPr>
        <w:rPr>
          <w:sz w:val="28"/>
          <w:szCs w:val="28"/>
          <w:lang w:val="en-IN"/>
        </w:rPr>
      </w:pPr>
      <w:r w:rsidRPr="00F3176B">
        <w:rPr>
          <w:sz w:val="28"/>
          <w:szCs w:val="28"/>
          <w:lang w:val="en-IN"/>
        </w:rPr>
        <w:t>'x' - Create: Creates a file, fails if it already exists.</w:t>
      </w:r>
    </w:p>
    <w:p w14:paraId="3EB17CCB" w14:textId="77777777" w:rsidR="00F3176B" w:rsidRPr="00F3176B" w:rsidRDefault="00F3176B">
      <w:pPr>
        <w:numPr>
          <w:ilvl w:val="0"/>
          <w:numId w:val="56"/>
        </w:numPr>
        <w:rPr>
          <w:sz w:val="28"/>
          <w:szCs w:val="28"/>
          <w:lang w:val="en-IN"/>
        </w:rPr>
      </w:pPr>
      <w:r w:rsidRPr="00F3176B">
        <w:rPr>
          <w:sz w:val="28"/>
          <w:szCs w:val="28"/>
          <w:lang w:val="en-IN"/>
        </w:rPr>
        <w:t>'a' - Append: Opens a file for writing, appending to the end if it exists.</w:t>
      </w:r>
    </w:p>
    <w:p w14:paraId="3A0D4A05" w14:textId="77777777" w:rsidR="00F3176B" w:rsidRPr="00F3176B" w:rsidRDefault="00F3176B">
      <w:pPr>
        <w:numPr>
          <w:ilvl w:val="0"/>
          <w:numId w:val="56"/>
        </w:numPr>
        <w:rPr>
          <w:sz w:val="28"/>
          <w:szCs w:val="28"/>
          <w:lang w:val="en-IN"/>
        </w:rPr>
      </w:pPr>
      <w:r w:rsidRPr="00F3176B">
        <w:rPr>
          <w:sz w:val="28"/>
          <w:szCs w:val="28"/>
          <w:lang w:val="en-IN"/>
        </w:rPr>
        <w:t>'b' - Binary mode: Reads/writes binary files.</w:t>
      </w:r>
    </w:p>
    <w:p w14:paraId="2ADD663A" w14:textId="77777777" w:rsidR="00F3176B" w:rsidRPr="00F3176B" w:rsidRDefault="00F3176B">
      <w:pPr>
        <w:numPr>
          <w:ilvl w:val="0"/>
          <w:numId w:val="56"/>
        </w:numPr>
        <w:rPr>
          <w:sz w:val="28"/>
          <w:szCs w:val="28"/>
          <w:lang w:val="en-IN"/>
        </w:rPr>
      </w:pPr>
      <w:r w:rsidRPr="00F3176B">
        <w:rPr>
          <w:sz w:val="28"/>
          <w:szCs w:val="28"/>
          <w:lang w:val="en-IN"/>
        </w:rPr>
        <w:t>'t' - Text mode (default): Reads/writes text files.</w:t>
      </w:r>
    </w:p>
    <w:p w14:paraId="0AA792B2" w14:textId="77777777" w:rsidR="00F3176B" w:rsidRPr="00F3176B" w:rsidRDefault="00F3176B">
      <w:pPr>
        <w:numPr>
          <w:ilvl w:val="0"/>
          <w:numId w:val="56"/>
        </w:numPr>
        <w:rPr>
          <w:sz w:val="28"/>
          <w:szCs w:val="28"/>
          <w:lang w:val="en-IN"/>
        </w:rPr>
      </w:pPr>
      <w:r w:rsidRPr="00F3176B">
        <w:rPr>
          <w:sz w:val="28"/>
          <w:szCs w:val="28"/>
          <w:lang w:val="en-IN"/>
        </w:rPr>
        <w:t>'+' - Read and write: Combines read and write modes.</w:t>
      </w:r>
    </w:p>
    <w:p w14:paraId="48F1ADA2" w14:textId="77777777" w:rsidR="00F3176B" w:rsidRDefault="00F3176B" w:rsidP="009D7F43">
      <w:pPr>
        <w:rPr>
          <w:sz w:val="28"/>
          <w:szCs w:val="28"/>
        </w:rPr>
      </w:pPr>
    </w:p>
    <w:p w14:paraId="5F590F4D" w14:textId="4496416C" w:rsidR="00F3176B" w:rsidRDefault="00000000" w:rsidP="009D7F43">
      <w:pPr>
        <w:rPr>
          <w:sz w:val="28"/>
          <w:szCs w:val="28"/>
        </w:rPr>
      </w:pPr>
      <w:r>
        <w:rPr>
          <w:sz w:val="28"/>
          <w:szCs w:val="28"/>
          <w:lang w:val="en-IN"/>
        </w:rPr>
        <w:pict w14:anchorId="31FFFCE9">
          <v:rect id="_x0000_i1107" style="width:0;height:1.5pt" o:hralign="center" o:hrstd="t" o:hr="t" fillcolor="#a0a0a0" stroked="f"/>
        </w:pict>
      </w:r>
    </w:p>
    <w:p w14:paraId="42445B0A" w14:textId="2EA732EA" w:rsidR="00F3176B" w:rsidRDefault="00F3176B" w:rsidP="009D7F43">
      <w:pPr>
        <w:rPr>
          <w:sz w:val="28"/>
          <w:szCs w:val="28"/>
        </w:rPr>
      </w:pPr>
    </w:p>
    <w:p w14:paraId="189BFC35" w14:textId="77777777" w:rsidR="00F3176B" w:rsidRPr="00F3176B" w:rsidRDefault="00F3176B" w:rsidP="00F3176B">
      <w:pPr>
        <w:rPr>
          <w:b/>
          <w:bCs/>
          <w:sz w:val="28"/>
          <w:szCs w:val="28"/>
          <w:lang w:val="en-IN"/>
        </w:rPr>
      </w:pPr>
      <w:r w:rsidRPr="00F3176B">
        <w:rPr>
          <w:b/>
          <w:bCs/>
          <w:sz w:val="28"/>
          <w:szCs w:val="28"/>
          <w:lang w:val="en-IN"/>
        </w:rPr>
        <w:t>2. Reading Files</w:t>
      </w:r>
    </w:p>
    <w:p w14:paraId="332740B1" w14:textId="77777777" w:rsidR="00F3176B" w:rsidRPr="00F3176B" w:rsidRDefault="00F3176B" w:rsidP="00F3176B">
      <w:pPr>
        <w:rPr>
          <w:b/>
          <w:bCs/>
          <w:sz w:val="28"/>
          <w:szCs w:val="28"/>
          <w:lang w:val="en-IN"/>
        </w:rPr>
      </w:pPr>
      <w:r w:rsidRPr="00F3176B">
        <w:rPr>
          <w:b/>
          <w:bCs/>
          <w:sz w:val="28"/>
          <w:szCs w:val="28"/>
          <w:lang w:val="en-IN"/>
        </w:rPr>
        <w:t>Reading Methods:</w:t>
      </w:r>
    </w:p>
    <w:p w14:paraId="03E98C10" w14:textId="77777777" w:rsidR="00F3176B" w:rsidRPr="00F3176B" w:rsidRDefault="00F3176B">
      <w:pPr>
        <w:numPr>
          <w:ilvl w:val="0"/>
          <w:numId w:val="57"/>
        </w:numPr>
        <w:rPr>
          <w:sz w:val="28"/>
          <w:szCs w:val="28"/>
          <w:lang w:val="en-IN"/>
        </w:rPr>
      </w:pPr>
      <w:r w:rsidRPr="00F3176B">
        <w:rPr>
          <w:b/>
          <w:bCs/>
          <w:sz w:val="28"/>
          <w:szCs w:val="28"/>
          <w:lang w:val="en-IN"/>
        </w:rPr>
        <w:t>read(size)</w:t>
      </w:r>
      <w:r w:rsidRPr="00F3176B">
        <w:rPr>
          <w:sz w:val="28"/>
          <w:szCs w:val="28"/>
          <w:lang w:val="en-IN"/>
        </w:rPr>
        <w:t>: Reads the specified number of characters.</w:t>
      </w:r>
    </w:p>
    <w:p w14:paraId="31AEF969" w14:textId="77777777" w:rsidR="00F3176B" w:rsidRPr="00F3176B" w:rsidRDefault="00F3176B">
      <w:pPr>
        <w:numPr>
          <w:ilvl w:val="0"/>
          <w:numId w:val="57"/>
        </w:numPr>
        <w:rPr>
          <w:sz w:val="28"/>
          <w:szCs w:val="28"/>
          <w:lang w:val="en-IN"/>
        </w:rPr>
      </w:pPr>
      <w:proofErr w:type="spellStart"/>
      <w:proofErr w:type="gramStart"/>
      <w:r w:rsidRPr="00F3176B">
        <w:rPr>
          <w:b/>
          <w:bCs/>
          <w:sz w:val="28"/>
          <w:szCs w:val="28"/>
          <w:u w:val="single"/>
          <w:lang w:val="en-IN"/>
        </w:rPr>
        <w:t>readline</w:t>
      </w:r>
      <w:proofErr w:type="spellEnd"/>
      <w:r w:rsidRPr="00F3176B">
        <w:rPr>
          <w:b/>
          <w:bCs/>
          <w:sz w:val="28"/>
          <w:szCs w:val="28"/>
          <w:lang w:val="en-IN"/>
        </w:rPr>
        <w:t>(</w:t>
      </w:r>
      <w:proofErr w:type="gramEnd"/>
      <w:r w:rsidRPr="00F3176B">
        <w:rPr>
          <w:b/>
          <w:bCs/>
          <w:sz w:val="28"/>
          <w:szCs w:val="28"/>
          <w:lang w:val="en-IN"/>
        </w:rPr>
        <w:t>)</w:t>
      </w:r>
      <w:r w:rsidRPr="00F3176B">
        <w:rPr>
          <w:sz w:val="28"/>
          <w:szCs w:val="28"/>
          <w:lang w:val="en-IN"/>
        </w:rPr>
        <w:t>: Reads one line from the file.</w:t>
      </w:r>
    </w:p>
    <w:p w14:paraId="20A30272" w14:textId="77777777" w:rsidR="00F3176B" w:rsidRPr="00F3176B" w:rsidRDefault="00F3176B">
      <w:pPr>
        <w:numPr>
          <w:ilvl w:val="0"/>
          <w:numId w:val="57"/>
        </w:numPr>
        <w:rPr>
          <w:sz w:val="28"/>
          <w:szCs w:val="28"/>
          <w:lang w:val="en-IN"/>
        </w:rPr>
      </w:pPr>
      <w:proofErr w:type="spellStart"/>
      <w:proofErr w:type="gramStart"/>
      <w:r w:rsidRPr="00F3176B">
        <w:rPr>
          <w:b/>
          <w:bCs/>
          <w:sz w:val="28"/>
          <w:szCs w:val="28"/>
          <w:u w:val="single"/>
          <w:lang w:val="en-IN"/>
        </w:rPr>
        <w:t>readlines</w:t>
      </w:r>
      <w:proofErr w:type="spellEnd"/>
      <w:r w:rsidRPr="00F3176B">
        <w:rPr>
          <w:b/>
          <w:bCs/>
          <w:sz w:val="28"/>
          <w:szCs w:val="28"/>
          <w:lang w:val="en-IN"/>
        </w:rPr>
        <w:t>(</w:t>
      </w:r>
      <w:proofErr w:type="gramEnd"/>
      <w:r w:rsidRPr="00F3176B">
        <w:rPr>
          <w:b/>
          <w:bCs/>
          <w:sz w:val="28"/>
          <w:szCs w:val="28"/>
          <w:lang w:val="en-IN"/>
        </w:rPr>
        <w:t>)</w:t>
      </w:r>
      <w:r w:rsidRPr="00F3176B">
        <w:rPr>
          <w:sz w:val="28"/>
          <w:szCs w:val="28"/>
          <w:lang w:val="en-IN"/>
        </w:rPr>
        <w:t>: Reads all lines into a list.</w:t>
      </w:r>
    </w:p>
    <w:p w14:paraId="01611D29" w14:textId="77777777" w:rsidR="00F3176B" w:rsidRDefault="00F3176B" w:rsidP="00F3176B">
      <w:pPr>
        <w:rPr>
          <w:b/>
          <w:bCs/>
          <w:sz w:val="28"/>
          <w:szCs w:val="28"/>
          <w:lang w:val="en-IN"/>
        </w:rPr>
      </w:pPr>
    </w:p>
    <w:p w14:paraId="0ABF22F8" w14:textId="77777777" w:rsidR="00F3176B" w:rsidRDefault="00F3176B" w:rsidP="00F3176B">
      <w:pPr>
        <w:rPr>
          <w:b/>
          <w:bCs/>
          <w:sz w:val="28"/>
          <w:szCs w:val="28"/>
          <w:lang w:val="en-IN"/>
        </w:rPr>
      </w:pPr>
    </w:p>
    <w:p w14:paraId="4B960098" w14:textId="77777777" w:rsidR="00F3176B" w:rsidRDefault="00F3176B" w:rsidP="00F3176B">
      <w:pPr>
        <w:rPr>
          <w:b/>
          <w:bCs/>
          <w:sz w:val="28"/>
          <w:szCs w:val="28"/>
          <w:lang w:val="en-IN"/>
        </w:rPr>
      </w:pPr>
    </w:p>
    <w:p w14:paraId="55C9A3D9" w14:textId="77777777" w:rsidR="00F3176B" w:rsidRDefault="00F3176B" w:rsidP="00F3176B">
      <w:pPr>
        <w:rPr>
          <w:b/>
          <w:bCs/>
          <w:sz w:val="28"/>
          <w:szCs w:val="28"/>
          <w:lang w:val="en-IN"/>
        </w:rPr>
      </w:pPr>
    </w:p>
    <w:p w14:paraId="0C7176D5" w14:textId="77777777" w:rsidR="00F3176B" w:rsidRDefault="00F3176B" w:rsidP="00F3176B">
      <w:pPr>
        <w:rPr>
          <w:b/>
          <w:bCs/>
          <w:sz w:val="28"/>
          <w:szCs w:val="28"/>
          <w:lang w:val="en-IN"/>
        </w:rPr>
      </w:pPr>
    </w:p>
    <w:p w14:paraId="2D5B2B9C" w14:textId="77777777" w:rsidR="00F3176B" w:rsidRDefault="00F3176B" w:rsidP="00F3176B">
      <w:pPr>
        <w:rPr>
          <w:b/>
          <w:bCs/>
          <w:sz w:val="28"/>
          <w:szCs w:val="28"/>
          <w:lang w:val="en-IN"/>
        </w:rPr>
      </w:pPr>
    </w:p>
    <w:p w14:paraId="28A185F7" w14:textId="77E87EF3" w:rsidR="00F3176B" w:rsidRPr="00F3176B" w:rsidRDefault="00F3176B" w:rsidP="00F3176B">
      <w:pPr>
        <w:rPr>
          <w:b/>
          <w:bCs/>
          <w:sz w:val="28"/>
          <w:szCs w:val="28"/>
          <w:lang w:val="en-IN"/>
        </w:rPr>
      </w:pPr>
      <w:r w:rsidRPr="00F3176B">
        <w:rPr>
          <w:b/>
          <w:bCs/>
          <w:sz w:val="28"/>
          <w:szCs w:val="28"/>
          <w:lang w:val="en-IN"/>
        </w:rPr>
        <w:lastRenderedPageBreak/>
        <w:t>Example:</w:t>
      </w:r>
    </w:p>
    <w:p w14:paraId="2B46B544" w14:textId="40141E07" w:rsidR="00F3176B" w:rsidRDefault="00F3176B" w:rsidP="009D7F43">
      <w:pPr>
        <w:rPr>
          <w:sz w:val="28"/>
          <w:szCs w:val="28"/>
        </w:rPr>
      </w:pPr>
    </w:p>
    <w:p w14:paraId="5822494C" w14:textId="215B1687" w:rsidR="00F3176B" w:rsidRDefault="00F3176B" w:rsidP="009D7F43">
      <w:pPr>
        <w:rPr>
          <w:sz w:val="28"/>
          <w:szCs w:val="28"/>
        </w:rPr>
      </w:pPr>
      <w:r w:rsidRPr="00F3176B">
        <w:rPr>
          <w:noProof/>
          <w:sz w:val="28"/>
          <w:szCs w:val="28"/>
        </w:rPr>
        <w:drawing>
          <wp:inline distT="0" distB="0" distL="0" distR="0" wp14:anchorId="3E7C003A" wp14:editId="203C54AE">
            <wp:extent cx="5943600" cy="1012825"/>
            <wp:effectExtent l="0" t="0" r="0" b="0"/>
            <wp:docPr id="110450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05915" name=""/>
                    <pic:cNvPicPr/>
                  </pic:nvPicPr>
                  <pic:blipFill>
                    <a:blip r:embed="rId178"/>
                    <a:stretch>
                      <a:fillRect/>
                    </a:stretch>
                  </pic:blipFill>
                  <pic:spPr>
                    <a:xfrm>
                      <a:off x="0" y="0"/>
                      <a:ext cx="5943600" cy="1012825"/>
                    </a:xfrm>
                    <a:prstGeom prst="rect">
                      <a:avLst/>
                    </a:prstGeom>
                  </pic:spPr>
                </pic:pic>
              </a:graphicData>
            </a:graphic>
          </wp:inline>
        </w:drawing>
      </w:r>
    </w:p>
    <w:p w14:paraId="24CC6C4B" w14:textId="129948E5" w:rsidR="00F3176B" w:rsidRDefault="00F3176B" w:rsidP="009D7F43">
      <w:pPr>
        <w:rPr>
          <w:sz w:val="28"/>
          <w:szCs w:val="28"/>
        </w:rPr>
      </w:pPr>
    </w:p>
    <w:p w14:paraId="761DDC29" w14:textId="77777777" w:rsidR="00F3176B" w:rsidRPr="00F3176B" w:rsidRDefault="00000000" w:rsidP="00F3176B">
      <w:pPr>
        <w:rPr>
          <w:sz w:val="28"/>
          <w:szCs w:val="28"/>
          <w:lang w:val="en-IN"/>
        </w:rPr>
      </w:pPr>
      <w:r>
        <w:rPr>
          <w:sz w:val="28"/>
          <w:szCs w:val="28"/>
          <w:lang w:val="en-IN"/>
        </w:rPr>
        <w:pict w14:anchorId="5DD95850">
          <v:rect id="_x0000_i1108" style="width:0;height:1.5pt" o:hralign="center" o:hrstd="t" o:hr="t" fillcolor="#a0a0a0" stroked="f"/>
        </w:pict>
      </w:r>
    </w:p>
    <w:p w14:paraId="4294C5E4" w14:textId="77777777" w:rsidR="00F3176B" w:rsidRDefault="00F3176B" w:rsidP="00F3176B">
      <w:pPr>
        <w:rPr>
          <w:b/>
          <w:bCs/>
          <w:sz w:val="28"/>
          <w:szCs w:val="28"/>
          <w:lang w:val="en-IN"/>
        </w:rPr>
      </w:pPr>
    </w:p>
    <w:p w14:paraId="72940EB2" w14:textId="264F12E6" w:rsidR="00F3176B" w:rsidRPr="00F3176B" w:rsidRDefault="00F3176B" w:rsidP="00F3176B">
      <w:pPr>
        <w:rPr>
          <w:b/>
          <w:bCs/>
          <w:sz w:val="28"/>
          <w:szCs w:val="28"/>
          <w:lang w:val="en-IN"/>
        </w:rPr>
      </w:pPr>
      <w:r w:rsidRPr="00F3176B">
        <w:rPr>
          <w:b/>
          <w:bCs/>
          <w:sz w:val="28"/>
          <w:szCs w:val="28"/>
          <w:lang w:val="en-IN"/>
        </w:rPr>
        <w:t>3. Writing to Files</w:t>
      </w:r>
    </w:p>
    <w:p w14:paraId="3504C1F8" w14:textId="77777777" w:rsidR="00F3176B" w:rsidRPr="00F3176B" w:rsidRDefault="00F3176B" w:rsidP="00F3176B">
      <w:pPr>
        <w:rPr>
          <w:b/>
          <w:bCs/>
          <w:sz w:val="28"/>
          <w:szCs w:val="28"/>
          <w:lang w:val="en-IN"/>
        </w:rPr>
      </w:pPr>
      <w:r w:rsidRPr="00F3176B">
        <w:rPr>
          <w:b/>
          <w:bCs/>
          <w:sz w:val="28"/>
          <w:szCs w:val="28"/>
          <w:lang w:val="en-IN"/>
        </w:rPr>
        <w:t>Writing Methods:</w:t>
      </w:r>
    </w:p>
    <w:p w14:paraId="129211F3" w14:textId="77777777" w:rsidR="00F3176B" w:rsidRPr="00F3176B" w:rsidRDefault="00F3176B">
      <w:pPr>
        <w:numPr>
          <w:ilvl w:val="0"/>
          <w:numId w:val="58"/>
        </w:numPr>
        <w:rPr>
          <w:sz w:val="28"/>
          <w:szCs w:val="28"/>
          <w:lang w:val="en-IN"/>
        </w:rPr>
      </w:pPr>
      <w:r w:rsidRPr="00F3176B">
        <w:rPr>
          <w:b/>
          <w:bCs/>
          <w:sz w:val="28"/>
          <w:szCs w:val="28"/>
          <w:lang w:val="en-IN"/>
        </w:rPr>
        <w:t>write(string)</w:t>
      </w:r>
      <w:r w:rsidRPr="00F3176B">
        <w:rPr>
          <w:sz w:val="28"/>
          <w:szCs w:val="28"/>
          <w:lang w:val="en-IN"/>
        </w:rPr>
        <w:t>: Writes a string to the file.</w:t>
      </w:r>
    </w:p>
    <w:p w14:paraId="08C75C5D" w14:textId="77777777" w:rsidR="00F3176B" w:rsidRPr="00F3176B" w:rsidRDefault="00F3176B">
      <w:pPr>
        <w:numPr>
          <w:ilvl w:val="0"/>
          <w:numId w:val="58"/>
        </w:numPr>
        <w:rPr>
          <w:sz w:val="28"/>
          <w:szCs w:val="28"/>
          <w:lang w:val="en-IN"/>
        </w:rPr>
      </w:pPr>
      <w:proofErr w:type="spellStart"/>
      <w:r w:rsidRPr="00F3176B">
        <w:rPr>
          <w:b/>
          <w:bCs/>
          <w:sz w:val="28"/>
          <w:szCs w:val="28"/>
          <w:u w:val="single"/>
          <w:lang w:val="en-IN"/>
        </w:rPr>
        <w:t>writelines</w:t>
      </w:r>
      <w:proofErr w:type="spellEnd"/>
      <w:r w:rsidRPr="00F3176B">
        <w:rPr>
          <w:b/>
          <w:bCs/>
          <w:sz w:val="28"/>
          <w:szCs w:val="28"/>
          <w:lang w:val="en-IN"/>
        </w:rPr>
        <w:t>(</w:t>
      </w:r>
      <w:proofErr w:type="spellStart"/>
      <w:r w:rsidRPr="00F3176B">
        <w:rPr>
          <w:b/>
          <w:bCs/>
          <w:sz w:val="28"/>
          <w:szCs w:val="28"/>
          <w:u w:val="single"/>
          <w:lang w:val="en-IN"/>
        </w:rPr>
        <w:t>list_of_strings</w:t>
      </w:r>
      <w:proofErr w:type="spellEnd"/>
      <w:r w:rsidRPr="00F3176B">
        <w:rPr>
          <w:b/>
          <w:bCs/>
          <w:sz w:val="28"/>
          <w:szCs w:val="28"/>
          <w:lang w:val="en-IN"/>
        </w:rPr>
        <w:t>)</w:t>
      </w:r>
      <w:r w:rsidRPr="00F3176B">
        <w:rPr>
          <w:sz w:val="28"/>
          <w:szCs w:val="28"/>
          <w:lang w:val="en-IN"/>
        </w:rPr>
        <w:t>: Writes multiple lines from a list.</w:t>
      </w:r>
    </w:p>
    <w:p w14:paraId="0CD1E5BE" w14:textId="77777777" w:rsidR="00F3176B" w:rsidRDefault="00F3176B" w:rsidP="00F3176B">
      <w:pPr>
        <w:rPr>
          <w:b/>
          <w:bCs/>
          <w:sz w:val="28"/>
          <w:szCs w:val="28"/>
          <w:lang w:val="en-IN"/>
        </w:rPr>
      </w:pPr>
    </w:p>
    <w:p w14:paraId="632F2164" w14:textId="607893FB" w:rsidR="00F3176B" w:rsidRPr="00F3176B" w:rsidRDefault="00F3176B" w:rsidP="00F3176B">
      <w:pPr>
        <w:rPr>
          <w:b/>
          <w:bCs/>
          <w:sz w:val="28"/>
          <w:szCs w:val="28"/>
          <w:lang w:val="en-IN"/>
        </w:rPr>
      </w:pPr>
      <w:r w:rsidRPr="00F3176B">
        <w:rPr>
          <w:b/>
          <w:bCs/>
          <w:sz w:val="28"/>
          <w:szCs w:val="28"/>
          <w:lang w:val="en-IN"/>
        </w:rPr>
        <w:t>Example:</w:t>
      </w:r>
    </w:p>
    <w:p w14:paraId="413F19E0" w14:textId="77777777" w:rsidR="00F3176B" w:rsidRDefault="00F3176B" w:rsidP="009D7F43">
      <w:pPr>
        <w:rPr>
          <w:sz w:val="28"/>
          <w:szCs w:val="28"/>
        </w:rPr>
      </w:pPr>
    </w:p>
    <w:p w14:paraId="5932992A" w14:textId="77777777" w:rsidR="004A24FF" w:rsidRDefault="004A24FF" w:rsidP="009D7F43">
      <w:pPr>
        <w:rPr>
          <w:sz w:val="28"/>
          <w:szCs w:val="28"/>
        </w:rPr>
      </w:pPr>
    </w:p>
    <w:p w14:paraId="7A54E852" w14:textId="7861C0E9" w:rsidR="00F3176B" w:rsidRDefault="00F3176B" w:rsidP="009D7F43">
      <w:pPr>
        <w:rPr>
          <w:sz w:val="28"/>
          <w:szCs w:val="28"/>
        </w:rPr>
      </w:pPr>
      <w:r w:rsidRPr="00F3176B">
        <w:rPr>
          <w:noProof/>
          <w:sz w:val="28"/>
          <w:szCs w:val="28"/>
        </w:rPr>
        <w:drawing>
          <wp:inline distT="0" distB="0" distL="0" distR="0" wp14:anchorId="3BCB20D2" wp14:editId="527AB079">
            <wp:extent cx="5943600" cy="1079500"/>
            <wp:effectExtent l="0" t="0" r="0" b="6350"/>
            <wp:docPr id="984447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447089" name=""/>
                    <pic:cNvPicPr/>
                  </pic:nvPicPr>
                  <pic:blipFill>
                    <a:blip r:embed="rId179"/>
                    <a:stretch>
                      <a:fillRect/>
                    </a:stretch>
                  </pic:blipFill>
                  <pic:spPr>
                    <a:xfrm>
                      <a:off x="0" y="0"/>
                      <a:ext cx="5943600" cy="1079500"/>
                    </a:xfrm>
                    <a:prstGeom prst="rect">
                      <a:avLst/>
                    </a:prstGeom>
                  </pic:spPr>
                </pic:pic>
              </a:graphicData>
            </a:graphic>
          </wp:inline>
        </w:drawing>
      </w:r>
    </w:p>
    <w:p w14:paraId="355D1DFF" w14:textId="77777777" w:rsidR="00F3176B" w:rsidRDefault="00F3176B" w:rsidP="009D7F43">
      <w:pPr>
        <w:rPr>
          <w:sz w:val="28"/>
          <w:szCs w:val="28"/>
        </w:rPr>
      </w:pPr>
    </w:p>
    <w:p w14:paraId="3E578F0A" w14:textId="40806473" w:rsidR="00F3176B" w:rsidRDefault="00000000" w:rsidP="009D7F43">
      <w:pPr>
        <w:rPr>
          <w:sz w:val="28"/>
          <w:szCs w:val="28"/>
        </w:rPr>
      </w:pPr>
      <w:r>
        <w:rPr>
          <w:sz w:val="28"/>
          <w:szCs w:val="28"/>
          <w:lang w:val="en-IN"/>
        </w:rPr>
        <w:pict w14:anchorId="356360AC">
          <v:rect id="_x0000_i1109" style="width:0;height:1.5pt" o:hralign="center" o:hrstd="t" o:hr="t" fillcolor="#a0a0a0" stroked="f"/>
        </w:pict>
      </w:r>
    </w:p>
    <w:p w14:paraId="58A4CE16" w14:textId="0BDD2816" w:rsidR="00F3176B" w:rsidRDefault="00F3176B" w:rsidP="009D7F43">
      <w:pPr>
        <w:rPr>
          <w:sz w:val="28"/>
          <w:szCs w:val="28"/>
        </w:rPr>
      </w:pPr>
    </w:p>
    <w:p w14:paraId="0199B265" w14:textId="797C46B9" w:rsidR="00F3176B" w:rsidRDefault="00F3176B" w:rsidP="00F3176B">
      <w:pPr>
        <w:rPr>
          <w:sz w:val="28"/>
          <w:szCs w:val="28"/>
        </w:rPr>
      </w:pPr>
      <w:r w:rsidRPr="00F3176B">
        <w:rPr>
          <w:sz w:val="28"/>
          <w:szCs w:val="28"/>
        </w:rPr>
        <w:t>4. Appending to Files</w:t>
      </w:r>
    </w:p>
    <w:p w14:paraId="79139FB6" w14:textId="77777777" w:rsidR="00F3176B" w:rsidRPr="00F3176B" w:rsidRDefault="00F3176B" w:rsidP="00F3176B">
      <w:pPr>
        <w:rPr>
          <w:sz w:val="28"/>
          <w:szCs w:val="28"/>
        </w:rPr>
      </w:pPr>
    </w:p>
    <w:p w14:paraId="1D8B0756" w14:textId="75830081" w:rsidR="00F3176B" w:rsidRDefault="00F3176B" w:rsidP="00F3176B">
      <w:pPr>
        <w:rPr>
          <w:sz w:val="28"/>
          <w:szCs w:val="28"/>
        </w:rPr>
      </w:pPr>
      <w:r w:rsidRPr="00F3176B">
        <w:rPr>
          <w:noProof/>
          <w:sz w:val="28"/>
          <w:szCs w:val="28"/>
        </w:rPr>
        <w:drawing>
          <wp:inline distT="0" distB="0" distL="0" distR="0" wp14:anchorId="3DB74C86" wp14:editId="0E333DC8">
            <wp:extent cx="5943600" cy="885190"/>
            <wp:effectExtent l="0" t="0" r="0" b="0"/>
            <wp:docPr id="760370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70961" name=""/>
                    <pic:cNvPicPr/>
                  </pic:nvPicPr>
                  <pic:blipFill>
                    <a:blip r:embed="rId180"/>
                    <a:stretch>
                      <a:fillRect/>
                    </a:stretch>
                  </pic:blipFill>
                  <pic:spPr>
                    <a:xfrm>
                      <a:off x="0" y="0"/>
                      <a:ext cx="5943600" cy="885190"/>
                    </a:xfrm>
                    <a:prstGeom prst="rect">
                      <a:avLst/>
                    </a:prstGeom>
                  </pic:spPr>
                </pic:pic>
              </a:graphicData>
            </a:graphic>
          </wp:inline>
        </w:drawing>
      </w:r>
    </w:p>
    <w:p w14:paraId="4CD425B8" w14:textId="77777777" w:rsidR="00F3176B" w:rsidRDefault="00F3176B" w:rsidP="00F3176B">
      <w:pPr>
        <w:rPr>
          <w:sz w:val="28"/>
          <w:szCs w:val="28"/>
        </w:rPr>
      </w:pPr>
    </w:p>
    <w:p w14:paraId="091BCD95" w14:textId="7C05B631" w:rsidR="00F3176B" w:rsidRDefault="00000000" w:rsidP="00F3176B">
      <w:pPr>
        <w:rPr>
          <w:sz w:val="28"/>
          <w:szCs w:val="28"/>
          <w:lang w:val="en-IN"/>
        </w:rPr>
      </w:pPr>
      <w:r>
        <w:rPr>
          <w:sz w:val="28"/>
          <w:szCs w:val="28"/>
          <w:lang w:val="en-IN"/>
        </w:rPr>
        <w:pict w14:anchorId="7FD72725">
          <v:rect id="_x0000_i1110" style="width:0;height:1.5pt" o:hralign="center" o:hrstd="t" o:hr="t" fillcolor="#a0a0a0" stroked="f"/>
        </w:pict>
      </w:r>
    </w:p>
    <w:p w14:paraId="59791D5E" w14:textId="77777777" w:rsidR="00F3176B" w:rsidRDefault="00F3176B" w:rsidP="00F3176B">
      <w:pPr>
        <w:rPr>
          <w:sz w:val="28"/>
          <w:szCs w:val="28"/>
          <w:lang w:val="en-IN"/>
        </w:rPr>
      </w:pPr>
    </w:p>
    <w:p w14:paraId="44E74630" w14:textId="77777777" w:rsidR="00F3176B" w:rsidRDefault="00F3176B" w:rsidP="00F3176B">
      <w:pPr>
        <w:rPr>
          <w:sz w:val="28"/>
          <w:szCs w:val="28"/>
          <w:lang w:val="en-IN"/>
        </w:rPr>
      </w:pPr>
    </w:p>
    <w:p w14:paraId="7EE637B6" w14:textId="77777777" w:rsidR="00F3176B" w:rsidRDefault="00F3176B" w:rsidP="00F3176B">
      <w:pPr>
        <w:rPr>
          <w:sz w:val="28"/>
          <w:szCs w:val="28"/>
          <w:lang w:val="en-IN"/>
        </w:rPr>
      </w:pPr>
    </w:p>
    <w:p w14:paraId="121C5F56" w14:textId="77777777" w:rsidR="00F3176B" w:rsidRDefault="00F3176B" w:rsidP="00F3176B">
      <w:pPr>
        <w:rPr>
          <w:sz w:val="28"/>
          <w:szCs w:val="28"/>
          <w:lang w:val="en-IN"/>
        </w:rPr>
      </w:pPr>
    </w:p>
    <w:p w14:paraId="4D68FF43" w14:textId="77777777" w:rsidR="00F3176B" w:rsidRDefault="00F3176B" w:rsidP="00F3176B">
      <w:pPr>
        <w:rPr>
          <w:sz w:val="28"/>
          <w:szCs w:val="28"/>
          <w:lang w:val="en-IN"/>
        </w:rPr>
      </w:pPr>
    </w:p>
    <w:p w14:paraId="36542EBF" w14:textId="77777777" w:rsidR="00F3176B" w:rsidRPr="00F3176B" w:rsidRDefault="00F3176B" w:rsidP="00F3176B">
      <w:pPr>
        <w:rPr>
          <w:b/>
          <w:bCs/>
          <w:sz w:val="28"/>
          <w:szCs w:val="28"/>
          <w:lang w:val="en-IN"/>
        </w:rPr>
      </w:pPr>
      <w:r w:rsidRPr="00F3176B">
        <w:rPr>
          <w:b/>
          <w:bCs/>
          <w:sz w:val="28"/>
          <w:szCs w:val="28"/>
          <w:lang w:val="en-IN"/>
        </w:rPr>
        <w:t>5. Closing a File</w:t>
      </w:r>
    </w:p>
    <w:p w14:paraId="569215E6" w14:textId="77777777" w:rsidR="00F3176B" w:rsidRPr="00F3176B" w:rsidRDefault="00F3176B" w:rsidP="00F3176B">
      <w:pPr>
        <w:rPr>
          <w:sz w:val="28"/>
          <w:szCs w:val="28"/>
          <w:lang w:val="en-IN"/>
        </w:rPr>
      </w:pPr>
      <w:r w:rsidRPr="00F3176B">
        <w:rPr>
          <w:sz w:val="28"/>
          <w:szCs w:val="28"/>
          <w:lang w:val="en-IN"/>
        </w:rPr>
        <w:t xml:space="preserve">Always close files using </w:t>
      </w:r>
      <w:proofErr w:type="gramStart"/>
      <w:r w:rsidRPr="00F3176B">
        <w:rPr>
          <w:sz w:val="28"/>
          <w:szCs w:val="28"/>
          <w:u w:val="single"/>
          <w:lang w:val="en-IN"/>
        </w:rPr>
        <w:t>close</w:t>
      </w:r>
      <w:r w:rsidRPr="00F3176B">
        <w:rPr>
          <w:sz w:val="28"/>
          <w:szCs w:val="28"/>
          <w:lang w:val="en-IN"/>
        </w:rPr>
        <w:t>(</w:t>
      </w:r>
      <w:proofErr w:type="gramEnd"/>
      <w:r w:rsidRPr="00F3176B">
        <w:rPr>
          <w:sz w:val="28"/>
          <w:szCs w:val="28"/>
          <w:lang w:val="en-IN"/>
        </w:rPr>
        <w:t>) or by using with to manage files automatically.</w:t>
      </w:r>
    </w:p>
    <w:p w14:paraId="65FB155A" w14:textId="77777777" w:rsidR="00F3176B" w:rsidRDefault="00F3176B" w:rsidP="00F3176B">
      <w:pPr>
        <w:rPr>
          <w:sz w:val="28"/>
          <w:szCs w:val="28"/>
        </w:rPr>
      </w:pPr>
    </w:p>
    <w:p w14:paraId="46450591" w14:textId="08C918E5" w:rsidR="00F3176B" w:rsidRDefault="00F3176B" w:rsidP="00F3176B">
      <w:pPr>
        <w:rPr>
          <w:sz w:val="28"/>
          <w:szCs w:val="28"/>
        </w:rPr>
      </w:pPr>
      <w:r w:rsidRPr="00F3176B">
        <w:rPr>
          <w:noProof/>
          <w:sz w:val="28"/>
          <w:szCs w:val="28"/>
        </w:rPr>
        <w:drawing>
          <wp:inline distT="0" distB="0" distL="0" distR="0" wp14:anchorId="25CCB361" wp14:editId="4C25CAFD">
            <wp:extent cx="5943600" cy="845185"/>
            <wp:effectExtent l="0" t="0" r="0" b="0"/>
            <wp:docPr id="208395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50019" name=""/>
                    <pic:cNvPicPr/>
                  </pic:nvPicPr>
                  <pic:blipFill>
                    <a:blip r:embed="rId181"/>
                    <a:stretch>
                      <a:fillRect/>
                    </a:stretch>
                  </pic:blipFill>
                  <pic:spPr>
                    <a:xfrm>
                      <a:off x="0" y="0"/>
                      <a:ext cx="5943600" cy="845185"/>
                    </a:xfrm>
                    <a:prstGeom prst="rect">
                      <a:avLst/>
                    </a:prstGeom>
                  </pic:spPr>
                </pic:pic>
              </a:graphicData>
            </a:graphic>
          </wp:inline>
        </w:drawing>
      </w:r>
    </w:p>
    <w:p w14:paraId="6D2313DB" w14:textId="77777777" w:rsidR="00F3176B" w:rsidRDefault="00F3176B" w:rsidP="00F3176B">
      <w:pPr>
        <w:rPr>
          <w:sz w:val="28"/>
          <w:szCs w:val="28"/>
        </w:rPr>
      </w:pPr>
    </w:p>
    <w:p w14:paraId="09DEC898" w14:textId="150D15DB" w:rsidR="00F3176B" w:rsidRDefault="00000000" w:rsidP="00F3176B">
      <w:pPr>
        <w:rPr>
          <w:sz w:val="28"/>
          <w:szCs w:val="28"/>
          <w:lang w:val="en-IN"/>
        </w:rPr>
      </w:pPr>
      <w:r>
        <w:rPr>
          <w:sz w:val="28"/>
          <w:szCs w:val="28"/>
          <w:lang w:val="en-IN"/>
        </w:rPr>
        <w:pict w14:anchorId="3B505D03">
          <v:rect id="_x0000_i1111" style="width:0;height:1.5pt" o:hralign="center" o:hrstd="t" o:hr="t" fillcolor="#a0a0a0" stroked="f"/>
        </w:pict>
      </w:r>
    </w:p>
    <w:p w14:paraId="306E490C" w14:textId="77777777" w:rsidR="00F3176B" w:rsidRDefault="00F3176B" w:rsidP="00F3176B">
      <w:pPr>
        <w:rPr>
          <w:sz w:val="28"/>
          <w:szCs w:val="28"/>
          <w:lang w:val="en-IN"/>
        </w:rPr>
      </w:pPr>
    </w:p>
    <w:p w14:paraId="45196811" w14:textId="77777777" w:rsidR="00F3176B" w:rsidRPr="00F3176B" w:rsidRDefault="00F3176B" w:rsidP="00F3176B">
      <w:pPr>
        <w:rPr>
          <w:b/>
          <w:bCs/>
          <w:sz w:val="28"/>
          <w:szCs w:val="28"/>
          <w:lang w:val="en-IN"/>
        </w:rPr>
      </w:pPr>
      <w:r w:rsidRPr="00F3176B">
        <w:rPr>
          <w:b/>
          <w:bCs/>
          <w:sz w:val="28"/>
          <w:szCs w:val="28"/>
          <w:lang w:val="en-IN"/>
        </w:rPr>
        <w:t>6. File Position</w:t>
      </w:r>
    </w:p>
    <w:p w14:paraId="7ABA3B46" w14:textId="77777777" w:rsidR="00F3176B" w:rsidRPr="00F3176B" w:rsidRDefault="00F3176B">
      <w:pPr>
        <w:numPr>
          <w:ilvl w:val="0"/>
          <w:numId w:val="59"/>
        </w:numPr>
        <w:rPr>
          <w:sz w:val="28"/>
          <w:szCs w:val="28"/>
          <w:lang w:val="en-IN"/>
        </w:rPr>
      </w:pPr>
      <w:proofErr w:type="gramStart"/>
      <w:r w:rsidRPr="00F3176B">
        <w:rPr>
          <w:b/>
          <w:bCs/>
          <w:sz w:val="28"/>
          <w:szCs w:val="28"/>
          <w:u w:val="single"/>
          <w:lang w:val="en-IN"/>
        </w:rPr>
        <w:t>tell</w:t>
      </w:r>
      <w:r w:rsidRPr="00F3176B">
        <w:rPr>
          <w:b/>
          <w:bCs/>
          <w:sz w:val="28"/>
          <w:szCs w:val="28"/>
          <w:lang w:val="en-IN"/>
        </w:rPr>
        <w:t>(</w:t>
      </w:r>
      <w:proofErr w:type="gramEnd"/>
      <w:r w:rsidRPr="00F3176B">
        <w:rPr>
          <w:b/>
          <w:bCs/>
          <w:sz w:val="28"/>
          <w:szCs w:val="28"/>
          <w:lang w:val="en-IN"/>
        </w:rPr>
        <w:t>)</w:t>
      </w:r>
      <w:r w:rsidRPr="00F3176B">
        <w:rPr>
          <w:sz w:val="28"/>
          <w:szCs w:val="28"/>
          <w:lang w:val="en-IN"/>
        </w:rPr>
        <w:t>: Returns the current file cursor position.</w:t>
      </w:r>
    </w:p>
    <w:p w14:paraId="5580EA3C" w14:textId="77777777" w:rsidR="00F3176B" w:rsidRPr="00F3176B" w:rsidRDefault="00F3176B">
      <w:pPr>
        <w:numPr>
          <w:ilvl w:val="0"/>
          <w:numId w:val="59"/>
        </w:numPr>
        <w:rPr>
          <w:sz w:val="28"/>
          <w:szCs w:val="28"/>
          <w:lang w:val="en-IN"/>
        </w:rPr>
      </w:pPr>
      <w:proofErr w:type="gramStart"/>
      <w:r w:rsidRPr="00F3176B">
        <w:rPr>
          <w:b/>
          <w:bCs/>
          <w:sz w:val="28"/>
          <w:szCs w:val="28"/>
          <w:u w:val="single"/>
          <w:lang w:val="en-IN"/>
        </w:rPr>
        <w:t>seek</w:t>
      </w:r>
      <w:r w:rsidRPr="00F3176B">
        <w:rPr>
          <w:b/>
          <w:bCs/>
          <w:sz w:val="28"/>
          <w:szCs w:val="28"/>
          <w:lang w:val="en-IN"/>
        </w:rPr>
        <w:t>(</w:t>
      </w:r>
      <w:proofErr w:type="gramEnd"/>
      <w:r w:rsidRPr="00F3176B">
        <w:rPr>
          <w:b/>
          <w:bCs/>
          <w:sz w:val="28"/>
          <w:szCs w:val="28"/>
          <w:lang w:val="en-IN"/>
        </w:rPr>
        <w:t>offset, whence)</w:t>
      </w:r>
      <w:r w:rsidRPr="00F3176B">
        <w:rPr>
          <w:sz w:val="28"/>
          <w:szCs w:val="28"/>
          <w:lang w:val="en-IN"/>
        </w:rPr>
        <w:t>: Moves the file cursor.</w:t>
      </w:r>
    </w:p>
    <w:p w14:paraId="4E0B81E9" w14:textId="77777777" w:rsidR="00F3176B" w:rsidRDefault="00F3176B" w:rsidP="00F3176B">
      <w:pPr>
        <w:rPr>
          <w:b/>
          <w:bCs/>
          <w:sz w:val="28"/>
          <w:szCs w:val="28"/>
          <w:lang w:val="en-IN"/>
        </w:rPr>
      </w:pPr>
    </w:p>
    <w:p w14:paraId="4DA6D8BC" w14:textId="572553C5" w:rsidR="00F3176B" w:rsidRPr="00F3176B" w:rsidRDefault="00F3176B" w:rsidP="00F3176B">
      <w:pPr>
        <w:rPr>
          <w:b/>
          <w:bCs/>
          <w:sz w:val="28"/>
          <w:szCs w:val="28"/>
          <w:lang w:val="en-IN"/>
        </w:rPr>
      </w:pPr>
      <w:r w:rsidRPr="00F3176B">
        <w:rPr>
          <w:b/>
          <w:bCs/>
          <w:sz w:val="28"/>
          <w:szCs w:val="28"/>
          <w:lang w:val="en-IN"/>
        </w:rPr>
        <w:t>Example:</w:t>
      </w:r>
    </w:p>
    <w:p w14:paraId="03F1C770" w14:textId="77777777" w:rsidR="00F3176B" w:rsidRDefault="00F3176B" w:rsidP="00F3176B">
      <w:pPr>
        <w:rPr>
          <w:sz w:val="28"/>
          <w:szCs w:val="28"/>
        </w:rPr>
      </w:pPr>
    </w:p>
    <w:p w14:paraId="16330B18" w14:textId="332807BD" w:rsidR="00F3176B" w:rsidRDefault="00F3176B" w:rsidP="00F3176B">
      <w:pPr>
        <w:rPr>
          <w:sz w:val="28"/>
          <w:szCs w:val="28"/>
        </w:rPr>
      </w:pPr>
      <w:r w:rsidRPr="00F3176B">
        <w:rPr>
          <w:noProof/>
          <w:sz w:val="28"/>
          <w:szCs w:val="28"/>
        </w:rPr>
        <w:drawing>
          <wp:inline distT="0" distB="0" distL="0" distR="0" wp14:anchorId="21BDA2BF" wp14:editId="528CE9B7">
            <wp:extent cx="5943600" cy="876935"/>
            <wp:effectExtent l="0" t="0" r="0" b="0"/>
            <wp:docPr id="662759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59889" name=""/>
                    <pic:cNvPicPr/>
                  </pic:nvPicPr>
                  <pic:blipFill>
                    <a:blip r:embed="rId182"/>
                    <a:stretch>
                      <a:fillRect/>
                    </a:stretch>
                  </pic:blipFill>
                  <pic:spPr>
                    <a:xfrm>
                      <a:off x="0" y="0"/>
                      <a:ext cx="5943600" cy="876935"/>
                    </a:xfrm>
                    <a:prstGeom prst="rect">
                      <a:avLst/>
                    </a:prstGeom>
                  </pic:spPr>
                </pic:pic>
              </a:graphicData>
            </a:graphic>
          </wp:inline>
        </w:drawing>
      </w:r>
    </w:p>
    <w:p w14:paraId="26AECD75" w14:textId="77777777" w:rsidR="00F3176B" w:rsidRDefault="00F3176B" w:rsidP="00F3176B">
      <w:pPr>
        <w:rPr>
          <w:sz w:val="28"/>
          <w:szCs w:val="28"/>
        </w:rPr>
      </w:pPr>
    </w:p>
    <w:p w14:paraId="550301C4" w14:textId="0AC26EDA" w:rsidR="00F3176B" w:rsidRDefault="00000000" w:rsidP="00F3176B">
      <w:pPr>
        <w:rPr>
          <w:sz w:val="28"/>
          <w:szCs w:val="28"/>
          <w:lang w:val="en-IN"/>
        </w:rPr>
      </w:pPr>
      <w:r>
        <w:rPr>
          <w:sz w:val="28"/>
          <w:szCs w:val="28"/>
          <w:lang w:val="en-IN"/>
        </w:rPr>
        <w:pict w14:anchorId="5813CD93">
          <v:rect id="_x0000_i1112" style="width:0;height:1.5pt" o:hralign="center" o:hrstd="t" o:hr="t" fillcolor="#a0a0a0" stroked="f"/>
        </w:pict>
      </w:r>
    </w:p>
    <w:p w14:paraId="678CE7AC" w14:textId="75FE0C08" w:rsidR="00F3176B" w:rsidRDefault="00F3176B" w:rsidP="00F3176B">
      <w:pPr>
        <w:rPr>
          <w:sz w:val="28"/>
          <w:szCs w:val="28"/>
        </w:rPr>
      </w:pPr>
    </w:p>
    <w:p w14:paraId="2E08A5FF" w14:textId="7AD9C45C" w:rsidR="00F3176B" w:rsidRPr="00F3176B" w:rsidRDefault="00F3176B" w:rsidP="00F3176B">
      <w:pPr>
        <w:rPr>
          <w:sz w:val="28"/>
          <w:szCs w:val="28"/>
        </w:rPr>
      </w:pPr>
      <w:r w:rsidRPr="00F3176B">
        <w:rPr>
          <w:sz w:val="28"/>
          <w:szCs w:val="28"/>
        </w:rPr>
        <w:t>7. Working with Binary Files</w:t>
      </w:r>
    </w:p>
    <w:p w14:paraId="2820339A" w14:textId="77777777" w:rsidR="00F3176B" w:rsidRPr="00F3176B" w:rsidRDefault="00F3176B" w:rsidP="00F3176B">
      <w:pPr>
        <w:rPr>
          <w:sz w:val="28"/>
          <w:szCs w:val="28"/>
        </w:rPr>
      </w:pPr>
    </w:p>
    <w:p w14:paraId="5A738BAE" w14:textId="64DC27A1" w:rsidR="00F3176B" w:rsidRDefault="00F3176B" w:rsidP="00F3176B">
      <w:pPr>
        <w:rPr>
          <w:sz w:val="28"/>
          <w:szCs w:val="28"/>
        </w:rPr>
      </w:pPr>
      <w:r w:rsidRPr="00F3176B">
        <w:rPr>
          <w:noProof/>
          <w:sz w:val="28"/>
          <w:szCs w:val="28"/>
        </w:rPr>
        <w:drawing>
          <wp:inline distT="0" distB="0" distL="0" distR="0" wp14:anchorId="6CE94A57" wp14:editId="510A4F8D">
            <wp:extent cx="5943600" cy="867410"/>
            <wp:effectExtent l="0" t="0" r="0" b="8890"/>
            <wp:docPr id="79882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23717" name=""/>
                    <pic:cNvPicPr/>
                  </pic:nvPicPr>
                  <pic:blipFill>
                    <a:blip r:embed="rId183"/>
                    <a:stretch>
                      <a:fillRect/>
                    </a:stretch>
                  </pic:blipFill>
                  <pic:spPr>
                    <a:xfrm>
                      <a:off x="0" y="0"/>
                      <a:ext cx="5943600" cy="867410"/>
                    </a:xfrm>
                    <a:prstGeom prst="rect">
                      <a:avLst/>
                    </a:prstGeom>
                  </pic:spPr>
                </pic:pic>
              </a:graphicData>
            </a:graphic>
          </wp:inline>
        </w:drawing>
      </w:r>
    </w:p>
    <w:p w14:paraId="31D4D950" w14:textId="77777777" w:rsidR="00F3176B" w:rsidRDefault="00F3176B" w:rsidP="00F3176B">
      <w:pPr>
        <w:rPr>
          <w:sz w:val="28"/>
          <w:szCs w:val="28"/>
        </w:rPr>
      </w:pPr>
    </w:p>
    <w:p w14:paraId="49E0018B" w14:textId="6A230F1C" w:rsidR="00F3176B" w:rsidRDefault="00000000" w:rsidP="00F3176B">
      <w:pPr>
        <w:rPr>
          <w:sz w:val="28"/>
          <w:szCs w:val="28"/>
          <w:lang w:val="en-IN"/>
        </w:rPr>
      </w:pPr>
      <w:r>
        <w:rPr>
          <w:sz w:val="28"/>
          <w:szCs w:val="28"/>
          <w:lang w:val="en-IN"/>
        </w:rPr>
        <w:pict w14:anchorId="695B2EE6">
          <v:rect id="_x0000_i1113" style="width:0;height:1.5pt" o:hralign="center" o:hrstd="t" o:hr="t" fillcolor="#a0a0a0" stroked="f"/>
        </w:pict>
      </w:r>
    </w:p>
    <w:p w14:paraId="6E968D75" w14:textId="77777777" w:rsidR="00F3176B" w:rsidRDefault="00F3176B" w:rsidP="00F3176B">
      <w:pPr>
        <w:rPr>
          <w:sz w:val="28"/>
          <w:szCs w:val="28"/>
          <w:lang w:val="en-IN"/>
        </w:rPr>
      </w:pPr>
    </w:p>
    <w:p w14:paraId="06840D15" w14:textId="77777777" w:rsidR="00F3176B" w:rsidRDefault="00F3176B" w:rsidP="00F3176B">
      <w:pPr>
        <w:rPr>
          <w:b/>
          <w:bCs/>
          <w:sz w:val="28"/>
          <w:szCs w:val="28"/>
          <w:lang w:val="en-IN"/>
        </w:rPr>
      </w:pPr>
    </w:p>
    <w:p w14:paraId="1A2D1204" w14:textId="77777777" w:rsidR="00F3176B" w:rsidRDefault="00F3176B" w:rsidP="00F3176B">
      <w:pPr>
        <w:rPr>
          <w:b/>
          <w:bCs/>
          <w:sz w:val="28"/>
          <w:szCs w:val="28"/>
          <w:lang w:val="en-IN"/>
        </w:rPr>
      </w:pPr>
    </w:p>
    <w:p w14:paraId="2AE02FCA" w14:textId="77777777" w:rsidR="00F3176B" w:rsidRDefault="00F3176B" w:rsidP="00F3176B">
      <w:pPr>
        <w:rPr>
          <w:b/>
          <w:bCs/>
          <w:sz w:val="28"/>
          <w:szCs w:val="28"/>
          <w:lang w:val="en-IN"/>
        </w:rPr>
      </w:pPr>
    </w:p>
    <w:p w14:paraId="1A966E79" w14:textId="77777777" w:rsidR="00F3176B" w:rsidRDefault="00F3176B" w:rsidP="00F3176B">
      <w:pPr>
        <w:rPr>
          <w:b/>
          <w:bCs/>
          <w:sz w:val="28"/>
          <w:szCs w:val="28"/>
          <w:lang w:val="en-IN"/>
        </w:rPr>
      </w:pPr>
    </w:p>
    <w:p w14:paraId="2AF67DDE" w14:textId="54A4C782" w:rsidR="00F31DCE" w:rsidRDefault="00F31DCE" w:rsidP="00F31DCE">
      <w:pPr>
        <w:rPr>
          <w:b/>
          <w:bCs/>
          <w:sz w:val="28"/>
          <w:szCs w:val="28"/>
          <w:lang w:val="en-IN"/>
        </w:rPr>
      </w:pPr>
      <w:r>
        <w:rPr>
          <w:b/>
          <w:bCs/>
          <w:sz w:val="28"/>
          <w:szCs w:val="28"/>
          <w:lang w:val="en-IN"/>
        </w:rPr>
        <w:lastRenderedPageBreak/>
        <w:t>8.</w:t>
      </w:r>
      <w:r w:rsidR="00F3176B" w:rsidRPr="00F31DCE">
        <w:rPr>
          <w:b/>
          <w:bCs/>
          <w:sz w:val="28"/>
          <w:szCs w:val="28"/>
          <w:lang w:val="en-IN"/>
        </w:rPr>
        <w:t>Handling File Exceptions</w:t>
      </w:r>
    </w:p>
    <w:p w14:paraId="5BCDCEC6" w14:textId="77777777" w:rsidR="00F31DCE" w:rsidRPr="00F31DCE" w:rsidRDefault="00F31DCE" w:rsidP="00F31DCE">
      <w:pPr>
        <w:rPr>
          <w:b/>
          <w:bCs/>
          <w:sz w:val="28"/>
          <w:szCs w:val="28"/>
          <w:lang w:val="en-IN"/>
        </w:rPr>
      </w:pPr>
    </w:p>
    <w:p w14:paraId="3C850500" w14:textId="77777777" w:rsidR="00F3176B" w:rsidRPr="005E142B" w:rsidRDefault="00F3176B">
      <w:pPr>
        <w:pStyle w:val="ListParagraph"/>
        <w:numPr>
          <w:ilvl w:val="0"/>
          <w:numId w:val="18"/>
        </w:numPr>
        <w:rPr>
          <w:sz w:val="28"/>
          <w:szCs w:val="28"/>
          <w:lang w:val="en-IN"/>
        </w:rPr>
      </w:pPr>
      <w:r w:rsidRPr="005E142B">
        <w:rPr>
          <w:sz w:val="28"/>
          <w:szCs w:val="28"/>
          <w:lang w:val="en-IN"/>
        </w:rPr>
        <w:t>Use try-except to avoid file operation errors:</w:t>
      </w:r>
    </w:p>
    <w:p w14:paraId="76334AC6" w14:textId="77777777" w:rsidR="00F3176B" w:rsidRDefault="00F3176B" w:rsidP="00F3176B">
      <w:pPr>
        <w:rPr>
          <w:sz w:val="28"/>
          <w:szCs w:val="28"/>
        </w:rPr>
      </w:pPr>
    </w:p>
    <w:p w14:paraId="2602E506" w14:textId="430371D8" w:rsidR="00F3176B" w:rsidRDefault="00F3176B" w:rsidP="00F3176B">
      <w:pPr>
        <w:rPr>
          <w:sz w:val="28"/>
          <w:szCs w:val="28"/>
        </w:rPr>
      </w:pPr>
      <w:r w:rsidRPr="00F3176B">
        <w:rPr>
          <w:noProof/>
          <w:sz w:val="28"/>
          <w:szCs w:val="28"/>
        </w:rPr>
        <w:drawing>
          <wp:inline distT="0" distB="0" distL="0" distR="0" wp14:anchorId="7C97941E" wp14:editId="533FE9D5">
            <wp:extent cx="5943600" cy="1273810"/>
            <wp:effectExtent l="0" t="0" r="0" b="2540"/>
            <wp:docPr id="12691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0094" name=""/>
                    <pic:cNvPicPr/>
                  </pic:nvPicPr>
                  <pic:blipFill>
                    <a:blip r:embed="rId184"/>
                    <a:stretch>
                      <a:fillRect/>
                    </a:stretch>
                  </pic:blipFill>
                  <pic:spPr>
                    <a:xfrm>
                      <a:off x="0" y="0"/>
                      <a:ext cx="5943600" cy="1273810"/>
                    </a:xfrm>
                    <a:prstGeom prst="rect">
                      <a:avLst/>
                    </a:prstGeom>
                  </pic:spPr>
                </pic:pic>
              </a:graphicData>
            </a:graphic>
          </wp:inline>
        </w:drawing>
      </w:r>
    </w:p>
    <w:p w14:paraId="31467CFF" w14:textId="77777777" w:rsidR="00F3176B" w:rsidRDefault="00F3176B" w:rsidP="00F3176B">
      <w:pPr>
        <w:rPr>
          <w:sz w:val="28"/>
          <w:szCs w:val="28"/>
        </w:rPr>
      </w:pPr>
    </w:p>
    <w:p w14:paraId="4C968105" w14:textId="77777777" w:rsidR="00F3176B" w:rsidRPr="00F3176B" w:rsidRDefault="00F3176B" w:rsidP="00F3176B">
      <w:pPr>
        <w:rPr>
          <w:sz w:val="28"/>
          <w:szCs w:val="28"/>
        </w:rPr>
      </w:pPr>
    </w:p>
    <w:p w14:paraId="05E4603C" w14:textId="4AB84402" w:rsidR="005E142B" w:rsidRPr="005E142B" w:rsidRDefault="005E142B">
      <w:pPr>
        <w:pStyle w:val="ListParagraph"/>
        <w:numPr>
          <w:ilvl w:val="0"/>
          <w:numId w:val="18"/>
        </w:numPr>
        <w:rPr>
          <w:b/>
          <w:bCs/>
          <w:sz w:val="28"/>
          <w:szCs w:val="28"/>
          <w:lang w:val="en-IN"/>
        </w:rPr>
      </w:pPr>
      <w:r w:rsidRPr="005E142B">
        <w:rPr>
          <w:b/>
          <w:bCs/>
          <w:sz w:val="28"/>
          <w:szCs w:val="28"/>
          <w:lang w:val="en-IN"/>
        </w:rPr>
        <w:t>Handling File Not Found Errors:</w:t>
      </w:r>
    </w:p>
    <w:p w14:paraId="254C8B21" w14:textId="77777777" w:rsidR="005E142B" w:rsidRPr="005E142B" w:rsidRDefault="005E142B">
      <w:pPr>
        <w:pStyle w:val="ListParagraph"/>
        <w:numPr>
          <w:ilvl w:val="1"/>
          <w:numId w:val="18"/>
        </w:numPr>
        <w:rPr>
          <w:sz w:val="28"/>
          <w:szCs w:val="28"/>
          <w:lang w:val="en-IN"/>
        </w:rPr>
      </w:pPr>
      <w:r w:rsidRPr="005E142B">
        <w:rPr>
          <w:b/>
          <w:bCs/>
          <w:sz w:val="28"/>
          <w:szCs w:val="28"/>
          <w:lang w:val="en-IN"/>
        </w:rPr>
        <w:t>Use Case</w:t>
      </w:r>
      <w:r w:rsidRPr="005E142B">
        <w:rPr>
          <w:sz w:val="28"/>
          <w:szCs w:val="28"/>
          <w:lang w:val="en-IN"/>
        </w:rPr>
        <w:t>: When attempting to open a file that may not exist.</w:t>
      </w:r>
    </w:p>
    <w:p w14:paraId="048246B6" w14:textId="77777777" w:rsidR="005E142B" w:rsidRDefault="005E142B">
      <w:pPr>
        <w:pStyle w:val="ListParagraph"/>
        <w:numPr>
          <w:ilvl w:val="1"/>
          <w:numId w:val="18"/>
        </w:numPr>
        <w:rPr>
          <w:sz w:val="28"/>
          <w:szCs w:val="28"/>
          <w:lang w:val="en-IN"/>
        </w:rPr>
      </w:pPr>
      <w:r w:rsidRPr="005E142B">
        <w:rPr>
          <w:b/>
          <w:bCs/>
          <w:sz w:val="28"/>
          <w:szCs w:val="28"/>
          <w:lang w:val="en-IN"/>
        </w:rPr>
        <w:t>Example</w:t>
      </w:r>
      <w:r w:rsidRPr="005E142B">
        <w:rPr>
          <w:sz w:val="28"/>
          <w:szCs w:val="28"/>
          <w:lang w:val="en-IN"/>
        </w:rPr>
        <w:t>:</w:t>
      </w:r>
    </w:p>
    <w:p w14:paraId="0303561D" w14:textId="77777777" w:rsidR="005E142B" w:rsidRDefault="005E142B" w:rsidP="005E142B">
      <w:pPr>
        <w:pStyle w:val="ListParagraph"/>
        <w:ind w:left="1440"/>
        <w:rPr>
          <w:sz w:val="28"/>
          <w:szCs w:val="28"/>
          <w:lang w:val="en-IN"/>
        </w:rPr>
      </w:pPr>
    </w:p>
    <w:p w14:paraId="4DAD2195" w14:textId="34D0C3CF" w:rsidR="005E142B" w:rsidRPr="005E142B" w:rsidRDefault="005E142B" w:rsidP="005E142B">
      <w:pPr>
        <w:rPr>
          <w:sz w:val="28"/>
          <w:szCs w:val="28"/>
          <w:lang w:val="en-IN"/>
        </w:rPr>
      </w:pPr>
      <w:r>
        <w:rPr>
          <w:noProof/>
        </w:rPr>
        <w:drawing>
          <wp:inline distT="0" distB="0" distL="0" distR="0" wp14:anchorId="23C4ABE3" wp14:editId="543350D6">
            <wp:extent cx="5943600" cy="2613025"/>
            <wp:effectExtent l="0" t="0" r="0" b="0"/>
            <wp:docPr id="966639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943600" cy="2613025"/>
                    </a:xfrm>
                    <a:prstGeom prst="rect">
                      <a:avLst/>
                    </a:prstGeom>
                    <a:noFill/>
                    <a:ln>
                      <a:noFill/>
                    </a:ln>
                  </pic:spPr>
                </pic:pic>
              </a:graphicData>
            </a:graphic>
          </wp:inline>
        </w:drawing>
      </w:r>
    </w:p>
    <w:p w14:paraId="792DD723" w14:textId="77777777" w:rsidR="005E142B" w:rsidRPr="005E142B" w:rsidRDefault="005E142B" w:rsidP="005E142B">
      <w:pPr>
        <w:ind w:left="2880"/>
        <w:rPr>
          <w:sz w:val="28"/>
          <w:szCs w:val="28"/>
          <w:lang w:val="en-IN"/>
        </w:rPr>
      </w:pPr>
    </w:p>
    <w:p w14:paraId="1184DE9C" w14:textId="7DD4D664" w:rsidR="005E142B" w:rsidRDefault="005E142B" w:rsidP="005E142B">
      <w:pPr>
        <w:pStyle w:val="ListParagraph"/>
        <w:rPr>
          <w:sz w:val="44"/>
          <w:szCs w:val="44"/>
          <w:lang w:val="en-IN"/>
        </w:rPr>
      </w:pPr>
    </w:p>
    <w:p w14:paraId="617A9440" w14:textId="77777777" w:rsidR="00F6581B" w:rsidRDefault="00F6581B" w:rsidP="005E142B">
      <w:pPr>
        <w:pStyle w:val="ListParagraph"/>
        <w:rPr>
          <w:sz w:val="44"/>
          <w:szCs w:val="44"/>
          <w:lang w:val="en-IN"/>
        </w:rPr>
      </w:pPr>
    </w:p>
    <w:p w14:paraId="3F08FC4A" w14:textId="77777777" w:rsidR="00F6581B" w:rsidRDefault="00F6581B" w:rsidP="005E142B">
      <w:pPr>
        <w:pStyle w:val="ListParagraph"/>
        <w:rPr>
          <w:sz w:val="44"/>
          <w:szCs w:val="44"/>
          <w:lang w:val="en-IN"/>
        </w:rPr>
      </w:pPr>
    </w:p>
    <w:p w14:paraId="2571ECEC" w14:textId="77777777" w:rsidR="00F6581B" w:rsidRDefault="00F6581B" w:rsidP="005E142B">
      <w:pPr>
        <w:pStyle w:val="ListParagraph"/>
        <w:rPr>
          <w:sz w:val="44"/>
          <w:szCs w:val="44"/>
          <w:lang w:val="en-IN"/>
        </w:rPr>
      </w:pPr>
    </w:p>
    <w:p w14:paraId="37DE52D4" w14:textId="77777777" w:rsidR="00F6581B" w:rsidRDefault="00F6581B" w:rsidP="005E142B">
      <w:pPr>
        <w:pStyle w:val="ListParagraph"/>
        <w:rPr>
          <w:sz w:val="44"/>
          <w:szCs w:val="44"/>
          <w:lang w:val="en-IN"/>
        </w:rPr>
      </w:pPr>
    </w:p>
    <w:p w14:paraId="456E6812" w14:textId="77777777" w:rsidR="00F6581B" w:rsidRPr="005E142B" w:rsidRDefault="00F6581B" w:rsidP="005E142B">
      <w:pPr>
        <w:pStyle w:val="ListParagraph"/>
        <w:rPr>
          <w:sz w:val="44"/>
          <w:szCs w:val="44"/>
          <w:lang w:val="en-IN"/>
        </w:rPr>
      </w:pPr>
    </w:p>
    <w:p w14:paraId="52F1711B" w14:textId="77777777" w:rsidR="00F6581B" w:rsidRDefault="00F6581B">
      <w:pPr>
        <w:pStyle w:val="ListParagraph"/>
        <w:numPr>
          <w:ilvl w:val="0"/>
          <w:numId w:val="18"/>
        </w:numPr>
        <w:rPr>
          <w:b/>
          <w:bCs/>
          <w:sz w:val="28"/>
          <w:szCs w:val="28"/>
          <w:lang w:val="en-IN"/>
        </w:rPr>
      </w:pPr>
      <w:r w:rsidRPr="00F6581B">
        <w:rPr>
          <w:b/>
          <w:bCs/>
          <w:sz w:val="28"/>
          <w:szCs w:val="28"/>
          <w:lang w:val="en-IN"/>
        </w:rPr>
        <w:t>PermissionError</w:t>
      </w:r>
    </w:p>
    <w:p w14:paraId="7077D194" w14:textId="77777777" w:rsidR="00F6581B" w:rsidRDefault="00F6581B">
      <w:pPr>
        <w:pStyle w:val="ListParagraph"/>
        <w:numPr>
          <w:ilvl w:val="1"/>
          <w:numId w:val="18"/>
        </w:numPr>
        <w:rPr>
          <w:b/>
          <w:bCs/>
          <w:sz w:val="28"/>
          <w:szCs w:val="28"/>
          <w:lang w:val="en-IN"/>
        </w:rPr>
      </w:pPr>
      <w:r w:rsidRPr="00F6581B">
        <w:rPr>
          <w:b/>
          <w:bCs/>
          <w:sz w:val="28"/>
          <w:szCs w:val="28"/>
          <w:lang w:val="en-IN"/>
        </w:rPr>
        <w:t>Description: Raised when there is a permission issue while trying to open a file.</w:t>
      </w:r>
    </w:p>
    <w:p w14:paraId="38BD4818" w14:textId="2D1096D9" w:rsidR="00F6581B" w:rsidRPr="00F6581B" w:rsidRDefault="00F6581B">
      <w:pPr>
        <w:pStyle w:val="ListParagraph"/>
        <w:numPr>
          <w:ilvl w:val="1"/>
          <w:numId w:val="18"/>
        </w:numPr>
        <w:rPr>
          <w:b/>
          <w:bCs/>
          <w:sz w:val="28"/>
          <w:szCs w:val="28"/>
          <w:lang w:val="en-IN"/>
        </w:rPr>
      </w:pPr>
      <w:r w:rsidRPr="00F6581B">
        <w:rPr>
          <w:b/>
          <w:bCs/>
          <w:sz w:val="28"/>
          <w:szCs w:val="28"/>
          <w:lang w:val="en-IN"/>
        </w:rPr>
        <w:t>Example:</w:t>
      </w:r>
    </w:p>
    <w:p w14:paraId="27001E7E" w14:textId="77777777" w:rsidR="001C28B2" w:rsidRDefault="001C28B2" w:rsidP="001C28B2">
      <w:pPr>
        <w:rPr>
          <w:b/>
          <w:bCs/>
          <w:sz w:val="28"/>
          <w:szCs w:val="28"/>
          <w:lang w:val="en-IN"/>
        </w:rPr>
      </w:pPr>
    </w:p>
    <w:p w14:paraId="5CAD82A9" w14:textId="20C4B710" w:rsidR="00F6581B" w:rsidRDefault="00F6581B" w:rsidP="00F6581B">
      <w:pPr>
        <w:rPr>
          <w:b/>
          <w:bCs/>
          <w:sz w:val="28"/>
          <w:szCs w:val="28"/>
          <w:lang w:val="en-IN"/>
        </w:rPr>
      </w:pPr>
      <w:r>
        <w:rPr>
          <w:noProof/>
        </w:rPr>
        <w:drawing>
          <wp:inline distT="0" distB="0" distL="0" distR="0" wp14:anchorId="197ED331" wp14:editId="009DC489">
            <wp:extent cx="5943600" cy="3101975"/>
            <wp:effectExtent l="0" t="0" r="0" b="3175"/>
            <wp:docPr id="2381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14025225" w14:textId="77777777" w:rsidR="00F6581B" w:rsidRDefault="00F6581B" w:rsidP="00F6581B">
      <w:pPr>
        <w:rPr>
          <w:b/>
          <w:bCs/>
          <w:sz w:val="28"/>
          <w:szCs w:val="28"/>
          <w:lang w:val="en-IN"/>
        </w:rPr>
      </w:pPr>
    </w:p>
    <w:p w14:paraId="40892F3C" w14:textId="77777777" w:rsidR="00F6581B" w:rsidRDefault="00F6581B" w:rsidP="00F6581B">
      <w:pPr>
        <w:rPr>
          <w:b/>
          <w:bCs/>
          <w:sz w:val="28"/>
          <w:szCs w:val="28"/>
          <w:lang w:val="en-IN"/>
        </w:rPr>
      </w:pPr>
    </w:p>
    <w:p w14:paraId="2FD291D2" w14:textId="77777777" w:rsidR="00F6581B" w:rsidRDefault="00F6581B">
      <w:pPr>
        <w:pStyle w:val="ListParagraph"/>
        <w:numPr>
          <w:ilvl w:val="0"/>
          <w:numId w:val="18"/>
        </w:numPr>
        <w:rPr>
          <w:b/>
          <w:bCs/>
          <w:sz w:val="28"/>
          <w:szCs w:val="28"/>
          <w:lang w:val="en-IN"/>
        </w:rPr>
      </w:pPr>
      <w:proofErr w:type="spellStart"/>
      <w:r w:rsidRPr="00F6581B">
        <w:rPr>
          <w:b/>
          <w:bCs/>
          <w:sz w:val="28"/>
          <w:szCs w:val="28"/>
          <w:lang w:val="en-IN"/>
        </w:rPr>
        <w:t>IsADirectoryError</w:t>
      </w:r>
      <w:proofErr w:type="spellEnd"/>
    </w:p>
    <w:p w14:paraId="6EA2BFDF" w14:textId="77777777" w:rsidR="00F6581B" w:rsidRDefault="00F6581B">
      <w:pPr>
        <w:pStyle w:val="ListParagraph"/>
        <w:numPr>
          <w:ilvl w:val="1"/>
          <w:numId w:val="18"/>
        </w:numPr>
        <w:rPr>
          <w:b/>
          <w:bCs/>
          <w:sz w:val="28"/>
          <w:szCs w:val="28"/>
          <w:lang w:val="en-IN"/>
        </w:rPr>
      </w:pPr>
      <w:r w:rsidRPr="00F6581B">
        <w:rPr>
          <w:b/>
          <w:bCs/>
          <w:sz w:val="28"/>
          <w:szCs w:val="28"/>
          <w:lang w:val="en-IN"/>
        </w:rPr>
        <w:t>Description: Raised when a directory is expected but a file is found.</w:t>
      </w:r>
    </w:p>
    <w:p w14:paraId="2CF292CF" w14:textId="37165409" w:rsidR="00F6581B" w:rsidRPr="00F6581B" w:rsidRDefault="00F6581B">
      <w:pPr>
        <w:pStyle w:val="ListParagraph"/>
        <w:numPr>
          <w:ilvl w:val="1"/>
          <w:numId w:val="18"/>
        </w:numPr>
        <w:rPr>
          <w:b/>
          <w:bCs/>
          <w:sz w:val="28"/>
          <w:szCs w:val="28"/>
          <w:lang w:val="en-IN"/>
        </w:rPr>
      </w:pPr>
      <w:r w:rsidRPr="00F6581B">
        <w:rPr>
          <w:b/>
          <w:bCs/>
          <w:sz w:val="28"/>
          <w:szCs w:val="28"/>
          <w:lang w:val="en-IN"/>
        </w:rPr>
        <w:t>Example:</w:t>
      </w:r>
    </w:p>
    <w:p w14:paraId="70F6D58E" w14:textId="6A72A3B2" w:rsidR="00F6581B" w:rsidRPr="00F6581B" w:rsidRDefault="00F6581B" w:rsidP="00F6581B">
      <w:pPr>
        <w:rPr>
          <w:b/>
          <w:bCs/>
          <w:sz w:val="28"/>
          <w:szCs w:val="28"/>
          <w:lang w:val="en-IN"/>
        </w:rPr>
      </w:pPr>
    </w:p>
    <w:p w14:paraId="486B97EE" w14:textId="78E13CF8" w:rsidR="00F6581B" w:rsidRPr="00F6581B" w:rsidRDefault="00F6581B" w:rsidP="00F6581B">
      <w:pPr>
        <w:rPr>
          <w:b/>
          <w:bCs/>
          <w:sz w:val="28"/>
          <w:szCs w:val="28"/>
          <w:lang w:val="en-IN"/>
        </w:rPr>
      </w:pPr>
      <w:r>
        <w:rPr>
          <w:noProof/>
        </w:rPr>
        <w:lastRenderedPageBreak/>
        <w:drawing>
          <wp:inline distT="0" distB="0" distL="0" distR="0" wp14:anchorId="2F2E97CC" wp14:editId="40894D56">
            <wp:extent cx="5952226" cy="3106477"/>
            <wp:effectExtent l="0" t="0" r="0" b="0"/>
            <wp:docPr id="2029312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6031833" cy="3148024"/>
                    </a:xfrm>
                    <a:prstGeom prst="rect">
                      <a:avLst/>
                    </a:prstGeom>
                    <a:noFill/>
                    <a:ln>
                      <a:noFill/>
                    </a:ln>
                  </pic:spPr>
                </pic:pic>
              </a:graphicData>
            </a:graphic>
          </wp:inline>
        </w:drawing>
      </w:r>
    </w:p>
    <w:p w14:paraId="31706308" w14:textId="77777777" w:rsidR="00F6581B" w:rsidRDefault="00F6581B" w:rsidP="00F6581B">
      <w:pPr>
        <w:rPr>
          <w:b/>
          <w:bCs/>
          <w:sz w:val="28"/>
          <w:szCs w:val="28"/>
          <w:lang w:val="en-IN"/>
        </w:rPr>
      </w:pPr>
    </w:p>
    <w:p w14:paraId="26D845DB" w14:textId="77777777" w:rsidR="00F6581B" w:rsidRDefault="00F6581B" w:rsidP="001C28B2">
      <w:pPr>
        <w:rPr>
          <w:b/>
          <w:bCs/>
          <w:sz w:val="28"/>
          <w:szCs w:val="28"/>
          <w:lang w:val="en-IN"/>
        </w:rPr>
      </w:pPr>
    </w:p>
    <w:p w14:paraId="62680530" w14:textId="77777777" w:rsidR="00F6581B" w:rsidRDefault="00F6581B" w:rsidP="001C28B2">
      <w:pPr>
        <w:rPr>
          <w:b/>
          <w:bCs/>
          <w:sz w:val="28"/>
          <w:szCs w:val="28"/>
          <w:lang w:val="en-IN"/>
        </w:rPr>
      </w:pPr>
    </w:p>
    <w:p w14:paraId="723B439A" w14:textId="77777777" w:rsidR="00F6581B" w:rsidRDefault="00F6581B">
      <w:pPr>
        <w:pStyle w:val="ListParagraph"/>
        <w:numPr>
          <w:ilvl w:val="0"/>
          <w:numId w:val="18"/>
        </w:numPr>
        <w:rPr>
          <w:b/>
          <w:bCs/>
          <w:sz w:val="28"/>
          <w:szCs w:val="28"/>
          <w:lang w:val="en-IN"/>
        </w:rPr>
      </w:pPr>
      <w:proofErr w:type="spellStart"/>
      <w:r w:rsidRPr="00F6581B">
        <w:rPr>
          <w:b/>
          <w:bCs/>
          <w:sz w:val="28"/>
          <w:szCs w:val="28"/>
          <w:lang w:val="en-IN"/>
        </w:rPr>
        <w:t>NotADirectoryError</w:t>
      </w:r>
      <w:proofErr w:type="spellEnd"/>
    </w:p>
    <w:p w14:paraId="1C12B14C" w14:textId="77777777" w:rsidR="00F6581B" w:rsidRDefault="00F6581B">
      <w:pPr>
        <w:pStyle w:val="ListParagraph"/>
        <w:numPr>
          <w:ilvl w:val="1"/>
          <w:numId w:val="18"/>
        </w:numPr>
        <w:rPr>
          <w:b/>
          <w:bCs/>
          <w:sz w:val="28"/>
          <w:szCs w:val="28"/>
          <w:lang w:val="en-IN"/>
        </w:rPr>
      </w:pPr>
      <w:r w:rsidRPr="00F6581B">
        <w:rPr>
          <w:b/>
          <w:bCs/>
          <w:sz w:val="28"/>
          <w:szCs w:val="28"/>
          <w:lang w:val="en-IN"/>
        </w:rPr>
        <w:t>Description: Raised when a file is expected but a directory is found in a path.</w:t>
      </w:r>
      <w:r>
        <w:rPr>
          <w:b/>
          <w:bCs/>
          <w:sz w:val="28"/>
          <w:szCs w:val="28"/>
          <w:lang w:val="en-IN"/>
        </w:rPr>
        <w:tab/>
      </w:r>
    </w:p>
    <w:p w14:paraId="3B853B36" w14:textId="52838F06" w:rsidR="00F6581B" w:rsidRPr="00F6581B" w:rsidRDefault="00F6581B">
      <w:pPr>
        <w:pStyle w:val="ListParagraph"/>
        <w:numPr>
          <w:ilvl w:val="1"/>
          <w:numId w:val="18"/>
        </w:numPr>
        <w:rPr>
          <w:b/>
          <w:bCs/>
          <w:sz w:val="28"/>
          <w:szCs w:val="28"/>
          <w:lang w:val="en-IN"/>
        </w:rPr>
      </w:pPr>
      <w:r w:rsidRPr="00F6581B">
        <w:rPr>
          <w:b/>
          <w:bCs/>
          <w:sz w:val="28"/>
          <w:szCs w:val="28"/>
          <w:lang w:val="en-IN"/>
        </w:rPr>
        <w:t>Example:</w:t>
      </w:r>
    </w:p>
    <w:p w14:paraId="3A6347A8" w14:textId="77777777" w:rsidR="00F6581B" w:rsidRDefault="00F6581B" w:rsidP="001C28B2">
      <w:pPr>
        <w:rPr>
          <w:b/>
          <w:bCs/>
          <w:sz w:val="28"/>
          <w:szCs w:val="28"/>
          <w:lang w:val="en-IN"/>
        </w:rPr>
      </w:pPr>
    </w:p>
    <w:p w14:paraId="70154950" w14:textId="19FEFF77" w:rsidR="00F6581B" w:rsidRDefault="00F6581B" w:rsidP="001C28B2">
      <w:pPr>
        <w:rPr>
          <w:b/>
          <w:bCs/>
          <w:sz w:val="28"/>
          <w:szCs w:val="28"/>
          <w:lang w:val="en-IN"/>
        </w:rPr>
      </w:pPr>
      <w:r>
        <w:rPr>
          <w:noProof/>
        </w:rPr>
        <w:drawing>
          <wp:inline distT="0" distB="0" distL="0" distR="0" wp14:anchorId="075C39BC" wp14:editId="5AD7F2C7">
            <wp:extent cx="5943600" cy="3101975"/>
            <wp:effectExtent l="0" t="0" r="0" b="3175"/>
            <wp:docPr id="1690476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943600" cy="3101975"/>
                    </a:xfrm>
                    <a:prstGeom prst="rect">
                      <a:avLst/>
                    </a:prstGeom>
                    <a:noFill/>
                    <a:ln>
                      <a:noFill/>
                    </a:ln>
                  </pic:spPr>
                </pic:pic>
              </a:graphicData>
            </a:graphic>
          </wp:inline>
        </w:drawing>
      </w:r>
    </w:p>
    <w:p w14:paraId="39150BA0" w14:textId="77777777" w:rsidR="00F6581B" w:rsidRPr="001C28B2" w:rsidRDefault="00F6581B" w:rsidP="001C28B2">
      <w:pPr>
        <w:rPr>
          <w:b/>
          <w:bCs/>
          <w:sz w:val="28"/>
          <w:szCs w:val="28"/>
          <w:lang w:val="en-IN"/>
        </w:rPr>
      </w:pPr>
    </w:p>
    <w:p w14:paraId="09CF0B9E" w14:textId="77777777" w:rsidR="001C28B2" w:rsidRPr="001C28B2" w:rsidRDefault="001C28B2" w:rsidP="00F3176B">
      <w:pPr>
        <w:rPr>
          <w:sz w:val="28"/>
          <w:szCs w:val="28"/>
        </w:rPr>
      </w:pPr>
    </w:p>
    <w:p w14:paraId="5152F2C3" w14:textId="315CD3A0" w:rsidR="00F3176B" w:rsidRPr="008D68A9" w:rsidRDefault="008D68A9" w:rsidP="00F3176B">
      <w:pPr>
        <w:rPr>
          <w:sz w:val="44"/>
          <w:szCs w:val="44"/>
        </w:rPr>
      </w:pPr>
      <w:r w:rsidRPr="008D68A9">
        <w:rPr>
          <w:sz w:val="44"/>
          <w:szCs w:val="44"/>
        </w:rPr>
        <w:t xml:space="preserve">Other I/O Operations </w:t>
      </w:r>
    </w:p>
    <w:p w14:paraId="60270B60" w14:textId="77777777" w:rsidR="00F3176B" w:rsidRDefault="00F3176B" w:rsidP="00F3176B">
      <w:pPr>
        <w:rPr>
          <w:sz w:val="28"/>
          <w:szCs w:val="28"/>
        </w:rPr>
      </w:pPr>
    </w:p>
    <w:p w14:paraId="1B108718" w14:textId="77777777" w:rsidR="008D68A9" w:rsidRPr="008D68A9" w:rsidRDefault="008D68A9" w:rsidP="008D68A9">
      <w:pPr>
        <w:rPr>
          <w:sz w:val="28"/>
          <w:szCs w:val="28"/>
          <w:lang w:val="en-IN"/>
        </w:rPr>
      </w:pPr>
      <w:r w:rsidRPr="008D68A9">
        <w:rPr>
          <w:sz w:val="28"/>
          <w:szCs w:val="28"/>
          <w:lang w:val="en-IN"/>
        </w:rPr>
        <w:t>Combination file I/O operations involve reading and writing in the same file session using file modes like 'r+', 'w+', 'a+', and 'x+'. These modes enable reading and writing simultaneously.</w:t>
      </w:r>
    </w:p>
    <w:p w14:paraId="641B60B5" w14:textId="77777777" w:rsidR="008D68A9" w:rsidRPr="008D68A9" w:rsidRDefault="00000000" w:rsidP="008D68A9">
      <w:pPr>
        <w:rPr>
          <w:sz w:val="28"/>
          <w:szCs w:val="28"/>
          <w:lang w:val="en-IN"/>
        </w:rPr>
      </w:pPr>
      <w:r>
        <w:rPr>
          <w:sz w:val="28"/>
          <w:szCs w:val="28"/>
          <w:lang w:val="en-IN"/>
        </w:rPr>
        <w:pict w14:anchorId="1FFF2A90">
          <v:rect id="_x0000_i1114" style="width:0;height:1.5pt" o:hralign="center" o:hrstd="t" o:hr="t" fillcolor="#a0a0a0" stroked="f"/>
        </w:pict>
      </w:r>
    </w:p>
    <w:p w14:paraId="774F7CFF" w14:textId="77777777" w:rsidR="008D68A9" w:rsidRDefault="008D68A9" w:rsidP="008D68A9">
      <w:pPr>
        <w:rPr>
          <w:b/>
          <w:bCs/>
          <w:sz w:val="28"/>
          <w:szCs w:val="28"/>
          <w:lang w:val="en-IN"/>
        </w:rPr>
      </w:pPr>
    </w:p>
    <w:p w14:paraId="0959FA6A" w14:textId="73935C79" w:rsidR="008D68A9" w:rsidRPr="008D68A9" w:rsidRDefault="008D68A9" w:rsidP="008D68A9">
      <w:pPr>
        <w:rPr>
          <w:b/>
          <w:bCs/>
          <w:sz w:val="28"/>
          <w:szCs w:val="28"/>
          <w:lang w:val="en-IN"/>
        </w:rPr>
      </w:pPr>
      <w:r w:rsidRPr="008D68A9">
        <w:rPr>
          <w:b/>
          <w:bCs/>
          <w:sz w:val="28"/>
          <w:szCs w:val="28"/>
          <w:lang w:val="en-IN"/>
        </w:rPr>
        <w:t>1. File Modes for Combination Operations</w:t>
      </w:r>
    </w:p>
    <w:p w14:paraId="2A7B2656" w14:textId="77777777" w:rsidR="008D68A9" w:rsidRDefault="008D68A9" w:rsidP="00F3176B">
      <w:pPr>
        <w:rPr>
          <w:sz w:val="28"/>
          <w:szCs w:val="28"/>
        </w:rPr>
      </w:pPr>
    </w:p>
    <w:p w14:paraId="77DF76EB" w14:textId="4CDFC52D" w:rsidR="008D68A9" w:rsidRDefault="008D68A9" w:rsidP="00F3176B">
      <w:pPr>
        <w:rPr>
          <w:sz w:val="28"/>
          <w:szCs w:val="28"/>
        </w:rPr>
      </w:pPr>
      <w:r w:rsidRPr="008D68A9">
        <w:rPr>
          <w:noProof/>
          <w:sz w:val="28"/>
          <w:szCs w:val="28"/>
        </w:rPr>
        <w:drawing>
          <wp:inline distT="0" distB="0" distL="0" distR="0" wp14:anchorId="3F9C1ED9" wp14:editId="0CCDFCD0">
            <wp:extent cx="5943600" cy="1402080"/>
            <wp:effectExtent l="0" t="0" r="0" b="7620"/>
            <wp:docPr id="21867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675806" name=""/>
                    <pic:cNvPicPr/>
                  </pic:nvPicPr>
                  <pic:blipFill>
                    <a:blip r:embed="rId187"/>
                    <a:stretch>
                      <a:fillRect/>
                    </a:stretch>
                  </pic:blipFill>
                  <pic:spPr>
                    <a:xfrm>
                      <a:off x="0" y="0"/>
                      <a:ext cx="5943600" cy="1402080"/>
                    </a:xfrm>
                    <a:prstGeom prst="rect">
                      <a:avLst/>
                    </a:prstGeom>
                  </pic:spPr>
                </pic:pic>
              </a:graphicData>
            </a:graphic>
          </wp:inline>
        </w:drawing>
      </w:r>
    </w:p>
    <w:p w14:paraId="2368FE97" w14:textId="77777777" w:rsidR="008D68A9" w:rsidRDefault="008D68A9" w:rsidP="00F3176B">
      <w:pPr>
        <w:rPr>
          <w:sz w:val="28"/>
          <w:szCs w:val="28"/>
        </w:rPr>
      </w:pPr>
    </w:p>
    <w:p w14:paraId="4669EF9B" w14:textId="77777777" w:rsidR="008D68A9" w:rsidRPr="008D68A9" w:rsidRDefault="00000000" w:rsidP="008D68A9">
      <w:pPr>
        <w:rPr>
          <w:sz w:val="28"/>
          <w:szCs w:val="28"/>
          <w:lang w:val="en-IN"/>
        </w:rPr>
      </w:pPr>
      <w:r>
        <w:rPr>
          <w:sz w:val="28"/>
          <w:szCs w:val="28"/>
          <w:lang w:val="en-IN"/>
        </w:rPr>
        <w:pict w14:anchorId="472736B1">
          <v:rect id="_x0000_i1115" style="width:0;height:1.5pt" o:hralign="center" o:hrstd="t" o:hr="t" fillcolor="#a0a0a0" stroked="f"/>
        </w:pict>
      </w:r>
    </w:p>
    <w:p w14:paraId="6C81D0EC" w14:textId="77777777" w:rsidR="008D68A9" w:rsidRDefault="008D68A9" w:rsidP="008D68A9">
      <w:pPr>
        <w:rPr>
          <w:b/>
          <w:bCs/>
          <w:sz w:val="28"/>
          <w:szCs w:val="28"/>
          <w:lang w:val="en-IN"/>
        </w:rPr>
      </w:pPr>
    </w:p>
    <w:p w14:paraId="613174B2" w14:textId="77777777" w:rsidR="008D68A9" w:rsidRDefault="008D68A9" w:rsidP="008D68A9">
      <w:pPr>
        <w:rPr>
          <w:b/>
          <w:bCs/>
          <w:sz w:val="28"/>
          <w:szCs w:val="28"/>
          <w:lang w:val="en-IN"/>
        </w:rPr>
      </w:pPr>
    </w:p>
    <w:p w14:paraId="3A21D716" w14:textId="77777777" w:rsidR="008D68A9" w:rsidRDefault="008D68A9" w:rsidP="008D68A9">
      <w:pPr>
        <w:rPr>
          <w:b/>
          <w:bCs/>
          <w:sz w:val="28"/>
          <w:szCs w:val="28"/>
          <w:lang w:val="en-IN"/>
        </w:rPr>
      </w:pPr>
    </w:p>
    <w:p w14:paraId="5FE330E4" w14:textId="77777777" w:rsidR="008D68A9" w:rsidRDefault="008D68A9" w:rsidP="008D68A9">
      <w:pPr>
        <w:rPr>
          <w:b/>
          <w:bCs/>
          <w:sz w:val="28"/>
          <w:szCs w:val="28"/>
          <w:lang w:val="en-IN"/>
        </w:rPr>
      </w:pPr>
    </w:p>
    <w:p w14:paraId="4EC25AD2" w14:textId="77777777" w:rsidR="008D68A9" w:rsidRDefault="008D68A9" w:rsidP="008D68A9">
      <w:pPr>
        <w:rPr>
          <w:b/>
          <w:bCs/>
          <w:sz w:val="28"/>
          <w:szCs w:val="28"/>
          <w:lang w:val="en-IN"/>
        </w:rPr>
      </w:pPr>
    </w:p>
    <w:p w14:paraId="0767F768" w14:textId="77777777" w:rsidR="008D68A9" w:rsidRDefault="008D68A9" w:rsidP="008D68A9">
      <w:pPr>
        <w:rPr>
          <w:b/>
          <w:bCs/>
          <w:sz w:val="28"/>
          <w:szCs w:val="28"/>
          <w:lang w:val="en-IN"/>
        </w:rPr>
      </w:pPr>
    </w:p>
    <w:p w14:paraId="00E1B8A8" w14:textId="77777777" w:rsidR="008D68A9" w:rsidRDefault="008D68A9" w:rsidP="008D68A9">
      <w:pPr>
        <w:rPr>
          <w:b/>
          <w:bCs/>
          <w:sz w:val="28"/>
          <w:szCs w:val="28"/>
          <w:lang w:val="en-IN"/>
        </w:rPr>
      </w:pPr>
    </w:p>
    <w:p w14:paraId="3209895F" w14:textId="77777777" w:rsidR="008D68A9" w:rsidRDefault="008D68A9" w:rsidP="008D68A9">
      <w:pPr>
        <w:rPr>
          <w:b/>
          <w:bCs/>
          <w:sz w:val="28"/>
          <w:szCs w:val="28"/>
          <w:lang w:val="en-IN"/>
        </w:rPr>
      </w:pPr>
    </w:p>
    <w:p w14:paraId="09EC0E94" w14:textId="28858D50" w:rsidR="008D68A9" w:rsidRDefault="00B36813" w:rsidP="00F3176B">
      <w:pPr>
        <w:rPr>
          <w:sz w:val="28"/>
          <w:szCs w:val="28"/>
        </w:rPr>
      </w:pPr>
      <w:r>
        <w:rPr>
          <w:b/>
          <w:bCs/>
          <w:sz w:val="28"/>
          <w:szCs w:val="28"/>
          <w:lang w:val="en-IN"/>
        </w:rPr>
        <w:t xml:space="preserve"> </w:t>
      </w:r>
    </w:p>
    <w:p w14:paraId="016FB90C" w14:textId="41F8B0A3" w:rsidR="008D68A9" w:rsidRDefault="008D68A9" w:rsidP="00F3176B">
      <w:pPr>
        <w:rPr>
          <w:sz w:val="28"/>
          <w:szCs w:val="28"/>
        </w:rPr>
      </w:pPr>
      <w:r w:rsidRPr="008D68A9">
        <w:rPr>
          <w:noProof/>
          <w:sz w:val="28"/>
          <w:szCs w:val="28"/>
        </w:rPr>
        <w:lastRenderedPageBreak/>
        <w:drawing>
          <wp:inline distT="0" distB="0" distL="0" distR="0" wp14:anchorId="7C9D3EC5" wp14:editId="4D4B709B">
            <wp:extent cx="5943600" cy="2877185"/>
            <wp:effectExtent l="0" t="0" r="0" b="0"/>
            <wp:docPr id="209317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76896" name=""/>
                    <pic:cNvPicPr/>
                  </pic:nvPicPr>
                  <pic:blipFill>
                    <a:blip r:embed="rId188"/>
                    <a:stretch>
                      <a:fillRect/>
                    </a:stretch>
                  </pic:blipFill>
                  <pic:spPr>
                    <a:xfrm>
                      <a:off x="0" y="0"/>
                      <a:ext cx="5943600" cy="2877185"/>
                    </a:xfrm>
                    <a:prstGeom prst="rect">
                      <a:avLst/>
                    </a:prstGeom>
                  </pic:spPr>
                </pic:pic>
              </a:graphicData>
            </a:graphic>
          </wp:inline>
        </w:drawing>
      </w:r>
    </w:p>
    <w:p w14:paraId="18F8A9A9" w14:textId="77777777" w:rsidR="004B5684" w:rsidRDefault="004B5684" w:rsidP="00F3176B">
      <w:pPr>
        <w:rPr>
          <w:sz w:val="28"/>
          <w:szCs w:val="28"/>
        </w:rPr>
      </w:pPr>
    </w:p>
    <w:p w14:paraId="0D7E3A8B" w14:textId="365A7A39" w:rsidR="004B5684" w:rsidRDefault="00000000" w:rsidP="00F3176B">
      <w:pPr>
        <w:rPr>
          <w:sz w:val="28"/>
          <w:szCs w:val="28"/>
        </w:rPr>
      </w:pPr>
      <w:r>
        <w:rPr>
          <w:sz w:val="28"/>
          <w:szCs w:val="28"/>
          <w:lang w:val="en-IN"/>
        </w:rPr>
        <w:pict w14:anchorId="396016E1">
          <v:rect id="_x0000_i1116" style="width:0;height:1.5pt" o:hralign="center" o:hrstd="t" o:hr="t" fillcolor="#a0a0a0" stroked="f"/>
        </w:pict>
      </w:r>
    </w:p>
    <w:p w14:paraId="7DFBE6C6" w14:textId="77777777" w:rsidR="004B5684" w:rsidRDefault="004B5684" w:rsidP="00F3176B">
      <w:pPr>
        <w:rPr>
          <w:sz w:val="28"/>
          <w:szCs w:val="28"/>
        </w:rPr>
      </w:pPr>
    </w:p>
    <w:p w14:paraId="67CC6EAD" w14:textId="3E9890E8" w:rsidR="004B5684" w:rsidRDefault="004B5684" w:rsidP="00F3176B">
      <w:pPr>
        <w:rPr>
          <w:sz w:val="28"/>
          <w:szCs w:val="28"/>
        </w:rPr>
      </w:pPr>
      <w:r w:rsidRPr="004B5684">
        <w:rPr>
          <w:sz w:val="28"/>
          <w:szCs w:val="28"/>
        </w:rPr>
        <w:t>Example 2: Writing and Reading ('w+')</w:t>
      </w:r>
    </w:p>
    <w:p w14:paraId="71631561" w14:textId="77777777" w:rsidR="008D68A9" w:rsidRDefault="008D68A9" w:rsidP="00F3176B">
      <w:pPr>
        <w:rPr>
          <w:sz w:val="28"/>
          <w:szCs w:val="28"/>
        </w:rPr>
      </w:pPr>
    </w:p>
    <w:p w14:paraId="0A89F5CE" w14:textId="05C793CB" w:rsidR="00F3176B" w:rsidRDefault="004B5684" w:rsidP="004B5684">
      <w:pPr>
        <w:rPr>
          <w:sz w:val="28"/>
          <w:szCs w:val="28"/>
        </w:rPr>
      </w:pPr>
      <w:r w:rsidRPr="004B5684">
        <w:rPr>
          <w:noProof/>
          <w:sz w:val="28"/>
          <w:szCs w:val="28"/>
        </w:rPr>
        <w:drawing>
          <wp:inline distT="0" distB="0" distL="0" distR="0" wp14:anchorId="547D8852" wp14:editId="5156CF0B">
            <wp:extent cx="5943600" cy="1857375"/>
            <wp:effectExtent l="0" t="0" r="0" b="9525"/>
            <wp:docPr id="205593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935459" name=""/>
                    <pic:cNvPicPr/>
                  </pic:nvPicPr>
                  <pic:blipFill>
                    <a:blip r:embed="rId189"/>
                    <a:stretch>
                      <a:fillRect/>
                    </a:stretch>
                  </pic:blipFill>
                  <pic:spPr>
                    <a:xfrm>
                      <a:off x="0" y="0"/>
                      <a:ext cx="5943600" cy="1857375"/>
                    </a:xfrm>
                    <a:prstGeom prst="rect">
                      <a:avLst/>
                    </a:prstGeom>
                  </pic:spPr>
                </pic:pic>
              </a:graphicData>
            </a:graphic>
          </wp:inline>
        </w:drawing>
      </w:r>
    </w:p>
    <w:p w14:paraId="7E7F884B" w14:textId="77777777" w:rsidR="004B5684" w:rsidRDefault="004B5684" w:rsidP="004B5684">
      <w:pPr>
        <w:rPr>
          <w:sz w:val="28"/>
          <w:szCs w:val="28"/>
        </w:rPr>
      </w:pPr>
    </w:p>
    <w:p w14:paraId="453B9ACC" w14:textId="77777777" w:rsidR="004B5684" w:rsidRPr="004B5684" w:rsidRDefault="00000000" w:rsidP="004B5684">
      <w:pPr>
        <w:rPr>
          <w:sz w:val="28"/>
          <w:szCs w:val="28"/>
          <w:lang w:val="en-IN"/>
        </w:rPr>
      </w:pPr>
      <w:r>
        <w:rPr>
          <w:sz w:val="28"/>
          <w:szCs w:val="28"/>
          <w:lang w:val="en-IN"/>
        </w:rPr>
        <w:pict w14:anchorId="2DAC4764">
          <v:rect id="_x0000_i1117" style="width:0;height:1.5pt" o:hralign="center" o:hrstd="t" o:hr="t" fillcolor="#a0a0a0" stroked="f"/>
        </w:pict>
      </w:r>
    </w:p>
    <w:p w14:paraId="0BE62A59" w14:textId="77777777" w:rsidR="004B5684" w:rsidRDefault="004B5684" w:rsidP="004B5684">
      <w:pPr>
        <w:rPr>
          <w:b/>
          <w:bCs/>
          <w:sz w:val="28"/>
          <w:szCs w:val="28"/>
          <w:lang w:val="en-IN"/>
        </w:rPr>
      </w:pPr>
    </w:p>
    <w:p w14:paraId="6A881A2F" w14:textId="77777777" w:rsidR="004B5684" w:rsidRDefault="004B5684" w:rsidP="004B5684">
      <w:pPr>
        <w:rPr>
          <w:b/>
          <w:bCs/>
          <w:sz w:val="28"/>
          <w:szCs w:val="28"/>
          <w:lang w:val="en-IN"/>
        </w:rPr>
      </w:pPr>
    </w:p>
    <w:p w14:paraId="6DB8B4E6" w14:textId="77777777" w:rsidR="004B5684" w:rsidRDefault="004B5684" w:rsidP="004B5684">
      <w:pPr>
        <w:rPr>
          <w:b/>
          <w:bCs/>
          <w:sz w:val="28"/>
          <w:szCs w:val="28"/>
          <w:lang w:val="en-IN"/>
        </w:rPr>
      </w:pPr>
    </w:p>
    <w:p w14:paraId="5526D3B8" w14:textId="77777777" w:rsidR="004B5684" w:rsidRDefault="004B5684" w:rsidP="004B5684">
      <w:pPr>
        <w:rPr>
          <w:b/>
          <w:bCs/>
          <w:sz w:val="28"/>
          <w:szCs w:val="28"/>
          <w:lang w:val="en-IN"/>
        </w:rPr>
      </w:pPr>
    </w:p>
    <w:p w14:paraId="5EB8CECF" w14:textId="77777777" w:rsidR="004B5684" w:rsidRDefault="004B5684" w:rsidP="004B5684">
      <w:pPr>
        <w:rPr>
          <w:b/>
          <w:bCs/>
          <w:sz w:val="28"/>
          <w:szCs w:val="28"/>
          <w:lang w:val="en-IN"/>
        </w:rPr>
      </w:pPr>
    </w:p>
    <w:p w14:paraId="1AAE6B4A" w14:textId="0EB8B307" w:rsidR="004B5684" w:rsidRPr="004B5684" w:rsidRDefault="004B5684" w:rsidP="004B5684">
      <w:pPr>
        <w:rPr>
          <w:b/>
          <w:bCs/>
          <w:sz w:val="28"/>
          <w:szCs w:val="28"/>
          <w:lang w:val="en-IN"/>
        </w:rPr>
      </w:pPr>
      <w:r w:rsidRPr="004B5684">
        <w:rPr>
          <w:b/>
          <w:bCs/>
          <w:sz w:val="28"/>
          <w:szCs w:val="28"/>
          <w:lang w:val="en-IN"/>
        </w:rPr>
        <w:t>Example 3: Appending and Reading ('a+')</w:t>
      </w:r>
    </w:p>
    <w:p w14:paraId="7E6CD3F8" w14:textId="77777777" w:rsidR="004B5684" w:rsidRDefault="004B5684" w:rsidP="004B5684">
      <w:pPr>
        <w:rPr>
          <w:sz w:val="28"/>
          <w:szCs w:val="28"/>
        </w:rPr>
      </w:pPr>
    </w:p>
    <w:p w14:paraId="022D856F" w14:textId="63DCBCB9" w:rsidR="004B5684" w:rsidRDefault="004B5684" w:rsidP="004B5684">
      <w:pPr>
        <w:rPr>
          <w:sz w:val="28"/>
          <w:szCs w:val="28"/>
        </w:rPr>
      </w:pPr>
      <w:r w:rsidRPr="004B5684">
        <w:rPr>
          <w:noProof/>
          <w:sz w:val="28"/>
          <w:szCs w:val="28"/>
        </w:rPr>
        <w:lastRenderedPageBreak/>
        <w:drawing>
          <wp:inline distT="0" distB="0" distL="0" distR="0" wp14:anchorId="2641044A" wp14:editId="1FE73546">
            <wp:extent cx="5943600" cy="1859280"/>
            <wp:effectExtent l="0" t="0" r="0" b="7620"/>
            <wp:docPr id="745782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82257" name=""/>
                    <pic:cNvPicPr/>
                  </pic:nvPicPr>
                  <pic:blipFill>
                    <a:blip r:embed="rId190"/>
                    <a:stretch>
                      <a:fillRect/>
                    </a:stretch>
                  </pic:blipFill>
                  <pic:spPr>
                    <a:xfrm>
                      <a:off x="0" y="0"/>
                      <a:ext cx="5943600" cy="1859280"/>
                    </a:xfrm>
                    <a:prstGeom prst="rect">
                      <a:avLst/>
                    </a:prstGeom>
                  </pic:spPr>
                </pic:pic>
              </a:graphicData>
            </a:graphic>
          </wp:inline>
        </w:drawing>
      </w:r>
    </w:p>
    <w:p w14:paraId="2F260EC8" w14:textId="77777777" w:rsidR="004B5684" w:rsidRDefault="004B5684" w:rsidP="004B5684">
      <w:pPr>
        <w:rPr>
          <w:sz w:val="28"/>
          <w:szCs w:val="28"/>
        </w:rPr>
      </w:pPr>
    </w:p>
    <w:p w14:paraId="0B55D2FD" w14:textId="77777777" w:rsidR="004B5684" w:rsidRPr="004B5684" w:rsidRDefault="00000000" w:rsidP="004B5684">
      <w:pPr>
        <w:rPr>
          <w:sz w:val="28"/>
          <w:szCs w:val="28"/>
          <w:lang w:val="en-IN"/>
        </w:rPr>
      </w:pPr>
      <w:r>
        <w:rPr>
          <w:sz w:val="28"/>
          <w:szCs w:val="28"/>
          <w:lang w:val="en-IN"/>
        </w:rPr>
        <w:pict w14:anchorId="7F9B7EA1">
          <v:rect id="_x0000_i1118" style="width:0;height:1.5pt" o:hralign="center" o:hrstd="t" o:hr="t" fillcolor="#a0a0a0" stroked="f"/>
        </w:pict>
      </w:r>
    </w:p>
    <w:p w14:paraId="07715518" w14:textId="77777777" w:rsidR="004B5684" w:rsidRDefault="004B5684" w:rsidP="004B5684">
      <w:pPr>
        <w:rPr>
          <w:b/>
          <w:bCs/>
          <w:sz w:val="28"/>
          <w:szCs w:val="28"/>
          <w:lang w:val="en-IN"/>
        </w:rPr>
      </w:pPr>
    </w:p>
    <w:p w14:paraId="768BE7FB" w14:textId="60B47ECC" w:rsidR="004B5684" w:rsidRPr="004B5684" w:rsidRDefault="004B5684" w:rsidP="004B5684">
      <w:pPr>
        <w:rPr>
          <w:b/>
          <w:bCs/>
          <w:sz w:val="28"/>
          <w:szCs w:val="28"/>
          <w:lang w:val="en-IN"/>
        </w:rPr>
      </w:pPr>
      <w:r w:rsidRPr="004B5684">
        <w:rPr>
          <w:b/>
          <w:bCs/>
          <w:sz w:val="28"/>
          <w:szCs w:val="28"/>
          <w:lang w:val="en-IN"/>
        </w:rPr>
        <w:t>Example 4: Creating, Reading, and Writing ('x+')</w:t>
      </w:r>
    </w:p>
    <w:p w14:paraId="5FA494C3" w14:textId="77777777" w:rsidR="004B5684" w:rsidRDefault="004B5684" w:rsidP="004B5684">
      <w:pPr>
        <w:rPr>
          <w:sz w:val="28"/>
          <w:szCs w:val="28"/>
        </w:rPr>
      </w:pPr>
    </w:p>
    <w:p w14:paraId="49E22A63" w14:textId="791AEA46" w:rsidR="004B5684" w:rsidRDefault="004B5684" w:rsidP="004B5684">
      <w:pPr>
        <w:rPr>
          <w:sz w:val="28"/>
          <w:szCs w:val="28"/>
        </w:rPr>
      </w:pPr>
      <w:r w:rsidRPr="004B5684">
        <w:rPr>
          <w:noProof/>
          <w:sz w:val="28"/>
          <w:szCs w:val="28"/>
        </w:rPr>
        <w:drawing>
          <wp:inline distT="0" distB="0" distL="0" distR="0" wp14:anchorId="189A6E8D" wp14:editId="64552A76">
            <wp:extent cx="5943600" cy="1847215"/>
            <wp:effectExtent l="0" t="0" r="0" b="635"/>
            <wp:docPr id="296189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89550" name=""/>
                    <pic:cNvPicPr/>
                  </pic:nvPicPr>
                  <pic:blipFill>
                    <a:blip r:embed="rId191"/>
                    <a:stretch>
                      <a:fillRect/>
                    </a:stretch>
                  </pic:blipFill>
                  <pic:spPr>
                    <a:xfrm>
                      <a:off x="0" y="0"/>
                      <a:ext cx="5943600" cy="1847215"/>
                    </a:xfrm>
                    <a:prstGeom prst="rect">
                      <a:avLst/>
                    </a:prstGeom>
                  </pic:spPr>
                </pic:pic>
              </a:graphicData>
            </a:graphic>
          </wp:inline>
        </w:drawing>
      </w:r>
    </w:p>
    <w:p w14:paraId="7D62EFFD" w14:textId="77777777" w:rsidR="004B5684" w:rsidRDefault="004B5684" w:rsidP="004B5684">
      <w:pPr>
        <w:rPr>
          <w:sz w:val="28"/>
          <w:szCs w:val="28"/>
        </w:rPr>
      </w:pPr>
    </w:p>
    <w:p w14:paraId="10B69DC0" w14:textId="77777777" w:rsidR="004B5684" w:rsidRPr="004B5684" w:rsidRDefault="00000000" w:rsidP="004B5684">
      <w:pPr>
        <w:rPr>
          <w:sz w:val="28"/>
          <w:szCs w:val="28"/>
          <w:lang w:val="en-IN"/>
        </w:rPr>
      </w:pPr>
      <w:r>
        <w:rPr>
          <w:sz w:val="28"/>
          <w:szCs w:val="28"/>
          <w:lang w:val="en-IN"/>
        </w:rPr>
        <w:pict w14:anchorId="4B86E2C6">
          <v:rect id="_x0000_i1119" style="width:0;height:1.5pt" o:hralign="center" o:hrstd="t" o:hr="t" fillcolor="#a0a0a0" stroked="f"/>
        </w:pict>
      </w:r>
    </w:p>
    <w:p w14:paraId="4C7B2C36" w14:textId="77777777" w:rsidR="004B5684" w:rsidRDefault="004B5684" w:rsidP="004B5684">
      <w:pPr>
        <w:rPr>
          <w:b/>
          <w:bCs/>
          <w:sz w:val="28"/>
          <w:szCs w:val="28"/>
          <w:lang w:val="en-IN"/>
        </w:rPr>
      </w:pPr>
    </w:p>
    <w:p w14:paraId="48CE7DBB" w14:textId="2C5BF3C0" w:rsidR="004B5684" w:rsidRPr="004B5684" w:rsidRDefault="004B5684" w:rsidP="004B5684">
      <w:pPr>
        <w:rPr>
          <w:b/>
          <w:bCs/>
          <w:sz w:val="28"/>
          <w:szCs w:val="28"/>
          <w:lang w:val="en-IN"/>
        </w:rPr>
      </w:pPr>
      <w:r w:rsidRPr="004B5684">
        <w:rPr>
          <w:b/>
          <w:bCs/>
          <w:sz w:val="28"/>
          <w:szCs w:val="28"/>
          <w:lang w:val="en-IN"/>
        </w:rPr>
        <w:t>Key Considerations</w:t>
      </w:r>
    </w:p>
    <w:p w14:paraId="34BA4481" w14:textId="77777777" w:rsidR="004B5684" w:rsidRPr="004B5684" w:rsidRDefault="004B5684">
      <w:pPr>
        <w:numPr>
          <w:ilvl w:val="0"/>
          <w:numId w:val="60"/>
        </w:numPr>
        <w:rPr>
          <w:sz w:val="28"/>
          <w:szCs w:val="28"/>
          <w:lang w:val="en-IN"/>
        </w:rPr>
      </w:pPr>
      <w:r w:rsidRPr="004B5684">
        <w:rPr>
          <w:sz w:val="28"/>
          <w:szCs w:val="28"/>
          <w:lang w:val="en-IN"/>
        </w:rPr>
        <w:t xml:space="preserve">Always use </w:t>
      </w:r>
      <w:proofErr w:type="spellStart"/>
      <w:proofErr w:type="gramStart"/>
      <w:r w:rsidRPr="004B5684">
        <w:rPr>
          <w:sz w:val="28"/>
          <w:szCs w:val="28"/>
          <w:u w:val="single"/>
          <w:lang w:val="en-IN"/>
        </w:rPr>
        <w:t>file.seek</w:t>
      </w:r>
      <w:proofErr w:type="spellEnd"/>
      <w:proofErr w:type="gramEnd"/>
      <w:r w:rsidRPr="004B5684">
        <w:rPr>
          <w:sz w:val="28"/>
          <w:szCs w:val="28"/>
          <w:lang w:val="en-IN"/>
        </w:rPr>
        <w:t>(0) when switching between reading and writing to reset the file pointer.</w:t>
      </w:r>
    </w:p>
    <w:p w14:paraId="68E2CCF9" w14:textId="77777777" w:rsidR="004B5684" w:rsidRPr="004B5684" w:rsidRDefault="004B5684">
      <w:pPr>
        <w:numPr>
          <w:ilvl w:val="0"/>
          <w:numId w:val="60"/>
        </w:numPr>
        <w:rPr>
          <w:sz w:val="28"/>
          <w:szCs w:val="28"/>
          <w:lang w:val="en-IN"/>
        </w:rPr>
      </w:pPr>
      <w:r w:rsidRPr="004B5684">
        <w:rPr>
          <w:sz w:val="28"/>
          <w:szCs w:val="28"/>
          <w:lang w:val="en-IN"/>
        </w:rPr>
        <w:t xml:space="preserve">Use with </w:t>
      </w:r>
      <w:proofErr w:type="gramStart"/>
      <w:r w:rsidRPr="004B5684">
        <w:rPr>
          <w:sz w:val="28"/>
          <w:szCs w:val="28"/>
          <w:u w:val="single"/>
          <w:lang w:val="en-IN"/>
        </w:rPr>
        <w:t>open</w:t>
      </w:r>
      <w:r w:rsidRPr="004B5684">
        <w:rPr>
          <w:sz w:val="28"/>
          <w:szCs w:val="28"/>
          <w:lang w:val="en-IN"/>
        </w:rPr>
        <w:t>(</w:t>
      </w:r>
      <w:proofErr w:type="gramEnd"/>
      <w:r w:rsidRPr="004B5684">
        <w:rPr>
          <w:sz w:val="28"/>
          <w:szCs w:val="28"/>
          <w:lang w:val="en-IN"/>
        </w:rPr>
        <w:t>) to avoid manual file closure.</w:t>
      </w:r>
    </w:p>
    <w:p w14:paraId="5FDE4A91" w14:textId="77777777" w:rsidR="004B5684" w:rsidRPr="004B5684" w:rsidRDefault="004B5684">
      <w:pPr>
        <w:numPr>
          <w:ilvl w:val="0"/>
          <w:numId w:val="60"/>
        </w:numPr>
        <w:rPr>
          <w:sz w:val="28"/>
          <w:szCs w:val="28"/>
          <w:lang w:val="en-IN"/>
        </w:rPr>
      </w:pPr>
      <w:r w:rsidRPr="004B5684">
        <w:rPr>
          <w:sz w:val="28"/>
          <w:szCs w:val="28"/>
          <w:lang w:val="en-IN"/>
        </w:rPr>
        <w:t xml:space="preserve">Handle exceptions like </w:t>
      </w:r>
      <w:proofErr w:type="spellStart"/>
      <w:r w:rsidRPr="004B5684">
        <w:rPr>
          <w:sz w:val="28"/>
          <w:szCs w:val="28"/>
          <w:u w:val="single"/>
          <w:lang w:val="en-IN"/>
        </w:rPr>
        <w:t>FileNotFoundError</w:t>
      </w:r>
      <w:proofErr w:type="spellEnd"/>
      <w:r w:rsidRPr="004B5684">
        <w:rPr>
          <w:sz w:val="28"/>
          <w:szCs w:val="28"/>
          <w:lang w:val="en-IN"/>
        </w:rPr>
        <w:t xml:space="preserve"> or </w:t>
      </w:r>
      <w:proofErr w:type="spellStart"/>
      <w:r w:rsidRPr="004B5684">
        <w:rPr>
          <w:sz w:val="28"/>
          <w:szCs w:val="28"/>
          <w:u w:val="single"/>
          <w:lang w:val="en-IN"/>
        </w:rPr>
        <w:t>FileExistsError</w:t>
      </w:r>
      <w:proofErr w:type="spellEnd"/>
      <w:r w:rsidRPr="004B5684">
        <w:rPr>
          <w:sz w:val="28"/>
          <w:szCs w:val="28"/>
          <w:lang w:val="en-IN"/>
        </w:rPr>
        <w:t xml:space="preserve"> as needed.</w:t>
      </w:r>
    </w:p>
    <w:p w14:paraId="56DD70C4" w14:textId="77777777" w:rsidR="004B5684" w:rsidRDefault="004B5684" w:rsidP="004B5684">
      <w:pPr>
        <w:rPr>
          <w:sz w:val="28"/>
          <w:szCs w:val="28"/>
        </w:rPr>
      </w:pPr>
    </w:p>
    <w:p w14:paraId="76601846" w14:textId="77777777" w:rsidR="004611D6" w:rsidRDefault="004611D6" w:rsidP="004B5684">
      <w:pPr>
        <w:rPr>
          <w:sz w:val="28"/>
          <w:szCs w:val="28"/>
        </w:rPr>
      </w:pPr>
    </w:p>
    <w:p w14:paraId="3A3B3B77" w14:textId="77777777" w:rsidR="004611D6" w:rsidRDefault="004611D6" w:rsidP="004B5684">
      <w:pPr>
        <w:rPr>
          <w:sz w:val="28"/>
          <w:szCs w:val="28"/>
        </w:rPr>
      </w:pPr>
    </w:p>
    <w:p w14:paraId="78F224B8" w14:textId="77777777" w:rsidR="004611D6" w:rsidRDefault="004611D6" w:rsidP="004B5684">
      <w:pPr>
        <w:rPr>
          <w:sz w:val="28"/>
          <w:szCs w:val="28"/>
        </w:rPr>
      </w:pPr>
    </w:p>
    <w:p w14:paraId="155EA863" w14:textId="77777777" w:rsidR="004611D6" w:rsidRDefault="004611D6" w:rsidP="004B5684">
      <w:pPr>
        <w:rPr>
          <w:sz w:val="28"/>
          <w:szCs w:val="28"/>
        </w:rPr>
      </w:pPr>
    </w:p>
    <w:p w14:paraId="341D8B72" w14:textId="7533E1CB" w:rsidR="004611D6" w:rsidRDefault="004611D6" w:rsidP="004B5684">
      <w:pPr>
        <w:rPr>
          <w:sz w:val="44"/>
          <w:szCs w:val="44"/>
        </w:rPr>
      </w:pPr>
      <w:r w:rsidRPr="004611D6">
        <w:rPr>
          <w:sz w:val="44"/>
          <w:szCs w:val="44"/>
        </w:rPr>
        <w:t>Object Oriented Programming (00PS):</w:t>
      </w:r>
    </w:p>
    <w:p w14:paraId="2E056117" w14:textId="77777777" w:rsidR="004611D6" w:rsidRDefault="004611D6" w:rsidP="004B5684">
      <w:pPr>
        <w:rPr>
          <w:sz w:val="28"/>
          <w:szCs w:val="28"/>
        </w:rPr>
      </w:pPr>
    </w:p>
    <w:p w14:paraId="07039DA8" w14:textId="77777777" w:rsidR="004611D6" w:rsidRPr="004611D6" w:rsidRDefault="004611D6" w:rsidP="004611D6">
      <w:pPr>
        <w:rPr>
          <w:b/>
          <w:bCs/>
          <w:sz w:val="28"/>
          <w:szCs w:val="28"/>
          <w:lang w:val="en-IN"/>
        </w:rPr>
      </w:pPr>
      <w:r w:rsidRPr="004611D6">
        <w:rPr>
          <w:b/>
          <w:bCs/>
          <w:sz w:val="28"/>
          <w:szCs w:val="28"/>
          <w:lang w:val="en-IN"/>
        </w:rPr>
        <w:lastRenderedPageBreak/>
        <w:t>1. What are Classes and Objects?</w:t>
      </w:r>
    </w:p>
    <w:p w14:paraId="30C3E29D" w14:textId="77777777" w:rsidR="004611D6" w:rsidRPr="004611D6" w:rsidRDefault="004611D6" w:rsidP="004611D6">
      <w:pPr>
        <w:rPr>
          <w:b/>
          <w:bCs/>
          <w:sz w:val="28"/>
          <w:szCs w:val="28"/>
          <w:lang w:val="en-IN"/>
        </w:rPr>
      </w:pPr>
      <w:r w:rsidRPr="004611D6">
        <w:rPr>
          <w:b/>
          <w:bCs/>
          <w:sz w:val="28"/>
          <w:szCs w:val="28"/>
          <w:lang w:val="en-IN"/>
        </w:rPr>
        <w:t>Class</w:t>
      </w:r>
    </w:p>
    <w:p w14:paraId="65D97DCB" w14:textId="77777777" w:rsidR="004611D6" w:rsidRPr="004611D6" w:rsidRDefault="004611D6">
      <w:pPr>
        <w:numPr>
          <w:ilvl w:val="0"/>
          <w:numId w:val="61"/>
        </w:numPr>
        <w:rPr>
          <w:sz w:val="28"/>
          <w:szCs w:val="28"/>
          <w:lang w:val="en-IN"/>
        </w:rPr>
      </w:pPr>
      <w:r w:rsidRPr="004611D6">
        <w:rPr>
          <w:sz w:val="28"/>
          <w:szCs w:val="28"/>
          <w:lang w:val="en-IN"/>
        </w:rPr>
        <w:t xml:space="preserve">A class is a blueprint or template for creating objects. It defines a structure to hold attributes (data) and methods (functions) that define the </w:t>
      </w:r>
      <w:proofErr w:type="spellStart"/>
      <w:r w:rsidRPr="004611D6">
        <w:rPr>
          <w:sz w:val="28"/>
          <w:szCs w:val="28"/>
          <w:u w:val="single"/>
          <w:lang w:val="en-IN"/>
        </w:rPr>
        <w:t>behavior</w:t>
      </w:r>
      <w:proofErr w:type="spellEnd"/>
      <w:r w:rsidRPr="004611D6">
        <w:rPr>
          <w:sz w:val="28"/>
          <w:szCs w:val="28"/>
          <w:u w:val="single"/>
          <w:lang w:val="en-IN"/>
        </w:rPr>
        <w:t xml:space="preserve"> </w:t>
      </w:r>
      <w:r w:rsidRPr="004611D6">
        <w:rPr>
          <w:sz w:val="28"/>
          <w:szCs w:val="28"/>
          <w:lang w:val="en-IN"/>
        </w:rPr>
        <w:t>of objects.</w:t>
      </w:r>
    </w:p>
    <w:p w14:paraId="63BBD000" w14:textId="77777777" w:rsidR="004611D6" w:rsidRPr="004611D6" w:rsidRDefault="004611D6">
      <w:pPr>
        <w:numPr>
          <w:ilvl w:val="0"/>
          <w:numId w:val="61"/>
        </w:numPr>
        <w:rPr>
          <w:sz w:val="28"/>
          <w:szCs w:val="28"/>
          <w:lang w:val="en-IN"/>
        </w:rPr>
      </w:pPr>
      <w:r w:rsidRPr="004611D6">
        <w:rPr>
          <w:sz w:val="28"/>
          <w:szCs w:val="28"/>
          <w:lang w:val="en-IN"/>
        </w:rPr>
        <w:t>In Python, a class is defined using the class keyword.</w:t>
      </w:r>
    </w:p>
    <w:p w14:paraId="3727887C" w14:textId="77777777" w:rsidR="004611D6" w:rsidRPr="004611D6" w:rsidRDefault="004611D6" w:rsidP="004611D6">
      <w:pPr>
        <w:rPr>
          <w:b/>
          <w:bCs/>
          <w:sz w:val="28"/>
          <w:szCs w:val="28"/>
          <w:lang w:val="en-IN"/>
        </w:rPr>
      </w:pPr>
      <w:r w:rsidRPr="004611D6">
        <w:rPr>
          <w:b/>
          <w:bCs/>
          <w:sz w:val="28"/>
          <w:szCs w:val="28"/>
          <w:lang w:val="en-IN"/>
        </w:rPr>
        <w:t>Object</w:t>
      </w:r>
    </w:p>
    <w:p w14:paraId="02ABD9E3" w14:textId="77777777" w:rsidR="004611D6" w:rsidRPr="004611D6" w:rsidRDefault="004611D6">
      <w:pPr>
        <w:numPr>
          <w:ilvl w:val="0"/>
          <w:numId w:val="62"/>
        </w:numPr>
        <w:rPr>
          <w:sz w:val="28"/>
          <w:szCs w:val="28"/>
          <w:lang w:val="en-IN"/>
        </w:rPr>
      </w:pPr>
      <w:r w:rsidRPr="004611D6">
        <w:rPr>
          <w:sz w:val="28"/>
          <w:szCs w:val="28"/>
          <w:lang w:val="en-IN"/>
        </w:rPr>
        <w:t>An object is an instance of a class. It represents a specific implementation of the blueprint (class) with real data.</w:t>
      </w:r>
    </w:p>
    <w:p w14:paraId="15D28EF7" w14:textId="77777777" w:rsidR="004611D6" w:rsidRPr="004611D6" w:rsidRDefault="004611D6">
      <w:pPr>
        <w:numPr>
          <w:ilvl w:val="0"/>
          <w:numId w:val="62"/>
        </w:numPr>
        <w:rPr>
          <w:sz w:val="28"/>
          <w:szCs w:val="28"/>
          <w:lang w:val="en-IN"/>
        </w:rPr>
      </w:pPr>
      <w:r w:rsidRPr="004611D6">
        <w:rPr>
          <w:sz w:val="28"/>
          <w:szCs w:val="28"/>
          <w:lang w:val="en-IN"/>
        </w:rPr>
        <w:t>Multiple objects can be created from the same class, each with its own unique data.</w:t>
      </w:r>
    </w:p>
    <w:p w14:paraId="49C367BC" w14:textId="77777777" w:rsidR="004611D6" w:rsidRPr="004611D6" w:rsidRDefault="00000000" w:rsidP="004611D6">
      <w:pPr>
        <w:rPr>
          <w:sz w:val="28"/>
          <w:szCs w:val="28"/>
          <w:lang w:val="en-IN"/>
        </w:rPr>
      </w:pPr>
      <w:r>
        <w:rPr>
          <w:sz w:val="28"/>
          <w:szCs w:val="28"/>
          <w:lang w:val="en-IN"/>
        </w:rPr>
        <w:pict w14:anchorId="73791410">
          <v:rect id="_x0000_i1120" style="width:0;height:1.5pt" o:hralign="center" o:hrstd="t" o:hr="t" fillcolor="#a0a0a0" stroked="f"/>
        </w:pict>
      </w:r>
    </w:p>
    <w:p w14:paraId="2B180869" w14:textId="77777777" w:rsidR="004611D6" w:rsidRDefault="004611D6" w:rsidP="004611D6">
      <w:pPr>
        <w:rPr>
          <w:b/>
          <w:bCs/>
          <w:sz w:val="28"/>
          <w:szCs w:val="28"/>
          <w:lang w:val="en-IN"/>
        </w:rPr>
      </w:pPr>
    </w:p>
    <w:p w14:paraId="686F6525" w14:textId="626DD883" w:rsidR="004611D6" w:rsidRPr="004611D6" w:rsidRDefault="004611D6" w:rsidP="004611D6">
      <w:pPr>
        <w:rPr>
          <w:b/>
          <w:bCs/>
          <w:sz w:val="28"/>
          <w:szCs w:val="28"/>
          <w:lang w:val="en-IN"/>
        </w:rPr>
      </w:pPr>
      <w:r w:rsidRPr="004611D6">
        <w:rPr>
          <w:b/>
          <w:bCs/>
          <w:sz w:val="28"/>
          <w:szCs w:val="28"/>
          <w:lang w:val="en-IN"/>
        </w:rPr>
        <w:t>2. How to Define a Class</w:t>
      </w:r>
    </w:p>
    <w:p w14:paraId="14883215" w14:textId="77777777" w:rsidR="004611D6" w:rsidRPr="004611D6" w:rsidRDefault="004611D6" w:rsidP="004611D6">
      <w:pPr>
        <w:rPr>
          <w:sz w:val="28"/>
          <w:szCs w:val="28"/>
          <w:lang w:val="en-IN"/>
        </w:rPr>
      </w:pPr>
      <w:r w:rsidRPr="004611D6">
        <w:rPr>
          <w:sz w:val="28"/>
          <w:szCs w:val="28"/>
          <w:lang w:val="en-IN"/>
        </w:rPr>
        <w:t>The syntax for defining a class in Python:</w:t>
      </w:r>
    </w:p>
    <w:p w14:paraId="016B28D2" w14:textId="77777777" w:rsidR="004611D6" w:rsidRDefault="004611D6" w:rsidP="004B5684">
      <w:pPr>
        <w:rPr>
          <w:sz w:val="28"/>
          <w:szCs w:val="28"/>
        </w:rPr>
      </w:pPr>
    </w:p>
    <w:p w14:paraId="3C70B5A1" w14:textId="544D36E0" w:rsidR="004611D6" w:rsidRDefault="004611D6" w:rsidP="004B5684">
      <w:pPr>
        <w:rPr>
          <w:sz w:val="28"/>
          <w:szCs w:val="28"/>
        </w:rPr>
      </w:pPr>
      <w:r w:rsidRPr="004611D6">
        <w:rPr>
          <w:noProof/>
          <w:sz w:val="28"/>
          <w:szCs w:val="28"/>
        </w:rPr>
        <w:drawing>
          <wp:inline distT="0" distB="0" distL="0" distR="0" wp14:anchorId="313F1474" wp14:editId="65C914E3">
            <wp:extent cx="5943600" cy="661035"/>
            <wp:effectExtent l="0" t="0" r="0" b="5715"/>
            <wp:docPr id="1280040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40127" name=""/>
                    <pic:cNvPicPr/>
                  </pic:nvPicPr>
                  <pic:blipFill>
                    <a:blip r:embed="rId192"/>
                    <a:stretch>
                      <a:fillRect/>
                    </a:stretch>
                  </pic:blipFill>
                  <pic:spPr>
                    <a:xfrm>
                      <a:off x="0" y="0"/>
                      <a:ext cx="5943600" cy="661035"/>
                    </a:xfrm>
                    <a:prstGeom prst="rect">
                      <a:avLst/>
                    </a:prstGeom>
                  </pic:spPr>
                </pic:pic>
              </a:graphicData>
            </a:graphic>
          </wp:inline>
        </w:drawing>
      </w:r>
    </w:p>
    <w:p w14:paraId="3DA33A62" w14:textId="77777777" w:rsidR="004611D6" w:rsidRDefault="004611D6" w:rsidP="004B5684">
      <w:pPr>
        <w:rPr>
          <w:sz w:val="28"/>
          <w:szCs w:val="28"/>
        </w:rPr>
      </w:pPr>
    </w:p>
    <w:p w14:paraId="37CB0B96" w14:textId="214FB4CE" w:rsidR="004611D6" w:rsidRDefault="004611D6" w:rsidP="004B5684">
      <w:pPr>
        <w:rPr>
          <w:sz w:val="28"/>
          <w:szCs w:val="28"/>
        </w:rPr>
      </w:pPr>
      <w:r w:rsidRPr="004611D6">
        <w:rPr>
          <w:sz w:val="28"/>
          <w:szCs w:val="28"/>
        </w:rPr>
        <w:t>Example:</w:t>
      </w:r>
    </w:p>
    <w:p w14:paraId="47B8F76A" w14:textId="77777777" w:rsidR="004611D6" w:rsidRDefault="004611D6" w:rsidP="004B5684">
      <w:pPr>
        <w:rPr>
          <w:sz w:val="28"/>
          <w:szCs w:val="28"/>
        </w:rPr>
      </w:pPr>
    </w:p>
    <w:p w14:paraId="5ED0F0F8" w14:textId="2B262FCA" w:rsidR="004611D6" w:rsidRDefault="004611D6" w:rsidP="004B5684">
      <w:pPr>
        <w:rPr>
          <w:sz w:val="28"/>
          <w:szCs w:val="28"/>
        </w:rPr>
      </w:pPr>
      <w:r w:rsidRPr="004611D6">
        <w:rPr>
          <w:noProof/>
          <w:sz w:val="28"/>
          <w:szCs w:val="28"/>
        </w:rPr>
        <w:drawing>
          <wp:inline distT="0" distB="0" distL="0" distR="0" wp14:anchorId="73042CAD" wp14:editId="1EC450F1">
            <wp:extent cx="5943600" cy="862330"/>
            <wp:effectExtent l="0" t="0" r="0" b="0"/>
            <wp:docPr id="1693804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04729" name=""/>
                    <pic:cNvPicPr/>
                  </pic:nvPicPr>
                  <pic:blipFill>
                    <a:blip r:embed="rId193"/>
                    <a:stretch>
                      <a:fillRect/>
                    </a:stretch>
                  </pic:blipFill>
                  <pic:spPr>
                    <a:xfrm>
                      <a:off x="0" y="0"/>
                      <a:ext cx="5943600" cy="862330"/>
                    </a:xfrm>
                    <a:prstGeom prst="rect">
                      <a:avLst/>
                    </a:prstGeom>
                  </pic:spPr>
                </pic:pic>
              </a:graphicData>
            </a:graphic>
          </wp:inline>
        </w:drawing>
      </w:r>
    </w:p>
    <w:p w14:paraId="05D6CF1E" w14:textId="77777777" w:rsidR="004611D6" w:rsidRDefault="004611D6" w:rsidP="004B5684">
      <w:pPr>
        <w:rPr>
          <w:sz w:val="28"/>
          <w:szCs w:val="28"/>
        </w:rPr>
      </w:pPr>
    </w:p>
    <w:p w14:paraId="0F0AF3E5" w14:textId="43F12896" w:rsidR="004611D6" w:rsidRDefault="00000000" w:rsidP="004B5684">
      <w:pPr>
        <w:rPr>
          <w:sz w:val="28"/>
          <w:szCs w:val="28"/>
        </w:rPr>
      </w:pPr>
      <w:r>
        <w:rPr>
          <w:sz w:val="28"/>
          <w:szCs w:val="28"/>
          <w:lang w:val="en-IN"/>
        </w:rPr>
        <w:pict w14:anchorId="7AE87C30">
          <v:rect id="_x0000_i1121" style="width:0;height:1.5pt" o:hralign="center" o:hrstd="t" o:hr="t" fillcolor="#a0a0a0" stroked="f"/>
        </w:pict>
      </w:r>
    </w:p>
    <w:p w14:paraId="1D52CDC1" w14:textId="1F40ABC9" w:rsidR="004611D6" w:rsidRDefault="004611D6" w:rsidP="004B5684">
      <w:pPr>
        <w:rPr>
          <w:sz w:val="28"/>
          <w:szCs w:val="28"/>
        </w:rPr>
      </w:pPr>
    </w:p>
    <w:p w14:paraId="45505F95" w14:textId="77777777" w:rsidR="004611D6" w:rsidRPr="004611D6" w:rsidRDefault="004611D6" w:rsidP="004611D6">
      <w:pPr>
        <w:rPr>
          <w:b/>
          <w:bCs/>
          <w:sz w:val="28"/>
          <w:szCs w:val="28"/>
          <w:lang w:val="en-IN"/>
        </w:rPr>
      </w:pPr>
      <w:r w:rsidRPr="004611D6">
        <w:rPr>
          <w:b/>
          <w:bCs/>
          <w:sz w:val="28"/>
          <w:szCs w:val="28"/>
          <w:lang w:val="en-IN"/>
        </w:rPr>
        <w:t>3. Creating an Object</w:t>
      </w:r>
    </w:p>
    <w:p w14:paraId="376FB949" w14:textId="77777777" w:rsidR="004611D6" w:rsidRPr="004611D6" w:rsidRDefault="004611D6" w:rsidP="004611D6">
      <w:pPr>
        <w:rPr>
          <w:sz w:val="28"/>
          <w:szCs w:val="28"/>
          <w:lang w:val="en-IN"/>
        </w:rPr>
      </w:pPr>
      <w:r w:rsidRPr="004611D6">
        <w:rPr>
          <w:sz w:val="28"/>
          <w:szCs w:val="28"/>
          <w:lang w:val="en-IN"/>
        </w:rPr>
        <w:t>To create an object of a class, use the following syntax:</w:t>
      </w:r>
    </w:p>
    <w:p w14:paraId="5E005A9B" w14:textId="77777777" w:rsidR="004611D6" w:rsidRDefault="004611D6" w:rsidP="004B5684">
      <w:pPr>
        <w:rPr>
          <w:sz w:val="28"/>
          <w:szCs w:val="28"/>
        </w:rPr>
      </w:pPr>
    </w:p>
    <w:p w14:paraId="52747793" w14:textId="7BB68097" w:rsidR="004611D6" w:rsidRDefault="004611D6" w:rsidP="004B5684">
      <w:pPr>
        <w:rPr>
          <w:sz w:val="28"/>
          <w:szCs w:val="28"/>
        </w:rPr>
      </w:pPr>
      <w:r w:rsidRPr="004611D6">
        <w:rPr>
          <w:noProof/>
          <w:sz w:val="28"/>
          <w:szCs w:val="28"/>
        </w:rPr>
        <w:drawing>
          <wp:inline distT="0" distB="0" distL="0" distR="0" wp14:anchorId="23702927" wp14:editId="5D6B8506">
            <wp:extent cx="5943600" cy="446405"/>
            <wp:effectExtent l="0" t="0" r="0" b="0"/>
            <wp:docPr id="61537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373711" name=""/>
                    <pic:cNvPicPr/>
                  </pic:nvPicPr>
                  <pic:blipFill>
                    <a:blip r:embed="rId194"/>
                    <a:stretch>
                      <a:fillRect/>
                    </a:stretch>
                  </pic:blipFill>
                  <pic:spPr>
                    <a:xfrm>
                      <a:off x="0" y="0"/>
                      <a:ext cx="5943600" cy="446405"/>
                    </a:xfrm>
                    <a:prstGeom prst="rect">
                      <a:avLst/>
                    </a:prstGeom>
                  </pic:spPr>
                </pic:pic>
              </a:graphicData>
            </a:graphic>
          </wp:inline>
        </w:drawing>
      </w:r>
    </w:p>
    <w:p w14:paraId="73D488B0" w14:textId="77777777" w:rsidR="004611D6" w:rsidRDefault="004611D6" w:rsidP="004B5684">
      <w:pPr>
        <w:rPr>
          <w:sz w:val="28"/>
          <w:szCs w:val="28"/>
        </w:rPr>
      </w:pPr>
    </w:p>
    <w:p w14:paraId="1EE1D8AA" w14:textId="2C789B72" w:rsidR="004611D6" w:rsidRDefault="004611D6" w:rsidP="004B5684">
      <w:pPr>
        <w:rPr>
          <w:sz w:val="28"/>
          <w:szCs w:val="28"/>
        </w:rPr>
      </w:pPr>
      <w:r w:rsidRPr="004611D6">
        <w:rPr>
          <w:sz w:val="28"/>
          <w:szCs w:val="28"/>
        </w:rPr>
        <w:t>Example:</w:t>
      </w:r>
    </w:p>
    <w:p w14:paraId="62C0B174" w14:textId="77777777" w:rsidR="004611D6" w:rsidRDefault="004611D6" w:rsidP="004B5684">
      <w:pPr>
        <w:rPr>
          <w:sz w:val="28"/>
          <w:szCs w:val="28"/>
        </w:rPr>
      </w:pPr>
    </w:p>
    <w:p w14:paraId="4FA5374D" w14:textId="692A4C60" w:rsidR="004611D6" w:rsidRDefault="004611D6" w:rsidP="004B5684">
      <w:pPr>
        <w:rPr>
          <w:sz w:val="28"/>
          <w:szCs w:val="28"/>
        </w:rPr>
      </w:pPr>
      <w:r w:rsidRPr="004611D6">
        <w:rPr>
          <w:noProof/>
          <w:sz w:val="28"/>
          <w:szCs w:val="28"/>
        </w:rPr>
        <w:lastRenderedPageBreak/>
        <w:drawing>
          <wp:inline distT="0" distB="0" distL="0" distR="0" wp14:anchorId="16C0E933" wp14:editId="0BC0F24A">
            <wp:extent cx="5943600" cy="1875790"/>
            <wp:effectExtent l="0" t="0" r="0" b="0"/>
            <wp:docPr id="178190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03946" name=""/>
                    <pic:cNvPicPr/>
                  </pic:nvPicPr>
                  <pic:blipFill>
                    <a:blip r:embed="rId195"/>
                    <a:stretch>
                      <a:fillRect/>
                    </a:stretch>
                  </pic:blipFill>
                  <pic:spPr>
                    <a:xfrm>
                      <a:off x="0" y="0"/>
                      <a:ext cx="5943600" cy="1875790"/>
                    </a:xfrm>
                    <a:prstGeom prst="rect">
                      <a:avLst/>
                    </a:prstGeom>
                  </pic:spPr>
                </pic:pic>
              </a:graphicData>
            </a:graphic>
          </wp:inline>
        </w:drawing>
      </w:r>
    </w:p>
    <w:p w14:paraId="37AC0A88" w14:textId="77777777" w:rsidR="004611D6" w:rsidRDefault="004611D6" w:rsidP="004B5684">
      <w:pPr>
        <w:rPr>
          <w:sz w:val="28"/>
          <w:szCs w:val="28"/>
        </w:rPr>
      </w:pPr>
    </w:p>
    <w:p w14:paraId="06B27D21" w14:textId="5AFE2AFA" w:rsidR="004611D6" w:rsidRDefault="00000000" w:rsidP="004B5684">
      <w:pPr>
        <w:rPr>
          <w:sz w:val="28"/>
          <w:szCs w:val="28"/>
        </w:rPr>
      </w:pPr>
      <w:r>
        <w:rPr>
          <w:sz w:val="28"/>
          <w:szCs w:val="28"/>
          <w:lang w:val="en-IN"/>
        </w:rPr>
        <w:pict w14:anchorId="225CBE53">
          <v:rect id="_x0000_i1122" style="width:0;height:1.5pt" o:hralign="center" o:hrstd="t" o:hr="t" fillcolor="#a0a0a0" stroked="f"/>
        </w:pict>
      </w:r>
    </w:p>
    <w:p w14:paraId="13D971A4" w14:textId="1C947753" w:rsidR="004611D6" w:rsidRDefault="004611D6" w:rsidP="004B5684">
      <w:pPr>
        <w:rPr>
          <w:sz w:val="28"/>
          <w:szCs w:val="28"/>
        </w:rPr>
      </w:pPr>
    </w:p>
    <w:p w14:paraId="37436379" w14:textId="77777777" w:rsidR="004611D6" w:rsidRPr="004611D6" w:rsidRDefault="004611D6" w:rsidP="004611D6">
      <w:pPr>
        <w:rPr>
          <w:b/>
          <w:bCs/>
          <w:sz w:val="28"/>
          <w:szCs w:val="28"/>
          <w:lang w:val="en-IN"/>
        </w:rPr>
      </w:pPr>
      <w:r w:rsidRPr="004611D6">
        <w:rPr>
          <w:b/>
          <w:bCs/>
          <w:sz w:val="28"/>
          <w:szCs w:val="28"/>
          <w:lang w:val="en-IN"/>
        </w:rPr>
        <w:t>4. Instance Variables and Class Variables</w:t>
      </w:r>
    </w:p>
    <w:p w14:paraId="2F4BD8CC" w14:textId="77777777" w:rsidR="004611D6" w:rsidRPr="004611D6" w:rsidRDefault="004611D6" w:rsidP="004611D6">
      <w:pPr>
        <w:rPr>
          <w:b/>
          <w:bCs/>
          <w:sz w:val="28"/>
          <w:szCs w:val="28"/>
          <w:lang w:val="en-IN"/>
        </w:rPr>
      </w:pPr>
      <w:r w:rsidRPr="004611D6">
        <w:rPr>
          <w:b/>
          <w:bCs/>
          <w:sz w:val="28"/>
          <w:szCs w:val="28"/>
          <w:lang w:val="en-IN"/>
        </w:rPr>
        <w:t>Instance Variables</w:t>
      </w:r>
    </w:p>
    <w:p w14:paraId="0BC8DAA9" w14:textId="77777777" w:rsidR="004611D6" w:rsidRPr="004611D6" w:rsidRDefault="004611D6">
      <w:pPr>
        <w:numPr>
          <w:ilvl w:val="0"/>
          <w:numId w:val="63"/>
        </w:numPr>
        <w:rPr>
          <w:sz w:val="28"/>
          <w:szCs w:val="28"/>
          <w:lang w:val="en-IN"/>
        </w:rPr>
      </w:pPr>
      <w:r w:rsidRPr="004611D6">
        <w:rPr>
          <w:sz w:val="28"/>
          <w:szCs w:val="28"/>
          <w:lang w:val="en-IN"/>
        </w:rPr>
        <w:t>Defined inside methods (usually __</w:t>
      </w:r>
      <w:proofErr w:type="spellStart"/>
      <w:r w:rsidRPr="004611D6">
        <w:rPr>
          <w:sz w:val="28"/>
          <w:szCs w:val="28"/>
          <w:u w:val="single"/>
          <w:lang w:val="en-IN"/>
        </w:rPr>
        <w:t>init</w:t>
      </w:r>
      <w:proofErr w:type="spellEnd"/>
      <w:r w:rsidRPr="004611D6">
        <w:rPr>
          <w:sz w:val="28"/>
          <w:szCs w:val="28"/>
          <w:lang w:val="en-IN"/>
        </w:rPr>
        <w:t>__) and are unique to each object.</w:t>
      </w:r>
    </w:p>
    <w:p w14:paraId="337942FD" w14:textId="77777777" w:rsidR="004611D6" w:rsidRPr="004611D6" w:rsidRDefault="004611D6">
      <w:pPr>
        <w:numPr>
          <w:ilvl w:val="0"/>
          <w:numId w:val="63"/>
        </w:numPr>
        <w:rPr>
          <w:sz w:val="28"/>
          <w:szCs w:val="28"/>
          <w:lang w:val="en-IN"/>
        </w:rPr>
      </w:pPr>
      <w:r w:rsidRPr="004611D6">
        <w:rPr>
          <w:sz w:val="28"/>
          <w:szCs w:val="28"/>
          <w:lang w:val="en-IN"/>
        </w:rPr>
        <w:t>Represent the data specific to each instance.</w:t>
      </w:r>
    </w:p>
    <w:p w14:paraId="1FBAFE98" w14:textId="77777777" w:rsidR="004611D6" w:rsidRDefault="004611D6" w:rsidP="004611D6">
      <w:pPr>
        <w:rPr>
          <w:b/>
          <w:bCs/>
          <w:sz w:val="28"/>
          <w:szCs w:val="28"/>
          <w:lang w:val="en-IN"/>
        </w:rPr>
      </w:pPr>
    </w:p>
    <w:p w14:paraId="4E0BA339" w14:textId="33E97F07" w:rsidR="004611D6" w:rsidRPr="004611D6" w:rsidRDefault="004611D6" w:rsidP="004611D6">
      <w:pPr>
        <w:rPr>
          <w:sz w:val="28"/>
          <w:szCs w:val="28"/>
          <w:lang w:val="en-IN"/>
        </w:rPr>
      </w:pPr>
      <w:r w:rsidRPr="004611D6">
        <w:rPr>
          <w:b/>
          <w:bCs/>
          <w:sz w:val="28"/>
          <w:szCs w:val="28"/>
          <w:lang w:val="en-IN"/>
        </w:rPr>
        <w:t>Example:</w:t>
      </w:r>
    </w:p>
    <w:p w14:paraId="44BA7765" w14:textId="77777777" w:rsidR="004611D6" w:rsidRDefault="004611D6" w:rsidP="004B5684">
      <w:pPr>
        <w:rPr>
          <w:sz w:val="28"/>
          <w:szCs w:val="28"/>
        </w:rPr>
      </w:pPr>
    </w:p>
    <w:p w14:paraId="381EB491" w14:textId="7D901925" w:rsidR="004611D6" w:rsidRDefault="004611D6" w:rsidP="004B5684">
      <w:pPr>
        <w:rPr>
          <w:sz w:val="28"/>
          <w:szCs w:val="28"/>
        </w:rPr>
      </w:pPr>
      <w:r w:rsidRPr="004611D6">
        <w:rPr>
          <w:noProof/>
          <w:sz w:val="28"/>
          <w:szCs w:val="28"/>
        </w:rPr>
        <w:drawing>
          <wp:inline distT="0" distB="0" distL="0" distR="0" wp14:anchorId="1C2196D5" wp14:editId="23489D04">
            <wp:extent cx="5943600" cy="1082040"/>
            <wp:effectExtent l="0" t="0" r="0" b="3810"/>
            <wp:docPr id="15934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756" name=""/>
                    <pic:cNvPicPr/>
                  </pic:nvPicPr>
                  <pic:blipFill>
                    <a:blip r:embed="rId196"/>
                    <a:stretch>
                      <a:fillRect/>
                    </a:stretch>
                  </pic:blipFill>
                  <pic:spPr>
                    <a:xfrm>
                      <a:off x="0" y="0"/>
                      <a:ext cx="5943600" cy="1082040"/>
                    </a:xfrm>
                    <a:prstGeom prst="rect">
                      <a:avLst/>
                    </a:prstGeom>
                  </pic:spPr>
                </pic:pic>
              </a:graphicData>
            </a:graphic>
          </wp:inline>
        </w:drawing>
      </w:r>
    </w:p>
    <w:p w14:paraId="5FBFC903" w14:textId="77777777" w:rsidR="004611D6" w:rsidRDefault="004611D6" w:rsidP="004B5684">
      <w:pPr>
        <w:rPr>
          <w:sz w:val="28"/>
          <w:szCs w:val="28"/>
        </w:rPr>
      </w:pPr>
    </w:p>
    <w:p w14:paraId="501CF283" w14:textId="77777777" w:rsidR="004611D6" w:rsidRPr="004611D6" w:rsidRDefault="004611D6" w:rsidP="004611D6">
      <w:pPr>
        <w:rPr>
          <w:b/>
          <w:bCs/>
          <w:sz w:val="28"/>
          <w:szCs w:val="28"/>
          <w:lang w:val="en-IN"/>
        </w:rPr>
      </w:pPr>
      <w:r w:rsidRPr="004611D6">
        <w:rPr>
          <w:b/>
          <w:bCs/>
          <w:sz w:val="28"/>
          <w:szCs w:val="28"/>
          <w:lang w:val="en-IN"/>
        </w:rPr>
        <w:t>Class Variables</w:t>
      </w:r>
    </w:p>
    <w:p w14:paraId="01905C38" w14:textId="77777777" w:rsidR="004611D6" w:rsidRPr="004611D6" w:rsidRDefault="004611D6">
      <w:pPr>
        <w:numPr>
          <w:ilvl w:val="0"/>
          <w:numId w:val="64"/>
        </w:numPr>
        <w:rPr>
          <w:sz w:val="28"/>
          <w:szCs w:val="28"/>
          <w:lang w:val="en-IN"/>
        </w:rPr>
      </w:pPr>
      <w:r w:rsidRPr="004611D6">
        <w:rPr>
          <w:sz w:val="28"/>
          <w:szCs w:val="28"/>
          <w:lang w:val="en-IN"/>
        </w:rPr>
        <w:t>Defined outside all methods within the class and are shared across all objects of the class.</w:t>
      </w:r>
    </w:p>
    <w:p w14:paraId="1A2E6E8B" w14:textId="77777777" w:rsidR="004611D6" w:rsidRPr="004611D6" w:rsidRDefault="004611D6">
      <w:pPr>
        <w:numPr>
          <w:ilvl w:val="0"/>
          <w:numId w:val="64"/>
        </w:numPr>
        <w:rPr>
          <w:sz w:val="28"/>
          <w:szCs w:val="28"/>
          <w:lang w:val="en-IN"/>
        </w:rPr>
      </w:pPr>
      <w:r w:rsidRPr="004611D6">
        <w:rPr>
          <w:sz w:val="28"/>
          <w:szCs w:val="28"/>
          <w:lang w:val="en-IN"/>
        </w:rPr>
        <w:t>Represent properties common to all instances of the class.</w:t>
      </w:r>
    </w:p>
    <w:p w14:paraId="22B00019" w14:textId="77777777" w:rsidR="004611D6" w:rsidRDefault="004611D6" w:rsidP="004611D6">
      <w:pPr>
        <w:rPr>
          <w:b/>
          <w:bCs/>
          <w:sz w:val="28"/>
          <w:szCs w:val="28"/>
          <w:lang w:val="en-IN"/>
        </w:rPr>
      </w:pPr>
    </w:p>
    <w:p w14:paraId="59396E58" w14:textId="77777777" w:rsidR="004611D6" w:rsidRDefault="004611D6" w:rsidP="004611D6">
      <w:pPr>
        <w:rPr>
          <w:b/>
          <w:bCs/>
          <w:sz w:val="28"/>
          <w:szCs w:val="28"/>
          <w:lang w:val="en-IN"/>
        </w:rPr>
      </w:pPr>
    </w:p>
    <w:p w14:paraId="58472E3B" w14:textId="77777777" w:rsidR="004611D6" w:rsidRDefault="004611D6" w:rsidP="004611D6">
      <w:pPr>
        <w:rPr>
          <w:b/>
          <w:bCs/>
          <w:sz w:val="28"/>
          <w:szCs w:val="28"/>
          <w:lang w:val="en-IN"/>
        </w:rPr>
      </w:pPr>
    </w:p>
    <w:p w14:paraId="5AEF24E4" w14:textId="77777777" w:rsidR="004611D6" w:rsidRDefault="004611D6" w:rsidP="004611D6">
      <w:pPr>
        <w:rPr>
          <w:b/>
          <w:bCs/>
          <w:sz w:val="28"/>
          <w:szCs w:val="28"/>
          <w:lang w:val="en-IN"/>
        </w:rPr>
      </w:pPr>
    </w:p>
    <w:p w14:paraId="474C5139" w14:textId="77777777" w:rsidR="004611D6" w:rsidRDefault="004611D6" w:rsidP="004611D6">
      <w:pPr>
        <w:rPr>
          <w:b/>
          <w:bCs/>
          <w:sz w:val="28"/>
          <w:szCs w:val="28"/>
          <w:lang w:val="en-IN"/>
        </w:rPr>
      </w:pPr>
    </w:p>
    <w:p w14:paraId="5E0AD577" w14:textId="77777777" w:rsidR="004611D6" w:rsidRDefault="004611D6" w:rsidP="004611D6">
      <w:pPr>
        <w:rPr>
          <w:b/>
          <w:bCs/>
          <w:sz w:val="28"/>
          <w:szCs w:val="28"/>
          <w:lang w:val="en-IN"/>
        </w:rPr>
      </w:pPr>
    </w:p>
    <w:p w14:paraId="450B0789" w14:textId="77777777" w:rsidR="004611D6" w:rsidRDefault="004611D6" w:rsidP="004611D6">
      <w:pPr>
        <w:rPr>
          <w:b/>
          <w:bCs/>
          <w:sz w:val="28"/>
          <w:szCs w:val="28"/>
          <w:lang w:val="en-IN"/>
        </w:rPr>
      </w:pPr>
    </w:p>
    <w:p w14:paraId="444B6E5C" w14:textId="60AC1769" w:rsidR="004611D6" w:rsidRDefault="004611D6" w:rsidP="004611D6">
      <w:pPr>
        <w:rPr>
          <w:sz w:val="28"/>
          <w:szCs w:val="28"/>
        </w:rPr>
      </w:pPr>
      <w:r w:rsidRPr="004611D6">
        <w:rPr>
          <w:b/>
          <w:bCs/>
          <w:sz w:val="28"/>
          <w:szCs w:val="28"/>
          <w:lang w:val="en-IN"/>
        </w:rPr>
        <w:t>Example:</w:t>
      </w:r>
      <w:r w:rsidRPr="004611D6">
        <w:rPr>
          <w:sz w:val="28"/>
          <w:szCs w:val="28"/>
        </w:rPr>
        <w:t xml:space="preserve"> </w:t>
      </w:r>
    </w:p>
    <w:p w14:paraId="025385B2" w14:textId="1FFF93E0" w:rsidR="004611D6" w:rsidRDefault="004611D6" w:rsidP="004611D6">
      <w:pPr>
        <w:rPr>
          <w:sz w:val="28"/>
          <w:szCs w:val="28"/>
        </w:rPr>
      </w:pPr>
    </w:p>
    <w:p w14:paraId="00244FD4" w14:textId="1C8EF2E5" w:rsidR="004611D6" w:rsidRDefault="004611D6" w:rsidP="004611D6">
      <w:pPr>
        <w:rPr>
          <w:sz w:val="28"/>
          <w:szCs w:val="28"/>
        </w:rPr>
      </w:pPr>
      <w:r w:rsidRPr="004611D6">
        <w:rPr>
          <w:noProof/>
          <w:sz w:val="28"/>
          <w:szCs w:val="28"/>
        </w:rPr>
        <w:lastRenderedPageBreak/>
        <w:drawing>
          <wp:inline distT="0" distB="0" distL="0" distR="0" wp14:anchorId="33090346" wp14:editId="14FA5C96">
            <wp:extent cx="5943600" cy="1465580"/>
            <wp:effectExtent l="0" t="0" r="0" b="1270"/>
            <wp:docPr id="867518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18985" name=""/>
                    <pic:cNvPicPr/>
                  </pic:nvPicPr>
                  <pic:blipFill>
                    <a:blip r:embed="rId197"/>
                    <a:stretch>
                      <a:fillRect/>
                    </a:stretch>
                  </pic:blipFill>
                  <pic:spPr>
                    <a:xfrm>
                      <a:off x="0" y="0"/>
                      <a:ext cx="5943600" cy="1465580"/>
                    </a:xfrm>
                    <a:prstGeom prst="rect">
                      <a:avLst/>
                    </a:prstGeom>
                  </pic:spPr>
                </pic:pic>
              </a:graphicData>
            </a:graphic>
          </wp:inline>
        </w:drawing>
      </w:r>
    </w:p>
    <w:p w14:paraId="25A9484A" w14:textId="77777777" w:rsidR="004611D6" w:rsidRDefault="004611D6" w:rsidP="004611D6">
      <w:pPr>
        <w:rPr>
          <w:sz w:val="28"/>
          <w:szCs w:val="28"/>
        </w:rPr>
      </w:pPr>
    </w:p>
    <w:p w14:paraId="40E60CE9" w14:textId="07E6E304" w:rsidR="004611D6" w:rsidRDefault="00000000" w:rsidP="004611D6">
      <w:pPr>
        <w:rPr>
          <w:sz w:val="28"/>
          <w:szCs w:val="28"/>
          <w:lang w:val="en-IN"/>
        </w:rPr>
      </w:pPr>
      <w:r>
        <w:rPr>
          <w:sz w:val="28"/>
          <w:szCs w:val="28"/>
          <w:lang w:val="en-IN"/>
        </w:rPr>
        <w:pict w14:anchorId="2235E034">
          <v:rect id="_x0000_i1123" style="width:0;height:1.5pt" o:hralign="center" o:hrstd="t" o:hr="t" fillcolor="#a0a0a0" stroked="f"/>
        </w:pict>
      </w:r>
    </w:p>
    <w:p w14:paraId="575E7002" w14:textId="77777777" w:rsidR="004611D6" w:rsidRDefault="004611D6" w:rsidP="004611D6">
      <w:pPr>
        <w:rPr>
          <w:sz w:val="28"/>
          <w:szCs w:val="28"/>
          <w:lang w:val="en-IN"/>
        </w:rPr>
      </w:pPr>
    </w:p>
    <w:p w14:paraId="485D44CD" w14:textId="77777777" w:rsidR="004611D6" w:rsidRPr="004611D6" w:rsidRDefault="004611D6" w:rsidP="004611D6">
      <w:pPr>
        <w:rPr>
          <w:b/>
          <w:bCs/>
          <w:sz w:val="28"/>
          <w:szCs w:val="28"/>
          <w:lang w:val="en-IN"/>
        </w:rPr>
      </w:pPr>
      <w:r w:rsidRPr="004611D6">
        <w:rPr>
          <w:b/>
          <w:bCs/>
          <w:sz w:val="28"/>
          <w:szCs w:val="28"/>
          <w:lang w:val="en-IN"/>
        </w:rPr>
        <w:t>5. Methods in a Class</w:t>
      </w:r>
    </w:p>
    <w:p w14:paraId="3D25573F" w14:textId="77777777" w:rsidR="004611D6" w:rsidRPr="004611D6" w:rsidRDefault="004611D6" w:rsidP="004611D6">
      <w:pPr>
        <w:rPr>
          <w:b/>
          <w:bCs/>
          <w:sz w:val="28"/>
          <w:szCs w:val="28"/>
          <w:lang w:val="en-IN"/>
        </w:rPr>
      </w:pPr>
      <w:r w:rsidRPr="004611D6">
        <w:rPr>
          <w:b/>
          <w:bCs/>
          <w:sz w:val="28"/>
          <w:szCs w:val="28"/>
          <w:lang w:val="en-IN"/>
        </w:rPr>
        <w:t>a. Instance Methods</w:t>
      </w:r>
    </w:p>
    <w:p w14:paraId="5C90DF81" w14:textId="77777777" w:rsidR="004611D6" w:rsidRPr="004611D6" w:rsidRDefault="004611D6">
      <w:pPr>
        <w:numPr>
          <w:ilvl w:val="0"/>
          <w:numId w:val="65"/>
        </w:numPr>
        <w:rPr>
          <w:sz w:val="28"/>
          <w:szCs w:val="28"/>
          <w:lang w:val="en-IN"/>
        </w:rPr>
      </w:pPr>
      <w:r w:rsidRPr="004611D6">
        <w:rPr>
          <w:sz w:val="28"/>
          <w:szCs w:val="28"/>
          <w:lang w:val="en-IN"/>
        </w:rPr>
        <w:t>Operate on an instance of the class and can access instance variables via self.</w:t>
      </w:r>
    </w:p>
    <w:p w14:paraId="486A83BD" w14:textId="77777777" w:rsidR="004611D6" w:rsidRDefault="004611D6" w:rsidP="004611D6">
      <w:pPr>
        <w:rPr>
          <w:b/>
          <w:bCs/>
          <w:sz w:val="28"/>
          <w:szCs w:val="28"/>
          <w:lang w:val="en-IN"/>
        </w:rPr>
      </w:pPr>
    </w:p>
    <w:p w14:paraId="3CDB4CFA" w14:textId="36D9464B" w:rsidR="004611D6" w:rsidRPr="004611D6" w:rsidRDefault="004611D6" w:rsidP="004611D6">
      <w:pPr>
        <w:rPr>
          <w:sz w:val="28"/>
          <w:szCs w:val="28"/>
          <w:lang w:val="en-IN"/>
        </w:rPr>
      </w:pPr>
      <w:r w:rsidRPr="004611D6">
        <w:rPr>
          <w:b/>
          <w:bCs/>
          <w:sz w:val="28"/>
          <w:szCs w:val="28"/>
          <w:lang w:val="en-IN"/>
        </w:rPr>
        <w:t>Example:</w:t>
      </w:r>
    </w:p>
    <w:p w14:paraId="4412CDF8" w14:textId="77777777" w:rsidR="004611D6" w:rsidRDefault="004611D6" w:rsidP="004611D6">
      <w:pPr>
        <w:rPr>
          <w:sz w:val="28"/>
          <w:szCs w:val="28"/>
        </w:rPr>
      </w:pPr>
    </w:p>
    <w:p w14:paraId="51A14F69" w14:textId="698B93CB" w:rsidR="004611D6" w:rsidRDefault="004611D6" w:rsidP="004611D6">
      <w:pPr>
        <w:rPr>
          <w:sz w:val="28"/>
          <w:szCs w:val="28"/>
        </w:rPr>
      </w:pPr>
      <w:r w:rsidRPr="004611D6">
        <w:rPr>
          <w:noProof/>
          <w:sz w:val="28"/>
          <w:szCs w:val="28"/>
        </w:rPr>
        <w:drawing>
          <wp:inline distT="0" distB="0" distL="0" distR="0" wp14:anchorId="2AB1B6B4" wp14:editId="70782C63">
            <wp:extent cx="5943600" cy="2097405"/>
            <wp:effectExtent l="0" t="0" r="0" b="0"/>
            <wp:docPr id="1391066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6697" name=""/>
                    <pic:cNvPicPr/>
                  </pic:nvPicPr>
                  <pic:blipFill>
                    <a:blip r:embed="rId198"/>
                    <a:stretch>
                      <a:fillRect/>
                    </a:stretch>
                  </pic:blipFill>
                  <pic:spPr>
                    <a:xfrm>
                      <a:off x="0" y="0"/>
                      <a:ext cx="5943600" cy="2097405"/>
                    </a:xfrm>
                    <a:prstGeom prst="rect">
                      <a:avLst/>
                    </a:prstGeom>
                  </pic:spPr>
                </pic:pic>
              </a:graphicData>
            </a:graphic>
          </wp:inline>
        </w:drawing>
      </w:r>
    </w:p>
    <w:p w14:paraId="7196A442" w14:textId="77777777" w:rsidR="004611D6" w:rsidRDefault="004611D6" w:rsidP="004611D6">
      <w:pPr>
        <w:rPr>
          <w:sz w:val="28"/>
          <w:szCs w:val="28"/>
        </w:rPr>
      </w:pPr>
    </w:p>
    <w:p w14:paraId="134CFC71" w14:textId="77777777" w:rsidR="004611D6" w:rsidRPr="004611D6" w:rsidRDefault="004611D6" w:rsidP="004611D6">
      <w:pPr>
        <w:rPr>
          <w:b/>
          <w:bCs/>
          <w:sz w:val="28"/>
          <w:szCs w:val="28"/>
          <w:lang w:val="en-IN"/>
        </w:rPr>
      </w:pPr>
      <w:r w:rsidRPr="004611D6">
        <w:rPr>
          <w:b/>
          <w:bCs/>
          <w:sz w:val="28"/>
          <w:szCs w:val="28"/>
          <w:lang w:val="en-IN"/>
        </w:rPr>
        <w:t>b. Class Methods</w:t>
      </w:r>
    </w:p>
    <w:p w14:paraId="0B7D3DE4" w14:textId="77777777" w:rsidR="004611D6" w:rsidRPr="004611D6" w:rsidRDefault="004611D6">
      <w:pPr>
        <w:numPr>
          <w:ilvl w:val="0"/>
          <w:numId w:val="66"/>
        </w:numPr>
        <w:rPr>
          <w:sz w:val="28"/>
          <w:szCs w:val="28"/>
          <w:lang w:val="en-IN"/>
        </w:rPr>
      </w:pPr>
      <w:r w:rsidRPr="004611D6">
        <w:rPr>
          <w:sz w:val="28"/>
          <w:szCs w:val="28"/>
          <w:lang w:val="en-IN"/>
        </w:rPr>
        <w:t>Operate on the class itself, not on an instance. Defined using the @classmethod decorator.</w:t>
      </w:r>
    </w:p>
    <w:p w14:paraId="5EBC0834" w14:textId="77777777" w:rsidR="004611D6" w:rsidRPr="004611D6" w:rsidRDefault="004611D6">
      <w:pPr>
        <w:numPr>
          <w:ilvl w:val="0"/>
          <w:numId w:val="66"/>
        </w:numPr>
        <w:rPr>
          <w:sz w:val="28"/>
          <w:szCs w:val="28"/>
          <w:lang w:val="en-IN"/>
        </w:rPr>
      </w:pPr>
      <w:r w:rsidRPr="004611D6">
        <w:rPr>
          <w:sz w:val="28"/>
          <w:szCs w:val="28"/>
          <w:lang w:val="en-IN"/>
        </w:rPr>
        <w:t xml:space="preserve">Use </w:t>
      </w:r>
      <w:proofErr w:type="spellStart"/>
      <w:r w:rsidRPr="004611D6">
        <w:rPr>
          <w:sz w:val="28"/>
          <w:szCs w:val="28"/>
          <w:u w:val="single"/>
          <w:lang w:val="en-IN"/>
        </w:rPr>
        <w:t>cls</w:t>
      </w:r>
      <w:proofErr w:type="spellEnd"/>
      <w:r w:rsidRPr="004611D6">
        <w:rPr>
          <w:sz w:val="28"/>
          <w:szCs w:val="28"/>
          <w:lang w:val="en-IN"/>
        </w:rPr>
        <w:t xml:space="preserve"> as the first parameter instead of self.</w:t>
      </w:r>
    </w:p>
    <w:p w14:paraId="50E9E349" w14:textId="77777777" w:rsidR="004611D6" w:rsidRDefault="004611D6" w:rsidP="004611D6">
      <w:pPr>
        <w:rPr>
          <w:b/>
          <w:bCs/>
          <w:sz w:val="28"/>
          <w:szCs w:val="28"/>
          <w:lang w:val="en-IN"/>
        </w:rPr>
      </w:pPr>
    </w:p>
    <w:p w14:paraId="51A88743" w14:textId="77777777" w:rsidR="004611D6" w:rsidRDefault="004611D6" w:rsidP="004611D6">
      <w:pPr>
        <w:rPr>
          <w:b/>
          <w:bCs/>
          <w:sz w:val="28"/>
          <w:szCs w:val="28"/>
          <w:lang w:val="en-IN"/>
        </w:rPr>
      </w:pPr>
    </w:p>
    <w:p w14:paraId="1B8CBA20" w14:textId="77777777" w:rsidR="004611D6" w:rsidRDefault="004611D6" w:rsidP="004611D6">
      <w:pPr>
        <w:rPr>
          <w:b/>
          <w:bCs/>
          <w:sz w:val="28"/>
          <w:szCs w:val="28"/>
          <w:lang w:val="en-IN"/>
        </w:rPr>
      </w:pPr>
    </w:p>
    <w:p w14:paraId="57E1CF6D" w14:textId="77777777" w:rsidR="004611D6" w:rsidRDefault="004611D6" w:rsidP="004611D6">
      <w:pPr>
        <w:rPr>
          <w:b/>
          <w:bCs/>
          <w:sz w:val="28"/>
          <w:szCs w:val="28"/>
          <w:lang w:val="en-IN"/>
        </w:rPr>
      </w:pPr>
    </w:p>
    <w:p w14:paraId="6E938B74" w14:textId="00CD1D18" w:rsidR="004611D6" w:rsidRPr="004611D6" w:rsidRDefault="004611D6" w:rsidP="004611D6">
      <w:pPr>
        <w:rPr>
          <w:sz w:val="28"/>
          <w:szCs w:val="28"/>
          <w:lang w:val="en-IN"/>
        </w:rPr>
      </w:pPr>
      <w:r w:rsidRPr="004611D6">
        <w:rPr>
          <w:b/>
          <w:bCs/>
          <w:sz w:val="28"/>
          <w:szCs w:val="28"/>
          <w:lang w:val="en-IN"/>
        </w:rPr>
        <w:t>Example:</w:t>
      </w:r>
    </w:p>
    <w:p w14:paraId="190200C5" w14:textId="77777777" w:rsidR="004611D6" w:rsidRDefault="004611D6" w:rsidP="004611D6">
      <w:pPr>
        <w:rPr>
          <w:sz w:val="28"/>
          <w:szCs w:val="28"/>
        </w:rPr>
      </w:pPr>
    </w:p>
    <w:p w14:paraId="0CDB2DC0" w14:textId="3186651D" w:rsidR="004611D6" w:rsidRPr="004611D6" w:rsidRDefault="004611D6" w:rsidP="004611D6">
      <w:pPr>
        <w:rPr>
          <w:sz w:val="28"/>
          <w:szCs w:val="28"/>
        </w:rPr>
      </w:pPr>
      <w:r w:rsidRPr="004611D6">
        <w:rPr>
          <w:noProof/>
          <w:sz w:val="28"/>
          <w:szCs w:val="28"/>
        </w:rPr>
        <w:lastRenderedPageBreak/>
        <w:drawing>
          <wp:inline distT="0" distB="0" distL="0" distR="0" wp14:anchorId="0BE1CCAD" wp14:editId="573C77E1">
            <wp:extent cx="5943600" cy="1864995"/>
            <wp:effectExtent l="0" t="0" r="0" b="1905"/>
            <wp:docPr id="82502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28702" name=""/>
                    <pic:cNvPicPr/>
                  </pic:nvPicPr>
                  <pic:blipFill>
                    <a:blip r:embed="rId199"/>
                    <a:stretch>
                      <a:fillRect/>
                    </a:stretch>
                  </pic:blipFill>
                  <pic:spPr>
                    <a:xfrm>
                      <a:off x="0" y="0"/>
                      <a:ext cx="5943600" cy="1864995"/>
                    </a:xfrm>
                    <a:prstGeom prst="rect">
                      <a:avLst/>
                    </a:prstGeom>
                  </pic:spPr>
                </pic:pic>
              </a:graphicData>
            </a:graphic>
          </wp:inline>
        </w:drawing>
      </w:r>
    </w:p>
    <w:p w14:paraId="28491AF7" w14:textId="47A2FFFC" w:rsidR="004611D6" w:rsidRDefault="004611D6" w:rsidP="004B5684">
      <w:pPr>
        <w:rPr>
          <w:sz w:val="28"/>
          <w:szCs w:val="28"/>
        </w:rPr>
      </w:pPr>
    </w:p>
    <w:p w14:paraId="0D3045D1" w14:textId="77777777" w:rsidR="004611D6" w:rsidRPr="004611D6" w:rsidRDefault="004611D6" w:rsidP="004611D6">
      <w:pPr>
        <w:rPr>
          <w:b/>
          <w:bCs/>
          <w:sz w:val="28"/>
          <w:szCs w:val="28"/>
          <w:lang w:val="en-IN"/>
        </w:rPr>
      </w:pPr>
      <w:r w:rsidRPr="004611D6">
        <w:rPr>
          <w:b/>
          <w:bCs/>
          <w:sz w:val="28"/>
          <w:szCs w:val="28"/>
          <w:lang w:val="en-IN"/>
        </w:rPr>
        <w:t>c. Static Methods</w:t>
      </w:r>
    </w:p>
    <w:p w14:paraId="0FF313EF" w14:textId="77777777" w:rsidR="004611D6" w:rsidRPr="004611D6" w:rsidRDefault="004611D6">
      <w:pPr>
        <w:numPr>
          <w:ilvl w:val="0"/>
          <w:numId w:val="67"/>
        </w:numPr>
        <w:rPr>
          <w:sz w:val="28"/>
          <w:szCs w:val="28"/>
          <w:lang w:val="en-IN"/>
        </w:rPr>
      </w:pPr>
      <w:r w:rsidRPr="004611D6">
        <w:rPr>
          <w:sz w:val="28"/>
          <w:szCs w:val="28"/>
          <w:lang w:val="en-IN"/>
        </w:rPr>
        <w:t>Defined using the @staticmethod decorator.</w:t>
      </w:r>
    </w:p>
    <w:p w14:paraId="7B50635B" w14:textId="77777777" w:rsidR="004611D6" w:rsidRPr="004611D6" w:rsidRDefault="004611D6">
      <w:pPr>
        <w:numPr>
          <w:ilvl w:val="0"/>
          <w:numId w:val="67"/>
        </w:numPr>
        <w:rPr>
          <w:sz w:val="28"/>
          <w:szCs w:val="28"/>
          <w:lang w:val="en-IN"/>
        </w:rPr>
      </w:pPr>
      <w:r w:rsidRPr="004611D6">
        <w:rPr>
          <w:sz w:val="28"/>
          <w:szCs w:val="28"/>
          <w:lang w:val="en-IN"/>
        </w:rPr>
        <w:t>Do not operate on instance or class variables. They are independent utility methods.</w:t>
      </w:r>
    </w:p>
    <w:p w14:paraId="40BAE16E" w14:textId="77777777" w:rsidR="004611D6" w:rsidRDefault="004611D6" w:rsidP="004611D6">
      <w:pPr>
        <w:rPr>
          <w:b/>
          <w:bCs/>
          <w:sz w:val="28"/>
          <w:szCs w:val="28"/>
          <w:lang w:val="en-IN"/>
        </w:rPr>
      </w:pPr>
    </w:p>
    <w:p w14:paraId="5600885A" w14:textId="362190C0" w:rsidR="004611D6" w:rsidRPr="004611D6" w:rsidRDefault="004611D6" w:rsidP="004611D6">
      <w:pPr>
        <w:rPr>
          <w:sz w:val="28"/>
          <w:szCs w:val="28"/>
          <w:lang w:val="en-IN"/>
        </w:rPr>
      </w:pPr>
      <w:r w:rsidRPr="004611D6">
        <w:rPr>
          <w:b/>
          <w:bCs/>
          <w:sz w:val="28"/>
          <w:szCs w:val="28"/>
          <w:lang w:val="en-IN"/>
        </w:rPr>
        <w:t>Example:</w:t>
      </w:r>
    </w:p>
    <w:p w14:paraId="0E48BD57" w14:textId="42A5E85E" w:rsidR="004611D6" w:rsidRDefault="004611D6" w:rsidP="004B5684">
      <w:pPr>
        <w:rPr>
          <w:sz w:val="28"/>
          <w:szCs w:val="28"/>
        </w:rPr>
      </w:pPr>
    </w:p>
    <w:p w14:paraId="7629F818" w14:textId="1792CEB6" w:rsidR="004611D6" w:rsidRDefault="004611D6" w:rsidP="004B5684">
      <w:pPr>
        <w:rPr>
          <w:sz w:val="28"/>
          <w:szCs w:val="28"/>
        </w:rPr>
      </w:pPr>
      <w:r w:rsidRPr="004611D6">
        <w:rPr>
          <w:noProof/>
          <w:sz w:val="28"/>
          <w:szCs w:val="28"/>
        </w:rPr>
        <w:drawing>
          <wp:inline distT="0" distB="0" distL="0" distR="0" wp14:anchorId="7610E6E5" wp14:editId="2DEF290C">
            <wp:extent cx="5943600" cy="1462405"/>
            <wp:effectExtent l="0" t="0" r="0" b="4445"/>
            <wp:docPr id="80641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6072" name=""/>
                    <pic:cNvPicPr/>
                  </pic:nvPicPr>
                  <pic:blipFill>
                    <a:blip r:embed="rId200"/>
                    <a:stretch>
                      <a:fillRect/>
                    </a:stretch>
                  </pic:blipFill>
                  <pic:spPr>
                    <a:xfrm>
                      <a:off x="0" y="0"/>
                      <a:ext cx="5943600" cy="1462405"/>
                    </a:xfrm>
                    <a:prstGeom prst="rect">
                      <a:avLst/>
                    </a:prstGeom>
                  </pic:spPr>
                </pic:pic>
              </a:graphicData>
            </a:graphic>
          </wp:inline>
        </w:drawing>
      </w:r>
    </w:p>
    <w:p w14:paraId="51E0DA30" w14:textId="77777777" w:rsidR="004611D6" w:rsidRDefault="004611D6" w:rsidP="004B5684">
      <w:pPr>
        <w:rPr>
          <w:sz w:val="28"/>
          <w:szCs w:val="28"/>
        </w:rPr>
      </w:pPr>
    </w:p>
    <w:p w14:paraId="2C6206E5" w14:textId="1C1B22E1" w:rsidR="004611D6" w:rsidRDefault="00000000" w:rsidP="004B5684">
      <w:pPr>
        <w:rPr>
          <w:sz w:val="28"/>
          <w:szCs w:val="28"/>
        </w:rPr>
      </w:pPr>
      <w:r>
        <w:rPr>
          <w:sz w:val="28"/>
          <w:szCs w:val="28"/>
          <w:lang w:val="en-IN"/>
        </w:rPr>
        <w:pict w14:anchorId="2A3A5D54">
          <v:rect id="_x0000_i1124" style="width:0;height:1.5pt" o:hralign="center" o:hrstd="t" o:hr="t" fillcolor="#a0a0a0" stroked="f"/>
        </w:pict>
      </w:r>
    </w:p>
    <w:p w14:paraId="59D5319B" w14:textId="3ED27F14" w:rsidR="004611D6" w:rsidRDefault="004611D6" w:rsidP="004B5684">
      <w:pPr>
        <w:rPr>
          <w:sz w:val="28"/>
          <w:szCs w:val="28"/>
        </w:rPr>
      </w:pPr>
    </w:p>
    <w:p w14:paraId="4F428CCC" w14:textId="5AF0C8E8" w:rsidR="004611D6" w:rsidRPr="004611D6" w:rsidRDefault="004611D6" w:rsidP="004611D6">
      <w:pPr>
        <w:rPr>
          <w:b/>
          <w:bCs/>
          <w:sz w:val="28"/>
          <w:szCs w:val="28"/>
          <w:lang w:val="en-IN"/>
        </w:rPr>
      </w:pPr>
      <w:r w:rsidRPr="004611D6">
        <w:rPr>
          <w:b/>
          <w:bCs/>
          <w:sz w:val="28"/>
          <w:szCs w:val="28"/>
          <w:lang w:val="en-IN"/>
        </w:rPr>
        <w:t>6. The __</w:t>
      </w:r>
      <w:proofErr w:type="spellStart"/>
      <w:r w:rsidRPr="004611D6">
        <w:rPr>
          <w:b/>
          <w:bCs/>
          <w:sz w:val="28"/>
          <w:szCs w:val="28"/>
          <w:u w:val="single"/>
          <w:lang w:val="en-IN"/>
        </w:rPr>
        <w:t>init</w:t>
      </w:r>
      <w:proofErr w:type="spellEnd"/>
      <w:r w:rsidRPr="004611D6">
        <w:rPr>
          <w:b/>
          <w:bCs/>
          <w:sz w:val="28"/>
          <w:szCs w:val="28"/>
          <w:lang w:val="en-IN"/>
        </w:rPr>
        <w:t>__ Constructor</w:t>
      </w:r>
    </w:p>
    <w:p w14:paraId="47203B6F" w14:textId="77777777" w:rsidR="004611D6" w:rsidRPr="004611D6" w:rsidRDefault="004611D6">
      <w:pPr>
        <w:numPr>
          <w:ilvl w:val="0"/>
          <w:numId w:val="68"/>
        </w:numPr>
        <w:rPr>
          <w:sz w:val="28"/>
          <w:szCs w:val="28"/>
          <w:lang w:val="en-IN"/>
        </w:rPr>
      </w:pPr>
      <w:r w:rsidRPr="004611D6">
        <w:rPr>
          <w:sz w:val="28"/>
          <w:szCs w:val="28"/>
          <w:lang w:val="en-IN"/>
        </w:rPr>
        <w:t>A special method in Python called when an object is created.</w:t>
      </w:r>
    </w:p>
    <w:p w14:paraId="3A94FC8C" w14:textId="77777777" w:rsidR="004611D6" w:rsidRPr="004611D6" w:rsidRDefault="004611D6">
      <w:pPr>
        <w:numPr>
          <w:ilvl w:val="0"/>
          <w:numId w:val="68"/>
        </w:numPr>
        <w:rPr>
          <w:sz w:val="28"/>
          <w:szCs w:val="28"/>
          <w:lang w:val="en-IN"/>
        </w:rPr>
      </w:pPr>
      <w:r w:rsidRPr="004611D6">
        <w:rPr>
          <w:sz w:val="28"/>
          <w:szCs w:val="28"/>
          <w:lang w:val="en-IN"/>
        </w:rPr>
        <w:t>Used to initialize the object's attributes.</w:t>
      </w:r>
    </w:p>
    <w:p w14:paraId="22F3994E" w14:textId="77777777" w:rsidR="004611D6" w:rsidRDefault="004611D6" w:rsidP="004611D6">
      <w:pPr>
        <w:rPr>
          <w:b/>
          <w:bCs/>
          <w:sz w:val="28"/>
          <w:szCs w:val="28"/>
          <w:lang w:val="en-IN"/>
        </w:rPr>
      </w:pPr>
    </w:p>
    <w:p w14:paraId="4FBAE35E" w14:textId="77777777" w:rsidR="004611D6" w:rsidRDefault="004611D6" w:rsidP="004611D6">
      <w:pPr>
        <w:rPr>
          <w:b/>
          <w:bCs/>
          <w:sz w:val="28"/>
          <w:szCs w:val="28"/>
          <w:lang w:val="en-IN"/>
        </w:rPr>
      </w:pPr>
    </w:p>
    <w:p w14:paraId="63BD4A19" w14:textId="77777777" w:rsidR="004611D6" w:rsidRDefault="004611D6" w:rsidP="004611D6">
      <w:pPr>
        <w:rPr>
          <w:b/>
          <w:bCs/>
          <w:sz w:val="28"/>
          <w:szCs w:val="28"/>
          <w:lang w:val="en-IN"/>
        </w:rPr>
      </w:pPr>
    </w:p>
    <w:p w14:paraId="2E6FA5BB" w14:textId="77777777" w:rsidR="004611D6" w:rsidRDefault="004611D6" w:rsidP="004611D6">
      <w:pPr>
        <w:rPr>
          <w:b/>
          <w:bCs/>
          <w:sz w:val="28"/>
          <w:szCs w:val="28"/>
          <w:lang w:val="en-IN"/>
        </w:rPr>
      </w:pPr>
    </w:p>
    <w:p w14:paraId="07970D9B" w14:textId="77777777" w:rsidR="004611D6" w:rsidRDefault="004611D6" w:rsidP="004611D6">
      <w:pPr>
        <w:rPr>
          <w:b/>
          <w:bCs/>
          <w:sz w:val="28"/>
          <w:szCs w:val="28"/>
          <w:lang w:val="en-IN"/>
        </w:rPr>
      </w:pPr>
    </w:p>
    <w:p w14:paraId="41FDACBA" w14:textId="77777777" w:rsidR="004611D6" w:rsidRDefault="004611D6" w:rsidP="004611D6">
      <w:pPr>
        <w:rPr>
          <w:b/>
          <w:bCs/>
          <w:sz w:val="28"/>
          <w:szCs w:val="28"/>
          <w:lang w:val="en-IN"/>
        </w:rPr>
      </w:pPr>
    </w:p>
    <w:p w14:paraId="00A95DEE" w14:textId="162C7127" w:rsidR="004611D6" w:rsidRPr="004611D6" w:rsidRDefault="004611D6" w:rsidP="004611D6">
      <w:pPr>
        <w:rPr>
          <w:sz w:val="28"/>
          <w:szCs w:val="28"/>
          <w:lang w:val="en-IN"/>
        </w:rPr>
      </w:pPr>
      <w:r w:rsidRPr="004611D6">
        <w:rPr>
          <w:b/>
          <w:bCs/>
          <w:sz w:val="28"/>
          <w:szCs w:val="28"/>
          <w:lang w:val="en-IN"/>
        </w:rPr>
        <w:t>Example:</w:t>
      </w:r>
    </w:p>
    <w:p w14:paraId="5417758C" w14:textId="77777777" w:rsidR="004611D6" w:rsidRDefault="004611D6" w:rsidP="004B5684">
      <w:pPr>
        <w:rPr>
          <w:sz w:val="28"/>
          <w:szCs w:val="28"/>
        </w:rPr>
      </w:pPr>
    </w:p>
    <w:p w14:paraId="02D52B06" w14:textId="70E55525" w:rsidR="004611D6" w:rsidRDefault="004611D6" w:rsidP="004B5684">
      <w:pPr>
        <w:rPr>
          <w:sz w:val="28"/>
          <w:szCs w:val="28"/>
        </w:rPr>
      </w:pPr>
      <w:r w:rsidRPr="004611D6">
        <w:rPr>
          <w:noProof/>
          <w:sz w:val="28"/>
          <w:szCs w:val="28"/>
        </w:rPr>
        <w:lastRenderedPageBreak/>
        <w:drawing>
          <wp:inline distT="0" distB="0" distL="0" distR="0" wp14:anchorId="29005498" wp14:editId="24B77F88">
            <wp:extent cx="5943600" cy="1651635"/>
            <wp:effectExtent l="0" t="0" r="0" b="5715"/>
            <wp:docPr id="519361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361635" name=""/>
                    <pic:cNvPicPr/>
                  </pic:nvPicPr>
                  <pic:blipFill>
                    <a:blip r:embed="rId201"/>
                    <a:stretch>
                      <a:fillRect/>
                    </a:stretch>
                  </pic:blipFill>
                  <pic:spPr>
                    <a:xfrm>
                      <a:off x="0" y="0"/>
                      <a:ext cx="5943600" cy="1651635"/>
                    </a:xfrm>
                    <a:prstGeom prst="rect">
                      <a:avLst/>
                    </a:prstGeom>
                  </pic:spPr>
                </pic:pic>
              </a:graphicData>
            </a:graphic>
          </wp:inline>
        </w:drawing>
      </w:r>
    </w:p>
    <w:p w14:paraId="6D75121F" w14:textId="77777777" w:rsidR="004611D6" w:rsidRPr="004611D6" w:rsidRDefault="004611D6" w:rsidP="004611D6">
      <w:pPr>
        <w:rPr>
          <w:sz w:val="28"/>
          <w:szCs w:val="28"/>
        </w:rPr>
      </w:pPr>
    </w:p>
    <w:p w14:paraId="5849C74B" w14:textId="77777777" w:rsidR="004611D6" w:rsidRDefault="004611D6" w:rsidP="004611D6">
      <w:pPr>
        <w:rPr>
          <w:sz w:val="28"/>
          <w:szCs w:val="28"/>
        </w:rPr>
      </w:pPr>
    </w:p>
    <w:p w14:paraId="0EC1B89D" w14:textId="4153233D" w:rsidR="004611D6" w:rsidRDefault="00000000" w:rsidP="004611D6">
      <w:pPr>
        <w:tabs>
          <w:tab w:val="left" w:pos="1078"/>
        </w:tabs>
        <w:rPr>
          <w:sz w:val="28"/>
          <w:szCs w:val="28"/>
        </w:rPr>
      </w:pPr>
      <w:r>
        <w:rPr>
          <w:sz w:val="28"/>
          <w:szCs w:val="28"/>
          <w:lang w:val="en-IN"/>
        </w:rPr>
        <w:pict w14:anchorId="6A545BD0">
          <v:rect id="_x0000_i1125" style="width:0;height:1.5pt" o:hralign="center" o:hrstd="t" o:hr="t" fillcolor="#a0a0a0" stroked="f"/>
        </w:pict>
      </w:r>
    </w:p>
    <w:p w14:paraId="4D0F29C1" w14:textId="46C1AAC9" w:rsidR="004611D6" w:rsidRDefault="004611D6" w:rsidP="004611D6">
      <w:pPr>
        <w:tabs>
          <w:tab w:val="left" w:pos="1078"/>
        </w:tabs>
        <w:rPr>
          <w:sz w:val="28"/>
          <w:szCs w:val="28"/>
        </w:rPr>
      </w:pPr>
    </w:p>
    <w:p w14:paraId="5551E14B" w14:textId="77777777" w:rsidR="004611D6" w:rsidRPr="004611D6" w:rsidRDefault="004611D6" w:rsidP="004611D6">
      <w:pPr>
        <w:tabs>
          <w:tab w:val="left" w:pos="1078"/>
        </w:tabs>
        <w:rPr>
          <w:b/>
          <w:bCs/>
          <w:sz w:val="28"/>
          <w:szCs w:val="28"/>
          <w:lang w:val="en-IN"/>
        </w:rPr>
      </w:pPr>
      <w:r w:rsidRPr="004611D6">
        <w:rPr>
          <w:b/>
          <w:bCs/>
          <w:sz w:val="28"/>
          <w:szCs w:val="28"/>
          <w:lang w:val="en-IN"/>
        </w:rPr>
        <w:t>7. Accessing Attributes and Methods</w:t>
      </w:r>
    </w:p>
    <w:p w14:paraId="413CE8D7" w14:textId="77777777" w:rsidR="004611D6" w:rsidRPr="004611D6" w:rsidRDefault="004611D6" w:rsidP="004611D6">
      <w:pPr>
        <w:tabs>
          <w:tab w:val="left" w:pos="1078"/>
        </w:tabs>
        <w:rPr>
          <w:b/>
          <w:bCs/>
          <w:sz w:val="28"/>
          <w:szCs w:val="28"/>
          <w:lang w:val="en-IN"/>
        </w:rPr>
      </w:pPr>
      <w:r w:rsidRPr="004611D6">
        <w:rPr>
          <w:b/>
          <w:bCs/>
          <w:sz w:val="28"/>
          <w:szCs w:val="28"/>
          <w:lang w:val="en-IN"/>
        </w:rPr>
        <w:t>Accessing Attributes</w:t>
      </w:r>
    </w:p>
    <w:p w14:paraId="58BD5DD7" w14:textId="77777777" w:rsidR="004611D6" w:rsidRPr="004611D6" w:rsidRDefault="004611D6" w:rsidP="004611D6">
      <w:pPr>
        <w:tabs>
          <w:tab w:val="left" w:pos="1078"/>
        </w:tabs>
        <w:rPr>
          <w:sz w:val="28"/>
          <w:szCs w:val="28"/>
          <w:lang w:val="en-IN"/>
        </w:rPr>
      </w:pPr>
      <w:r w:rsidRPr="004611D6">
        <w:rPr>
          <w:sz w:val="28"/>
          <w:szCs w:val="28"/>
          <w:lang w:val="en-IN"/>
        </w:rPr>
        <w:t xml:space="preserve">Attributes of an object can be accessed using </w:t>
      </w:r>
      <w:proofErr w:type="gramStart"/>
      <w:r w:rsidRPr="004611D6">
        <w:rPr>
          <w:sz w:val="28"/>
          <w:szCs w:val="28"/>
          <w:u w:val="single"/>
          <w:lang w:val="en-IN"/>
        </w:rPr>
        <w:t>the .</w:t>
      </w:r>
      <w:proofErr w:type="gramEnd"/>
      <w:r w:rsidRPr="004611D6">
        <w:rPr>
          <w:sz w:val="28"/>
          <w:szCs w:val="28"/>
          <w:lang w:val="en-IN"/>
        </w:rPr>
        <w:t xml:space="preserve"> operator.</w:t>
      </w:r>
    </w:p>
    <w:p w14:paraId="2CFB8DBC" w14:textId="77777777" w:rsidR="004611D6" w:rsidRDefault="004611D6" w:rsidP="004611D6">
      <w:pPr>
        <w:tabs>
          <w:tab w:val="left" w:pos="1078"/>
        </w:tabs>
        <w:rPr>
          <w:b/>
          <w:bCs/>
          <w:sz w:val="28"/>
          <w:szCs w:val="28"/>
          <w:lang w:val="en-IN"/>
        </w:rPr>
      </w:pPr>
    </w:p>
    <w:p w14:paraId="73C5E3DC" w14:textId="03C162E5" w:rsidR="004611D6" w:rsidRPr="004611D6" w:rsidRDefault="004611D6" w:rsidP="004611D6">
      <w:pPr>
        <w:tabs>
          <w:tab w:val="left" w:pos="1078"/>
        </w:tabs>
        <w:rPr>
          <w:sz w:val="28"/>
          <w:szCs w:val="28"/>
          <w:lang w:val="en-IN"/>
        </w:rPr>
      </w:pPr>
      <w:r w:rsidRPr="004611D6">
        <w:rPr>
          <w:b/>
          <w:bCs/>
          <w:sz w:val="28"/>
          <w:szCs w:val="28"/>
          <w:lang w:val="en-IN"/>
        </w:rPr>
        <w:t>Example:</w:t>
      </w:r>
    </w:p>
    <w:p w14:paraId="36A821C3" w14:textId="77777777" w:rsidR="004611D6" w:rsidRDefault="004611D6" w:rsidP="004611D6">
      <w:pPr>
        <w:tabs>
          <w:tab w:val="left" w:pos="1078"/>
        </w:tabs>
        <w:rPr>
          <w:sz w:val="28"/>
          <w:szCs w:val="28"/>
        </w:rPr>
      </w:pPr>
    </w:p>
    <w:p w14:paraId="49F3E4D8" w14:textId="47BED2BB" w:rsidR="004611D6" w:rsidRDefault="004611D6" w:rsidP="004611D6">
      <w:pPr>
        <w:tabs>
          <w:tab w:val="left" w:pos="1078"/>
        </w:tabs>
        <w:rPr>
          <w:sz w:val="28"/>
          <w:szCs w:val="28"/>
        </w:rPr>
      </w:pPr>
      <w:r w:rsidRPr="004611D6">
        <w:rPr>
          <w:noProof/>
          <w:sz w:val="28"/>
          <w:szCs w:val="28"/>
        </w:rPr>
        <w:drawing>
          <wp:inline distT="0" distB="0" distL="0" distR="0" wp14:anchorId="7EA71C95" wp14:editId="39F01413">
            <wp:extent cx="5943600" cy="1873250"/>
            <wp:effectExtent l="0" t="0" r="0" b="0"/>
            <wp:docPr id="73779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96993" name=""/>
                    <pic:cNvPicPr/>
                  </pic:nvPicPr>
                  <pic:blipFill>
                    <a:blip r:embed="rId202"/>
                    <a:stretch>
                      <a:fillRect/>
                    </a:stretch>
                  </pic:blipFill>
                  <pic:spPr>
                    <a:xfrm>
                      <a:off x="0" y="0"/>
                      <a:ext cx="5943600" cy="1873250"/>
                    </a:xfrm>
                    <a:prstGeom prst="rect">
                      <a:avLst/>
                    </a:prstGeom>
                  </pic:spPr>
                </pic:pic>
              </a:graphicData>
            </a:graphic>
          </wp:inline>
        </w:drawing>
      </w:r>
    </w:p>
    <w:p w14:paraId="69312F5D" w14:textId="77777777" w:rsidR="004611D6" w:rsidRDefault="004611D6" w:rsidP="004611D6">
      <w:pPr>
        <w:tabs>
          <w:tab w:val="left" w:pos="1078"/>
        </w:tabs>
        <w:rPr>
          <w:sz w:val="28"/>
          <w:szCs w:val="28"/>
        </w:rPr>
      </w:pPr>
    </w:p>
    <w:p w14:paraId="566E00D0" w14:textId="77777777" w:rsidR="004611D6" w:rsidRPr="004611D6" w:rsidRDefault="004611D6" w:rsidP="004611D6">
      <w:pPr>
        <w:tabs>
          <w:tab w:val="left" w:pos="1078"/>
        </w:tabs>
        <w:rPr>
          <w:b/>
          <w:bCs/>
          <w:sz w:val="28"/>
          <w:szCs w:val="28"/>
          <w:lang w:val="en-IN"/>
        </w:rPr>
      </w:pPr>
      <w:r w:rsidRPr="004611D6">
        <w:rPr>
          <w:b/>
          <w:bCs/>
          <w:sz w:val="28"/>
          <w:szCs w:val="28"/>
          <w:lang w:val="en-IN"/>
        </w:rPr>
        <w:t>Accessing Methods</w:t>
      </w:r>
    </w:p>
    <w:p w14:paraId="5521FD4F" w14:textId="77777777" w:rsidR="004611D6" w:rsidRPr="004611D6" w:rsidRDefault="004611D6" w:rsidP="004611D6">
      <w:pPr>
        <w:tabs>
          <w:tab w:val="left" w:pos="1078"/>
        </w:tabs>
        <w:rPr>
          <w:sz w:val="28"/>
          <w:szCs w:val="28"/>
          <w:lang w:val="en-IN"/>
        </w:rPr>
      </w:pPr>
      <w:r w:rsidRPr="004611D6">
        <w:rPr>
          <w:sz w:val="28"/>
          <w:szCs w:val="28"/>
          <w:lang w:val="en-IN"/>
        </w:rPr>
        <w:t xml:space="preserve">Methods of an object can also be called using </w:t>
      </w:r>
      <w:proofErr w:type="gramStart"/>
      <w:r w:rsidRPr="004611D6">
        <w:rPr>
          <w:sz w:val="28"/>
          <w:szCs w:val="28"/>
          <w:u w:val="single"/>
          <w:lang w:val="en-IN"/>
        </w:rPr>
        <w:t>the .</w:t>
      </w:r>
      <w:proofErr w:type="gramEnd"/>
      <w:r w:rsidRPr="004611D6">
        <w:rPr>
          <w:sz w:val="28"/>
          <w:szCs w:val="28"/>
          <w:lang w:val="en-IN"/>
        </w:rPr>
        <w:t xml:space="preserve"> operator.</w:t>
      </w:r>
    </w:p>
    <w:p w14:paraId="2843D198" w14:textId="77777777" w:rsidR="004611D6" w:rsidRDefault="004611D6" w:rsidP="004611D6">
      <w:pPr>
        <w:tabs>
          <w:tab w:val="left" w:pos="1078"/>
        </w:tabs>
        <w:rPr>
          <w:b/>
          <w:bCs/>
          <w:sz w:val="28"/>
          <w:szCs w:val="28"/>
          <w:lang w:val="en-IN"/>
        </w:rPr>
      </w:pPr>
    </w:p>
    <w:p w14:paraId="5A7914E7" w14:textId="77777777" w:rsidR="004611D6" w:rsidRDefault="004611D6" w:rsidP="004611D6">
      <w:pPr>
        <w:tabs>
          <w:tab w:val="left" w:pos="1078"/>
        </w:tabs>
        <w:rPr>
          <w:b/>
          <w:bCs/>
          <w:sz w:val="28"/>
          <w:szCs w:val="28"/>
          <w:lang w:val="en-IN"/>
        </w:rPr>
      </w:pPr>
    </w:p>
    <w:p w14:paraId="5FFDD21D" w14:textId="77777777" w:rsidR="004611D6" w:rsidRDefault="004611D6" w:rsidP="004611D6">
      <w:pPr>
        <w:tabs>
          <w:tab w:val="left" w:pos="1078"/>
        </w:tabs>
        <w:rPr>
          <w:b/>
          <w:bCs/>
          <w:sz w:val="28"/>
          <w:szCs w:val="28"/>
          <w:lang w:val="en-IN"/>
        </w:rPr>
      </w:pPr>
    </w:p>
    <w:p w14:paraId="6EDDB7C0" w14:textId="77777777" w:rsidR="004611D6" w:rsidRDefault="004611D6" w:rsidP="004611D6">
      <w:pPr>
        <w:tabs>
          <w:tab w:val="left" w:pos="1078"/>
        </w:tabs>
        <w:rPr>
          <w:b/>
          <w:bCs/>
          <w:sz w:val="28"/>
          <w:szCs w:val="28"/>
          <w:lang w:val="en-IN"/>
        </w:rPr>
      </w:pPr>
    </w:p>
    <w:p w14:paraId="6FF9F756" w14:textId="77777777" w:rsidR="004611D6" w:rsidRDefault="004611D6" w:rsidP="004611D6">
      <w:pPr>
        <w:tabs>
          <w:tab w:val="left" w:pos="1078"/>
        </w:tabs>
        <w:rPr>
          <w:b/>
          <w:bCs/>
          <w:sz w:val="28"/>
          <w:szCs w:val="28"/>
          <w:lang w:val="en-IN"/>
        </w:rPr>
      </w:pPr>
    </w:p>
    <w:p w14:paraId="085FC969" w14:textId="77777777" w:rsidR="004611D6" w:rsidRDefault="004611D6" w:rsidP="004611D6">
      <w:pPr>
        <w:tabs>
          <w:tab w:val="left" w:pos="1078"/>
        </w:tabs>
        <w:rPr>
          <w:b/>
          <w:bCs/>
          <w:sz w:val="28"/>
          <w:szCs w:val="28"/>
          <w:lang w:val="en-IN"/>
        </w:rPr>
      </w:pPr>
    </w:p>
    <w:p w14:paraId="13FFA00F" w14:textId="63928E09" w:rsidR="004611D6" w:rsidRPr="004611D6" w:rsidRDefault="004611D6" w:rsidP="004611D6">
      <w:pPr>
        <w:tabs>
          <w:tab w:val="left" w:pos="1078"/>
        </w:tabs>
        <w:rPr>
          <w:sz w:val="28"/>
          <w:szCs w:val="28"/>
          <w:lang w:val="en-IN"/>
        </w:rPr>
      </w:pPr>
      <w:r w:rsidRPr="004611D6">
        <w:rPr>
          <w:b/>
          <w:bCs/>
          <w:sz w:val="28"/>
          <w:szCs w:val="28"/>
          <w:lang w:val="en-IN"/>
        </w:rPr>
        <w:t>Example:</w:t>
      </w:r>
    </w:p>
    <w:p w14:paraId="66A4D0AF" w14:textId="77777777" w:rsidR="004611D6" w:rsidRDefault="004611D6" w:rsidP="004611D6">
      <w:pPr>
        <w:tabs>
          <w:tab w:val="left" w:pos="1078"/>
        </w:tabs>
        <w:rPr>
          <w:sz w:val="28"/>
          <w:szCs w:val="28"/>
        </w:rPr>
      </w:pPr>
    </w:p>
    <w:p w14:paraId="7180C76B" w14:textId="72DC80D1" w:rsidR="004611D6" w:rsidRDefault="004611D6" w:rsidP="004611D6">
      <w:pPr>
        <w:tabs>
          <w:tab w:val="left" w:pos="1078"/>
        </w:tabs>
        <w:rPr>
          <w:sz w:val="28"/>
          <w:szCs w:val="28"/>
        </w:rPr>
      </w:pPr>
      <w:r w:rsidRPr="004611D6">
        <w:rPr>
          <w:noProof/>
          <w:sz w:val="28"/>
          <w:szCs w:val="28"/>
        </w:rPr>
        <w:lastRenderedPageBreak/>
        <w:drawing>
          <wp:inline distT="0" distB="0" distL="0" distR="0" wp14:anchorId="1046D9A0" wp14:editId="733DB391">
            <wp:extent cx="5943600" cy="2254250"/>
            <wp:effectExtent l="0" t="0" r="0" b="0"/>
            <wp:docPr id="41168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685205" name=""/>
                    <pic:cNvPicPr/>
                  </pic:nvPicPr>
                  <pic:blipFill>
                    <a:blip r:embed="rId203"/>
                    <a:stretch>
                      <a:fillRect/>
                    </a:stretch>
                  </pic:blipFill>
                  <pic:spPr>
                    <a:xfrm>
                      <a:off x="0" y="0"/>
                      <a:ext cx="5943600" cy="2254250"/>
                    </a:xfrm>
                    <a:prstGeom prst="rect">
                      <a:avLst/>
                    </a:prstGeom>
                  </pic:spPr>
                </pic:pic>
              </a:graphicData>
            </a:graphic>
          </wp:inline>
        </w:drawing>
      </w:r>
    </w:p>
    <w:p w14:paraId="314EC586" w14:textId="77777777" w:rsidR="004611D6" w:rsidRDefault="004611D6" w:rsidP="004611D6">
      <w:pPr>
        <w:tabs>
          <w:tab w:val="left" w:pos="1078"/>
        </w:tabs>
        <w:rPr>
          <w:sz w:val="28"/>
          <w:szCs w:val="28"/>
        </w:rPr>
      </w:pPr>
    </w:p>
    <w:p w14:paraId="0638CBD4" w14:textId="770775C2" w:rsidR="004611D6" w:rsidRDefault="00000000" w:rsidP="004611D6">
      <w:pPr>
        <w:tabs>
          <w:tab w:val="left" w:pos="1078"/>
        </w:tabs>
        <w:rPr>
          <w:sz w:val="28"/>
          <w:szCs w:val="28"/>
        </w:rPr>
      </w:pPr>
      <w:r>
        <w:rPr>
          <w:sz w:val="28"/>
          <w:szCs w:val="28"/>
          <w:lang w:val="en-IN"/>
        </w:rPr>
        <w:pict w14:anchorId="23330304">
          <v:rect id="_x0000_i1126" style="width:0;height:1.5pt" o:hralign="center" o:hrstd="t" o:hr="t" fillcolor="#a0a0a0" stroked="f"/>
        </w:pict>
      </w:r>
    </w:p>
    <w:p w14:paraId="326D0639" w14:textId="38F410E4" w:rsidR="004611D6" w:rsidRDefault="004611D6" w:rsidP="004611D6">
      <w:pPr>
        <w:tabs>
          <w:tab w:val="left" w:pos="1078"/>
        </w:tabs>
        <w:rPr>
          <w:sz w:val="28"/>
          <w:szCs w:val="28"/>
        </w:rPr>
      </w:pPr>
    </w:p>
    <w:p w14:paraId="5C17C4B8" w14:textId="77777777" w:rsidR="004611D6" w:rsidRPr="004611D6" w:rsidRDefault="004611D6" w:rsidP="004611D6">
      <w:pPr>
        <w:tabs>
          <w:tab w:val="left" w:pos="1078"/>
        </w:tabs>
        <w:rPr>
          <w:b/>
          <w:bCs/>
          <w:sz w:val="28"/>
          <w:szCs w:val="28"/>
          <w:lang w:val="en-IN"/>
        </w:rPr>
      </w:pPr>
      <w:r w:rsidRPr="004611D6">
        <w:rPr>
          <w:b/>
          <w:bCs/>
          <w:sz w:val="28"/>
          <w:szCs w:val="28"/>
          <w:lang w:val="en-IN"/>
        </w:rPr>
        <w:t xml:space="preserve">8. </w:t>
      </w:r>
      <w:proofErr w:type="spellStart"/>
      <w:r w:rsidRPr="004611D6">
        <w:rPr>
          <w:b/>
          <w:bCs/>
          <w:sz w:val="28"/>
          <w:szCs w:val="28"/>
          <w:u w:val="single"/>
          <w:lang w:val="en-IN"/>
        </w:rPr>
        <w:t>self Keyword</w:t>
      </w:r>
      <w:proofErr w:type="spellEnd"/>
    </w:p>
    <w:p w14:paraId="16E29ED0" w14:textId="77777777" w:rsidR="004611D6" w:rsidRPr="004611D6" w:rsidRDefault="004611D6">
      <w:pPr>
        <w:numPr>
          <w:ilvl w:val="0"/>
          <w:numId w:val="69"/>
        </w:numPr>
        <w:tabs>
          <w:tab w:val="left" w:pos="1078"/>
        </w:tabs>
        <w:rPr>
          <w:sz w:val="28"/>
          <w:szCs w:val="28"/>
          <w:lang w:val="en-IN"/>
        </w:rPr>
      </w:pPr>
      <w:r w:rsidRPr="004611D6">
        <w:rPr>
          <w:sz w:val="28"/>
          <w:szCs w:val="28"/>
          <w:lang w:val="en-IN"/>
        </w:rPr>
        <w:t>self is a reference to the current instance of the class.</w:t>
      </w:r>
    </w:p>
    <w:p w14:paraId="0EF34E7C" w14:textId="77777777" w:rsidR="004611D6" w:rsidRPr="004611D6" w:rsidRDefault="004611D6">
      <w:pPr>
        <w:numPr>
          <w:ilvl w:val="0"/>
          <w:numId w:val="69"/>
        </w:numPr>
        <w:tabs>
          <w:tab w:val="left" w:pos="1078"/>
        </w:tabs>
        <w:rPr>
          <w:sz w:val="28"/>
          <w:szCs w:val="28"/>
          <w:lang w:val="en-IN"/>
        </w:rPr>
      </w:pPr>
      <w:r w:rsidRPr="004611D6">
        <w:rPr>
          <w:sz w:val="28"/>
          <w:szCs w:val="28"/>
          <w:lang w:val="en-IN"/>
        </w:rPr>
        <w:t>It must be the first parameter of instance methods.</w:t>
      </w:r>
    </w:p>
    <w:p w14:paraId="27169203" w14:textId="77777777" w:rsidR="004611D6" w:rsidRPr="004611D6" w:rsidRDefault="004611D6">
      <w:pPr>
        <w:numPr>
          <w:ilvl w:val="0"/>
          <w:numId w:val="69"/>
        </w:numPr>
        <w:tabs>
          <w:tab w:val="left" w:pos="1078"/>
        </w:tabs>
        <w:rPr>
          <w:sz w:val="28"/>
          <w:szCs w:val="28"/>
          <w:lang w:val="en-IN"/>
        </w:rPr>
      </w:pPr>
      <w:r w:rsidRPr="004611D6">
        <w:rPr>
          <w:sz w:val="28"/>
          <w:szCs w:val="28"/>
          <w:lang w:val="en-IN"/>
        </w:rPr>
        <w:t>Used to access attributes and methods within the class.</w:t>
      </w:r>
    </w:p>
    <w:p w14:paraId="1C25EE79" w14:textId="77777777" w:rsidR="004611D6" w:rsidRDefault="004611D6" w:rsidP="004611D6">
      <w:pPr>
        <w:tabs>
          <w:tab w:val="left" w:pos="1078"/>
        </w:tabs>
        <w:rPr>
          <w:b/>
          <w:bCs/>
          <w:sz w:val="28"/>
          <w:szCs w:val="28"/>
          <w:lang w:val="en-IN"/>
        </w:rPr>
      </w:pPr>
    </w:p>
    <w:p w14:paraId="27EC41F3" w14:textId="160D6D47" w:rsidR="004611D6" w:rsidRPr="004611D6" w:rsidRDefault="004611D6" w:rsidP="004611D6">
      <w:pPr>
        <w:tabs>
          <w:tab w:val="left" w:pos="1078"/>
        </w:tabs>
        <w:rPr>
          <w:sz w:val="28"/>
          <w:szCs w:val="28"/>
          <w:lang w:val="en-IN"/>
        </w:rPr>
      </w:pPr>
      <w:r w:rsidRPr="004611D6">
        <w:rPr>
          <w:b/>
          <w:bCs/>
          <w:sz w:val="28"/>
          <w:szCs w:val="28"/>
          <w:lang w:val="en-IN"/>
        </w:rPr>
        <w:t>Example:</w:t>
      </w:r>
    </w:p>
    <w:p w14:paraId="0580AF96" w14:textId="77777777" w:rsidR="004611D6" w:rsidRDefault="004611D6" w:rsidP="004611D6">
      <w:pPr>
        <w:tabs>
          <w:tab w:val="left" w:pos="1078"/>
        </w:tabs>
        <w:rPr>
          <w:sz w:val="28"/>
          <w:szCs w:val="28"/>
        </w:rPr>
      </w:pPr>
    </w:p>
    <w:p w14:paraId="757E331C" w14:textId="57266B07" w:rsidR="00F20ADA" w:rsidRDefault="00F20ADA" w:rsidP="004611D6">
      <w:pPr>
        <w:tabs>
          <w:tab w:val="left" w:pos="1078"/>
        </w:tabs>
        <w:rPr>
          <w:sz w:val="28"/>
          <w:szCs w:val="28"/>
        </w:rPr>
      </w:pPr>
      <w:r w:rsidRPr="00F20ADA">
        <w:rPr>
          <w:noProof/>
          <w:sz w:val="28"/>
          <w:szCs w:val="28"/>
        </w:rPr>
        <w:drawing>
          <wp:inline distT="0" distB="0" distL="0" distR="0" wp14:anchorId="77E4D32B" wp14:editId="6AA3C73F">
            <wp:extent cx="5943600" cy="2286635"/>
            <wp:effectExtent l="0" t="0" r="0" b="0"/>
            <wp:docPr id="142113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13168" name=""/>
                    <pic:cNvPicPr/>
                  </pic:nvPicPr>
                  <pic:blipFill>
                    <a:blip r:embed="rId204"/>
                    <a:stretch>
                      <a:fillRect/>
                    </a:stretch>
                  </pic:blipFill>
                  <pic:spPr>
                    <a:xfrm>
                      <a:off x="0" y="0"/>
                      <a:ext cx="5943600" cy="2286635"/>
                    </a:xfrm>
                    <a:prstGeom prst="rect">
                      <a:avLst/>
                    </a:prstGeom>
                  </pic:spPr>
                </pic:pic>
              </a:graphicData>
            </a:graphic>
          </wp:inline>
        </w:drawing>
      </w:r>
    </w:p>
    <w:p w14:paraId="64F56AB9" w14:textId="77777777" w:rsidR="00F20ADA" w:rsidRDefault="00F20ADA" w:rsidP="004611D6">
      <w:pPr>
        <w:tabs>
          <w:tab w:val="left" w:pos="1078"/>
        </w:tabs>
        <w:rPr>
          <w:sz w:val="28"/>
          <w:szCs w:val="28"/>
        </w:rPr>
      </w:pPr>
    </w:p>
    <w:p w14:paraId="16B33D42" w14:textId="2F67BFF8" w:rsidR="00F20ADA" w:rsidRDefault="00000000" w:rsidP="004611D6">
      <w:pPr>
        <w:tabs>
          <w:tab w:val="left" w:pos="1078"/>
        </w:tabs>
        <w:rPr>
          <w:sz w:val="28"/>
          <w:szCs w:val="28"/>
        </w:rPr>
      </w:pPr>
      <w:r>
        <w:rPr>
          <w:sz w:val="28"/>
          <w:szCs w:val="28"/>
          <w:lang w:val="en-IN"/>
        </w:rPr>
        <w:pict w14:anchorId="1AD66EDC">
          <v:rect id="_x0000_i1127" style="width:0;height:1.5pt" o:hralign="center" o:hrstd="t" o:hr="t" fillcolor="#a0a0a0" stroked="f"/>
        </w:pict>
      </w:r>
    </w:p>
    <w:p w14:paraId="0BEBB85E" w14:textId="6D8EB499" w:rsidR="00F20ADA" w:rsidRDefault="00F20ADA" w:rsidP="004611D6">
      <w:pPr>
        <w:tabs>
          <w:tab w:val="left" w:pos="1078"/>
        </w:tabs>
        <w:rPr>
          <w:sz w:val="28"/>
          <w:szCs w:val="28"/>
        </w:rPr>
      </w:pPr>
    </w:p>
    <w:p w14:paraId="49FCE552" w14:textId="77777777" w:rsidR="00F20ADA" w:rsidRDefault="00F20ADA" w:rsidP="004611D6">
      <w:pPr>
        <w:tabs>
          <w:tab w:val="left" w:pos="1078"/>
        </w:tabs>
        <w:rPr>
          <w:sz w:val="28"/>
          <w:szCs w:val="28"/>
        </w:rPr>
      </w:pPr>
    </w:p>
    <w:p w14:paraId="7F43801E" w14:textId="77777777" w:rsidR="00F20ADA" w:rsidRPr="00F20ADA" w:rsidRDefault="00F20ADA" w:rsidP="00F20ADA">
      <w:pPr>
        <w:tabs>
          <w:tab w:val="left" w:pos="1078"/>
        </w:tabs>
        <w:rPr>
          <w:b/>
          <w:bCs/>
          <w:sz w:val="28"/>
          <w:szCs w:val="28"/>
          <w:lang w:val="en-IN"/>
        </w:rPr>
      </w:pPr>
      <w:r w:rsidRPr="00F20ADA">
        <w:rPr>
          <w:b/>
          <w:bCs/>
          <w:sz w:val="28"/>
          <w:szCs w:val="28"/>
          <w:lang w:val="en-IN"/>
        </w:rPr>
        <w:t>9. del Keyword</w:t>
      </w:r>
    </w:p>
    <w:p w14:paraId="5B96FC67" w14:textId="77777777" w:rsidR="00F20ADA" w:rsidRPr="00F20ADA" w:rsidRDefault="00F20ADA">
      <w:pPr>
        <w:numPr>
          <w:ilvl w:val="0"/>
          <w:numId w:val="70"/>
        </w:numPr>
        <w:tabs>
          <w:tab w:val="left" w:pos="1078"/>
        </w:tabs>
        <w:rPr>
          <w:sz w:val="28"/>
          <w:szCs w:val="28"/>
          <w:lang w:val="en-IN"/>
        </w:rPr>
      </w:pPr>
      <w:r w:rsidRPr="00F20ADA">
        <w:rPr>
          <w:sz w:val="28"/>
          <w:szCs w:val="28"/>
          <w:lang w:val="en-IN"/>
        </w:rPr>
        <w:t>Objects can be deleted using the del keyword.</w:t>
      </w:r>
    </w:p>
    <w:p w14:paraId="4A5DDED9" w14:textId="77777777" w:rsidR="00F20ADA" w:rsidRPr="00F20ADA" w:rsidRDefault="00F20ADA">
      <w:pPr>
        <w:numPr>
          <w:ilvl w:val="0"/>
          <w:numId w:val="70"/>
        </w:numPr>
        <w:tabs>
          <w:tab w:val="left" w:pos="1078"/>
        </w:tabs>
        <w:rPr>
          <w:sz w:val="28"/>
          <w:szCs w:val="28"/>
          <w:lang w:val="en-IN"/>
        </w:rPr>
      </w:pPr>
      <w:r w:rsidRPr="00F20ADA">
        <w:rPr>
          <w:sz w:val="28"/>
          <w:szCs w:val="28"/>
          <w:lang w:val="en-IN"/>
        </w:rPr>
        <w:lastRenderedPageBreak/>
        <w:t>If needed, you can define a __del__ method (destructor) to perform cleanup before the object is destroyed.</w:t>
      </w:r>
    </w:p>
    <w:p w14:paraId="4157975E" w14:textId="77777777" w:rsidR="00F20ADA" w:rsidRDefault="00F20ADA" w:rsidP="00F20ADA">
      <w:pPr>
        <w:tabs>
          <w:tab w:val="left" w:pos="1078"/>
        </w:tabs>
        <w:rPr>
          <w:b/>
          <w:bCs/>
          <w:sz w:val="28"/>
          <w:szCs w:val="28"/>
          <w:lang w:val="en-IN"/>
        </w:rPr>
      </w:pPr>
    </w:p>
    <w:p w14:paraId="0E3B0619" w14:textId="108B0BFD" w:rsidR="00F20ADA" w:rsidRPr="00F20ADA" w:rsidRDefault="00F20ADA" w:rsidP="00F20ADA">
      <w:pPr>
        <w:tabs>
          <w:tab w:val="left" w:pos="1078"/>
        </w:tabs>
        <w:rPr>
          <w:sz w:val="28"/>
          <w:szCs w:val="28"/>
          <w:lang w:val="en-IN"/>
        </w:rPr>
      </w:pPr>
      <w:r w:rsidRPr="00F20ADA">
        <w:rPr>
          <w:b/>
          <w:bCs/>
          <w:sz w:val="28"/>
          <w:szCs w:val="28"/>
          <w:lang w:val="en-IN"/>
        </w:rPr>
        <w:t>Example:</w:t>
      </w:r>
    </w:p>
    <w:p w14:paraId="5721EA43" w14:textId="77777777" w:rsidR="00F20ADA" w:rsidRDefault="00F20ADA" w:rsidP="004611D6">
      <w:pPr>
        <w:tabs>
          <w:tab w:val="left" w:pos="1078"/>
        </w:tabs>
        <w:rPr>
          <w:sz w:val="28"/>
          <w:szCs w:val="28"/>
        </w:rPr>
      </w:pPr>
    </w:p>
    <w:p w14:paraId="1282B6EF" w14:textId="24E04B6E" w:rsidR="00F20ADA" w:rsidRDefault="00F20ADA" w:rsidP="004611D6">
      <w:pPr>
        <w:tabs>
          <w:tab w:val="left" w:pos="1078"/>
        </w:tabs>
        <w:rPr>
          <w:sz w:val="28"/>
          <w:szCs w:val="28"/>
        </w:rPr>
      </w:pPr>
      <w:r w:rsidRPr="00F20ADA">
        <w:rPr>
          <w:noProof/>
          <w:sz w:val="28"/>
          <w:szCs w:val="28"/>
        </w:rPr>
        <w:drawing>
          <wp:inline distT="0" distB="0" distL="0" distR="0" wp14:anchorId="4BBA946D" wp14:editId="44B4F442">
            <wp:extent cx="5943600" cy="2091690"/>
            <wp:effectExtent l="0" t="0" r="0" b="3810"/>
            <wp:docPr id="1684411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411580" name=""/>
                    <pic:cNvPicPr/>
                  </pic:nvPicPr>
                  <pic:blipFill>
                    <a:blip r:embed="rId205"/>
                    <a:stretch>
                      <a:fillRect/>
                    </a:stretch>
                  </pic:blipFill>
                  <pic:spPr>
                    <a:xfrm>
                      <a:off x="0" y="0"/>
                      <a:ext cx="5943600" cy="2091690"/>
                    </a:xfrm>
                    <a:prstGeom prst="rect">
                      <a:avLst/>
                    </a:prstGeom>
                  </pic:spPr>
                </pic:pic>
              </a:graphicData>
            </a:graphic>
          </wp:inline>
        </w:drawing>
      </w:r>
    </w:p>
    <w:p w14:paraId="685B449B" w14:textId="77777777" w:rsidR="00F20ADA" w:rsidRDefault="00F20ADA" w:rsidP="004611D6">
      <w:pPr>
        <w:tabs>
          <w:tab w:val="left" w:pos="1078"/>
        </w:tabs>
        <w:rPr>
          <w:sz w:val="28"/>
          <w:szCs w:val="28"/>
        </w:rPr>
      </w:pPr>
    </w:p>
    <w:p w14:paraId="07DC679C" w14:textId="0D6EA0EA" w:rsidR="0065180B" w:rsidRDefault="00000000" w:rsidP="004611D6">
      <w:pPr>
        <w:tabs>
          <w:tab w:val="left" w:pos="1078"/>
        </w:tabs>
        <w:rPr>
          <w:sz w:val="28"/>
          <w:szCs w:val="28"/>
        </w:rPr>
      </w:pPr>
      <w:r>
        <w:rPr>
          <w:sz w:val="28"/>
          <w:szCs w:val="28"/>
          <w:lang w:val="en-IN"/>
        </w:rPr>
        <w:pict w14:anchorId="198B3B4C">
          <v:rect id="_x0000_i1128" style="width:0;height:1.5pt" o:hralign="center" o:hrstd="t" o:hr="t" fillcolor="#a0a0a0" stroked="f"/>
        </w:pict>
      </w:r>
    </w:p>
    <w:p w14:paraId="60D99644" w14:textId="16BA65B4" w:rsidR="00F20ADA" w:rsidRDefault="00F20ADA" w:rsidP="004611D6">
      <w:pPr>
        <w:tabs>
          <w:tab w:val="left" w:pos="1078"/>
        </w:tabs>
        <w:rPr>
          <w:sz w:val="28"/>
          <w:szCs w:val="28"/>
        </w:rPr>
      </w:pPr>
    </w:p>
    <w:p w14:paraId="2E57436C" w14:textId="77777777" w:rsidR="0065180B" w:rsidRDefault="0065180B" w:rsidP="004611D6">
      <w:pPr>
        <w:tabs>
          <w:tab w:val="left" w:pos="1078"/>
        </w:tabs>
        <w:rPr>
          <w:sz w:val="28"/>
          <w:szCs w:val="28"/>
        </w:rPr>
      </w:pPr>
    </w:p>
    <w:p w14:paraId="0F2BF33E" w14:textId="77777777" w:rsidR="0065180B" w:rsidRDefault="0065180B" w:rsidP="004611D6">
      <w:pPr>
        <w:tabs>
          <w:tab w:val="left" w:pos="1078"/>
        </w:tabs>
        <w:rPr>
          <w:sz w:val="28"/>
          <w:szCs w:val="28"/>
        </w:rPr>
      </w:pPr>
    </w:p>
    <w:p w14:paraId="5FB7F662" w14:textId="77777777" w:rsidR="0065180B" w:rsidRDefault="0065180B" w:rsidP="004611D6">
      <w:pPr>
        <w:tabs>
          <w:tab w:val="left" w:pos="1078"/>
        </w:tabs>
        <w:rPr>
          <w:sz w:val="28"/>
          <w:szCs w:val="28"/>
        </w:rPr>
      </w:pPr>
    </w:p>
    <w:p w14:paraId="110357DE" w14:textId="77777777" w:rsidR="0065180B" w:rsidRDefault="0065180B" w:rsidP="004611D6">
      <w:pPr>
        <w:tabs>
          <w:tab w:val="left" w:pos="1078"/>
        </w:tabs>
        <w:rPr>
          <w:sz w:val="28"/>
          <w:szCs w:val="28"/>
        </w:rPr>
      </w:pPr>
    </w:p>
    <w:p w14:paraId="08EDAA1F" w14:textId="77777777" w:rsidR="0065180B" w:rsidRDefault="0065180B" w:rsidP="004611D6">
      <w:pPr>
        <w:tabs>
          <w:tab w:val="left" w:pos="1078"/>
        </w:tabs>
        <w:rPr>
          <w:sz w:val="28"/>
          <w:szCs w:val="28"/>
        </w:rPr>
      </w:pPr>
    </w:p>
    <w:p w14:paraId="519D021A" w14:textId="77777777" w:rsidR="0065180B" w:rsidRDefault="0065180B" w:rsidP="004611D6">
      <w:pPr>
        <w:tabs>
          <w:tab w:val="left" w:pos="1078"/>
        </w:tabs>
        <w:rPr>
          <w:sz w:val="28"/>
          <w:szCs w:val="28"/>
        </w:rPr>
      </w:pPr>
    </w:p>
    <w:p w14:paraId="67EBE6D6" w14:textId="77777777" w:rsidR="0065180B" w:rsidRDefault="0065180B" w:rsidP="004611D6">
      <w:pPr>
        <w:tabs>
          <w:tab w:val="left" w:pos="1078"/>
        </w:tabs>
        <w:rPr>
          <w:sz w:val="28"/>
          <w:szCs w:val="28"/>
        </w:rPr>
      </w:pPr>
    </w:p>
    <w:p w14:paraId="0607B97F" w14:textId="77777777" w:rsidR="0065180B" w:rsidRDefault="0065180B" w:rsidP="004611D6">
      <w:pPr>
        <w:tabs>
          <w:tab w:val="left" w:pos="1078"/>
        </w:tabs>
        <w:rPr>
          <w:sz w:val="28"/>
          <w:szCs w:val="28"/>
        </w:rPr>
      </w:pPr>
    </w:p>
    <w:p w14:paraId="209439E9" w14:textId="77777777" w:rsidR="0065180B" w:rsidRDefault="0065180B" w:rsidP="004611D6">
      <w:pPr>
        <w:tabs>
          <w:tab w:val="left" w:pos="1078"/>
        </w:tabs>
        <w:rPr>
          <w:sz w:val="28"/>
          <w:szCs w:val="28"/>
        </w:rPr>
      </w:pPr>
    </w:p>
    <w:p w14:paraId="17DFCB92" w14:textId="77777777" w:rsidR="0065180B" w:rsidRDefault="0065180B" w:rsidP="004611D6">
      <w:pPr>
        <w:tabs>
          <w:tab w:val="left" w:pos="1078"/>
        </w:tabs>
        <w:rPr>
          <w:sz w:val="28"/>
          <w:szCs w:val="28"/>
        </w:rPr>
      </w:pPr>
    </w:p>
    <w:p w14:paraId="09769001" w14:textId="77777777" w:rsidR="0065180B" w:rsidRDefault="0065180B" w:rsidP="004611D6">
      <w:pPr>
        <w:tabs>
          <w:tab w:val="left" w:pos="1078"/>
        </w:tabs>
        <w:rPr>
          <w:sz w:val="28"/>
          <w:szCs w:val="28"/>
        </w:rPr>
      </w:pPr>
    </w:p>
    <w:p w14:paraId="3B2A8929" w14:textId="77777777" w:rsidR="0065180B" w:rsidRDefault="0065180B" w:rsidP="004611D6">
      <w:pPr>
        <w:tabs>
          <w:tab w:val="left" w:pos="1078"/>
        </w:tabs>
        <w:rPr>
          <w:sz w:val="28"/>
          <w:szCs w:val="28"/>
        </w:rPr>
      </w:pPr>
    </w:p>
    <w:p w14:paraId="54BE1B6F" w14:textId="77777777" w:rsidR="0065180B" w:rsidRDefault="0065180B" w:rsidP="004611D6">
      <w:pPr>
        <w:tabs>
          <w:tab w:val="left" w:pos="1078"/>
        </w:tabs>
        <w:rPr>
          <w:sz w:val="28"/>
          <w:szCs w:val="28"/>
        </w:rPr>
      </w:pPr>
    </w:p>
    <w:p w14:paraId="5F744422" w14:textId="77777777" w:rsidR="0065180B" w:rsidRDefault="0065180B" w:rsidP="004611D6">
      <w:pPr>
        <w:tabs>
          <w:tab w:val="left" w:pos="1078"/>
        </w:tabs>
        <w:rPr>
          <w:sz w:val="28"/>
          <w:szCs w:val="28"/>
        </w:rPr>
      </w:pPr>
    </w:p>
    <w:p w14:paraId="204A28BB" w14:textId="77777777" w:rsidR="0065180B" w:rsidRDefault="0065180B" w:rsidP="004611D6">
      <w:pPr>
        <w:tabs>
          <w:tab w:val="left" w:pos="1078"/>
        </w:tabs>
        <w:rPr>
          <w:sz w:val="28"/>
          <w:szCs w:val="28"/>
        </w:rPr>
      </w:pPr>
    </w:p>
    <w:p w14:paraId="7A6379AB" w14:textId="77777777" w:rsidR="0065180B" w:rsidRDefault="0065180B" w:rsidP="004611D6">
      <w:pPr>
        <w:tabs>
          <w:tab w:val="left" w:pos="1078"/>
        </w:tabs>
        <w:rPr>
          <w:sz w:val="28"/>
          <w:szCs w:val="28"/>
        </w:rPr>
      </w:pPr>
    </w:p>
    <w:p w14:paraId="044797C8" w14:textId="77777777" w:rsidR="0065180B" w:rsidRDefault="0065180B" w:rsidP="004611D6">
      <w:pPr>
        <w:tabs>
          <w:tab w:val="left" w:pos="1078"/>
        </w:tabs>
        <w:rPr>
          <w:sz w:val="28"/>
          <w:szCs w:val="28"/>
        </w:rPr>
      </w:pPr>
    </w:p>
    <w:p w14:paraId="2E66598D" w14:textId="77777777" w:rsidR="0065180B" w:rsidRDefault="0065180B" w:rsidP="004611D6">
      <w:pPr>
        <w:tabs>
          <w:tab w:val="left" w:pos="1078"/>
        </w:tabs>
        <w:rPr>
          <w:sz w:val="28"/>
          <w:szCs w:val="28"/>
        </w:rPr>
      </w:pPr>
    </w:p>
    <w:p w14:paraId="1AF1329F" w14:textId="49968482" w:rsidR="0065180B" w:rsidRDefault="0065180B" w:rsidP="004611D6">
      <w:pPr>
        <w:tabs>
          <w:tab w:val="left" w:pos="1078"/>
        </w:tabs>
        <w:rPr>
          <w:sz w:val="28"/>
          <w:szCs w:val="28"/>
        </w:rPr>
      </w:pPr>
      <w:r w:rsidRPr="0065180B">
        <w:rPr>
          <w:sz w:val="28"/>
          <w:szCs w:val="28"/>
        </w:rPr>
        <w:t>10. Example: Combining All Concepts</w:t>
      </w:r>
    </w:p>
    <w:p w14:paraId="3D356997" w14:textId="77777777" w:rsidR="0065180B" w:rsidRDefault="0065180B" w:rsidP="004611D6">
      <w:pPr>
        <w:tabs>
          <w:tab w:val="left" w:pos="1078"/>
        </w:tabs>
        <w:rPr>
          <w:sz w:val="28"/>
          <w:szCs w:val="28"/>
        </w:rPr>
      </w:pPr>
    </w:p>
    <w:p w14:paraId="0F536493" w14:textId="1407A8D6" w:rsidR="0065180B" w:rsidRDefault="0065180B" w:rsidP="004611D6">
      <w:pPr>
        <w:tabs>
          <w:tab w:val="left" w:pos="1078"/>
        </w:tabs>
        <w:rPr>
          <w:sz w:val="28"/>
          <w:szCs w:val="28"/>
        </w:rPr>
      </w:pPr>
      <w:r>
        <w:rPr>
          <w:noProof/>
        </w:rPr>
        <w:lastRenderedPageBreak/>
        <w:drawing>
          <wp:inline distT="0" distB="0" distL="0" distR="0" wp14:anchorId="1E14E1C2" wp14:editId="5805A23A">
            <wp:extent cx="5943600" cy="5079365"/>
            <wp:effectExtent l="0" t="0" r="0" b="6985"/>
            <wp:docPr id="19847543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5943600" cy="5079365"/>
                    </a:xfrm>
                    <a:prstGeom prst="rect">
                      <a:avLst/>
                    </a:prstGeom>
                    <a:noFill/>
                    <a:ln>
                      <a:noFill/>
                    </a:ln>
                  </pic:spPr>
                </pic:pic>
              </a:graphicData>
            </a:graphic>
          </wp:inline>
        </w:drawing>
      </w:r>
    </w:p>
    <w:p w14:paraId="6529D7DA" w14:textId="77777777" w:rsidR="00C37C3A" w:rsidRDefault="00C37C3A" w:rsidP="004611D6">
      <w:pPr>
        <w:tabs>
          <w:tab w:val="left" w:pos="1078"/>
        </w:tabs>
        <w:rPr>
          <w:sz w:val="28"/>
          <w:szCs w:val="28"/>
        </w:rPr>
      </w:pPr>
    </w:p>
    <w:p w14:paraId="7C5C6C37" w14:textId="77777777" w:rsidR="00C37C3A" w:rsidRDefault="00C37C3A" w:rsidP="004611D6">
      <w:pPr>
        <w:tabs>
          <w:tab w:val="left" w:pos="1078"/>
        </w:tabs>
        <w:rPr>
          <w:sz w:val="28"/>
          <w:szCs w:val="28"/>
        </w:rPr>
      </w:pPr>
    </w:p>
    <w:p w14:paraId="0CA85645" w14:textId="77777777" w:rsidR="00C37C3A" w:rsidRDefault="00C37C3A" w:rsidP="004611D6">
      <w:pPr>
        <w:tabs>
          <w:tab w:val="left" w:pos="1078"/>
        </w:tabs>
        <w:rPr>
          <w:sz w:val="28"/>
          <w:szCs w:val="28"/>
        </w:rPr>
      </w:pPr>
    </w:p>
    <w:p w14:paraId="42605A3E" w14:textId="77777777" w:rsidR="00C37C3A" w:rsidRDefault="00C37C3A" w:rsidP="004611D6">
      <w:pPr>
        <w:tabs>
          <w:tab w:val="left" w:pos="1078"/>
        </w:tabs>
        <w:rPr>
          <w:sz w:val="28"/>
          <w:szCs w:val="28"/>
        </w:rPr>
      </w:pPr>
    </w:p>
    <w:p w14:paraId="231EDDC5" w14:textId="77777777" w:rsidR="00C37C3A" w:rsidRDefault="00C37C3A" w:rsidP="004611D6">
      <w:pPr>
        <w:tabs>
          <w:tab w:val="left" w:pos="1078"/>
        </w:tabs>
        <w:rPr>
          <w:sz w:val="28"/>
          <w:szCs w:val="28"/>
        </w:rPr>
      </w:pPr>
    </w:p>
    <w:p w14:paraId="7E98A225" w14:textId="77777777" w:rsidR="00C37C3A" w:rsidRDefault="00C37C3A" w:rsidP="004611D6">
      <w:pPr>
        <w:tabs>
          <w:tab w:val="left" w:pos="1078"/>
        </w:tabs>
        <w:rPr>
          <w:sz w:val="28"/>
          <w:szCs w:val="28"/>
        </w:rPr>
      </w:pPr>
    </w:p>
    <w:p w14:paraId="258AB5F7" w14:textId="77777777" w:rsidR="00C37C3A" w:rsidRDefault="00C37C3A" w:rsidP="004611D6">
      <w:pPr>
        <w:tabs>
          <w:tab w:val="left" w:pos="1078"/>
        </w:tabs>
        <w:rPr>
          <w:sz w:val="28"/>
          <w:szCs w:val="28"/>
        </w:rPr>
      </w:pPr>
    </w:p>
    <w:p w14:paraId="4D32D442" w14:textId="77777777" w:rsidR="00C37C3A" w:rsidRDefault="00C37C3A" w:rsidP="004611D6">
      <w:pPr>
        <w:tabs>
          <w:tab w:val="left" w:pos="1078"/>
        </w:tabs>
        <w:rPr>
          <w:sz w:val="28"/>
          <w:szCs w:val="28"/>
        </w:rPr>
      </w:pPr>
    </w:p>
    <w:p w14:paraId="2128A944" w14:textId="77777777" w:rsidR="00C37C3A" w:rsidRDefault="00C37C3A" w:rsidP="004611D6">
      <w:pPr>
        <w:tabs>
          <w:tab w:val="left" w:pos="1078"/>
        </w:tabs>
        <w:rPr>
          <w:sz w:val="28"/>
          <w:szCs w:val="28"/>
        </w:rPr>
      </w:pPr>
    </w:p>
    <w:p w14:paraId="7DFF4F18" w14:textId="77777777" w:rsidR="00C37C3A" w:rsidRDefault="00C37C3A" w:rsidP="004611D6">
      <w:pPr>
        <w:tabs>
          <w:tab w:val="left" w:pos="1078"/>
        </w:tabs>
        <w:rPr>
          <w:sz w:val="28"/>
          <w:szCs w:val="28"/>
        </w:rPr>
      </w:pPr>
    </w:p>
    <w:p w14:paraId="41505CC3" w14:textId="77777777" w:rsidR="00C37C3A" w:rsidRDefault="00C37C3A" w:rsidP="004611D6">
      <w:pPr>
        <w:tabs>
          <w:tab w:val="left" w:pos="1078"/>
        </w:tabs>
        <w:rPr>
          <w:sz w:val="28"/>
          <w:szCs w:val="28"/>
        </w:rPr>
      </w:pPr>
    </w:p>
    <w:p w14:paraId="779E50B3" w14:textId="77777777" w:rsidR="00C37C3A" w:rsidRDefault="00C37C3A" w:rsidP="004611D6">
      <w:pPr>
        <w:tabs>
          <w:tab w:val="left" w:pos="1078"/>
        </w:tabs>
        <w:rPr>
          <w:sz w:val="28"/>
          <w:szCs w:val="28"/>
        </w:rPr>
      </w:pPr>
    </w:p>
    <w:p w14:paraId="5D368BDF" w14:textId="731267ED" w:rsidR="00C37C3A" w:rsidRDefault="00C37C3A" w:rsidP="004611D6">
      <w:pPr>
        <w:tabs>
          <w:tab w:val="left" w:pos="1078"/>
        </w:tabs>
        <w:rPr>
          <w:sz w:val="44"/>
          <w:szCs w:val="44"/>
        </w:rPr>
      </w:pPr>
      <w:r w:rsidRPr="00C37C3A">
        <w:rPr>
          <w:sz w:val="44"/>
          <w:szCs w:val="44"/>
        </w:rPr>
        <w:t>Abst</w:t>
      </w:r>
      <w:r>
        <w:rPr>
          <w:sz w:val="44"/>
          <w:szCs w:val="44"/>
        </w:rPr>
        <w:t>r</w:t>
      </w:r>
      <w:r w:rsidRPr="00C37C3A">
        <w:rPr>
          <w:sz w:val="44"/>
          <w:szCs w:val="44"/>
        </w:rPr>
        <w:t>action</w:t>
      </w:r>
      <w:r>
        <w:rPr>
          <w:sz w:val="44"/>
          <w:szCs w:val="44"/>
        </w:rPr>
        <w:t>:</w:t>
      </w:r>
    </w:p>
    <w:p w14:paraId="7721B67A" w14:textId="77777777" w:rsidR="00C37C3A" w:rsidRDefault="00C37C3A" w:rsidP="004611D6">
      <w:pPr>
        <w:tabs>
          <w:tab w:val="left" w:pos="1078"/>
        </w:tabs>
        <w:rPr>
          <w:sz w:val="28"/>
          <w:szCs w:val="28"/>
        </w:rPr>
      </w:pPr>
    </w:p>
    <w:p w14:paraId="49D35F53" w14:textId="77777777" w:rsidR="00C37C3A" w:rsidRPr="00C37C3A" w:rsidRDefault="00C37C3A" w:rsidP="00C37C3A">
      <w:pPr>
        <w:tabs>
          <w:tab w:val="left" w:pos="1078"/>
        </w:tabs>
        <w:rPr>
          <w:b/>
          <w:bCs/>
          <w:sz w:val="28"/>
          <w:szCs w:val="28"/>
          <w:lang w:val="en-IN"/>
        </w:rPr>
      </w:pPr>
      <w:r w:rsidRPr="00C37C3A">
        <w:rPr>
          <w:b/>
          <w:bCs/>
          <w:sz w:val="28"/>
          <w:szCs w:val="28"/>
          <w:lang w:val="en-IN"/>
        </w:rPr>
        <w:t>Definition of Abstraction</w:t>
      </w:r>
    </w:p>
    <w:p w14:paraId="4CFCD3BC" w14:textId="77777777" w:rsidR="00C37C3A" w:rsidRPr="00C37C3A" w:rsidRDefault="00C37C3A" w:rsidP="00C37C3A">
      <w:pPr>
        <w:tabs>
          <w:tab w:val="left" w:pos="1078"/>
        </w:tabs>
        <w:rPr>
          <w:sz w:val="28"/>
          <w:szCs w:val="28"/>
          <w:lang w:val="en-IN"/>
        </w:rPr>
      </w:pPr>
      <w:r w:rsidRPr="00C37C3A">
        <w:rPr>
          <w:sz w:val="28"/>
          <w:szCs w:val="28"/>
          <w:lang w:val="en-IN"/>
        </w:rPr>
        <w:t xml:space="preserve">Abstraction is a fundamental concept of Object-Oriented Programming (OOP) that focuses on </w:t>
      </w:r>
      <w:r w:rsidRPr="00C37C3A">
        <w:rPr>
          <w:b/>
          <w:bCs/>
          <w:sz w:val="28"/>
          <w:szCs w:val="28"/>
          <w:lang w:val="en-IN"/>
        </w:rPr>
        <w:t>hiding the implementation details</w:t>
      </w:r>
      <w:r w:rsidRPr="00C37C3A">
        <w:rPr>
          <w:sz w:val="28"/>
          <w:szCs w:val="28"/>
          <w:lang w:val="en-IN"/>
        </w:rPr>
        <w:t xml:space="preserve"> of a class and </w:t>
      </w:r>
      <w:r w:rsidRPr="00C37C3A">
        <w:rPr>
          <w:b/>
          <w:bCs/>
          <w:sz w:val="28"/>
          <w:szCs w:val="28"/>
          <w:lang w:val="en-IN"/>
        </w:rPr>
        <w:t>showing only the essential features</w:t>
      </w:r>
      <w:r w:rsidRPr="00C37C3A">
        <w:rPr>
          <w:sz w:val="28"/>
          <w:szCs w:val="28"/>
          <w:lang w:val="en-IN"/>
        </w:rPr>
        <w:t xml:space="preserve"> to the user.</w:t>
      </w:r>
    </w:p>
    <w:p w14:paraId="1A53BDC6" w14:textId="77777777" w:rsidR="00C37C3A" w:rsidRPr="00C37C3A" w:rsidRDefault="00C37C3A" w:rsidP="00C37C3A">
      <w:pPr>
        <w:tabs>
          <w:tab w:val="left" w:pos="1078"/>
        </w:tabs>
        <w:rPr>
          <w:sz w:val="28"/>
          <w:szCs w:val="28"/>
          <w:lang w:val="en-IN"/>
        </w:rPr>
      </w:pPr>
      <w:r w:rsidRPr="00C37C3A">
        <w:rPr>
          <w:sz w:val="28"/>
          <w:szCs w:val="28"/>
          <w:lang w:val="en-IN"/>
        </w:rPr>
        <w:t>In Python, abstraction allows us to create classes and objects that provide only relevant data and methods, while the internal implementation details remain hidden. This makes the code cleaner, more understandable, and easier to maintain.</w:t>
      </w:r>
    </w:p>
    <w:p w14:paraId="19A40CAE" w14:textId="77777777" w:rsidR="00C37C3A" w:rsidRPr="00C37C3A" w:rsidRDefault="00000000" w:rsidP="00C37C3A">
      <w:pPr>
        <w:tabs>
          <w:tab w:val="left" w:pos="1078"/>
        </w:tabs>
        <w:rPr>
          <w:sz w:val="28"/>
          <w:szCs w:val="28"/>
          <w:lang w:val="en-IN"/>
        </w:rPr>
      </w:pPr>
      <w:r>
        <w:rPr>
          <w:sz w:val="28"/>
          <w:szCs w:val="28"/>
          <w:lang w:val="en-IN"/>
        </w:rPr>
        <w:pict w14:anchorId="058016BD">
          <v:rect id="_x0000_i1129" style="width:0;height:1.5pt" o:hralign="center" o:hrstd="t" o:hr="t" fillcolor="#a0a0a0" stroked="f"/>
        </w:pict>
      </w:r>
    </w:p>
    <w:p w14:paraId="65A84DE9" w14:textId="77777777" w:rsidR="00C37C3A" w:rsidRDefault="00C37C3A" w:rsidP="00C37C3A">
      <w:pPr>
        <w:tabs>
          <w:tab w:val="left" w:pos="1078"/>
        </w:tabs>
        <w:rPr>
          <w:b/>
          <w:bCs/>
          <w:sz w:val="28"/>
          <w:szCs w:val="28"/>
          <w:lang w:val="en-IN"/>
        </w:rPr>
      </w:pPr>
    </w:p>
    <w:p w14:paraId="45872815" w14:textId="3FA2DA95" w:rsidR="00C37C3A" w:rsidRPr="00C37C3A" w:rsidRDefault="00C37C3A" w:rsidP="00C37C3A">
      <w:pPr>
        <w:tabs>
          <w:tab w:val="left" w:pos="1078"/>
        </w:tabs>
        <w:rPr>
          <w:b/>
          <w:bCs/>
          <w:sz w:val="28"/>
          <w:szCs w:val="28"/>
          <w:lang w:val="en-IN"/>
        </w:rPr>
      </w:pPr>
      <w:r w:rsidRPr="00C37C3A">
        <w:rPr>
          <w:b/>
          <w:bCs/>
          <w:sz w:val="28"/>
          <w:szCs w:val="28"/>
          <w:lang w:val="en-IN"/>
        </w:rPr>
        <w:t>Key Characteristics of Abstraction</w:t>
      </w:r>
    </w:p>
    <w:p w14:paraId="6D19824C" w14:textId="77777777" w:rsidR="00C37C3A" w:rsidRPr="00C37C3A" w:rsidRDefault="00C37C3A">
      <w:pPr>
        <w:numPr>
          <w:ilvl w:val="0"/>
          <w:numId w:val="71"/>
        </w:numPr>
        <w:tabs>
          <w:tab w:val="left" w:pos="1078"/>
        </w:tabs>
        <w:rPr>
          <w:sz w:val="28"/>
          <w:szCs w:val="28"/>
          <w:lang w:val="en-IN"/>
        </w:rPr>
      </w:pPr>
      <w:r w:rsidRPr="00C37C3A">
        <w:rPr>
          <w:b/>
          <w:bCs/>
          <w:sz w:val="28"/>
          <w:szCs w:val="28"/>
          <w:lang w:val="en-IN"/>
        </w:rPr>
        <w:t>Hides Implementation Details:</w:t>
      </w:r>
      <w:r w:rsidRPr="00C37C3A">
        <w:rPr>
          <w:sz w:val="28"/>
          <w:szCs w:val="28"/>
          <w:lang w:val="en-IN"/>
        </w:rPr>
        <w:t xml:space="preserve"> Only the functionality is exposed, not how it is implemented.</w:t>
      </w:r>
    </w:p>
    <w:p w14:paraId="06A88131" w14:textId="77777777" w:rsidR="00C37C3A" w:rsidRPr="00C37C3A" w:rsidRDefault="00C37C3A">
      <w:pPr>
        <w:numPr>
          <w:ilvl w:val="0"/>
          <w:numId w:val="71"/>
        </w:numPr>
        <w:tabs>
          <w:tab w:val="left" w:pos="1078"/>
        </w:tabs>
        <w:rPr>
          <w:sz w:val="28"/>
          <w:szCs w:val="28"/>
          <w:lang w:val="en-IN"/>
        </w:rPr>
      </w:pPr>
      <w:r w:rsidRPr="00C37C3A">
        <w:rPr>
          <w:b/>
          <w:bCs/>
          <w:sz w:val="28"/>
          <w:szCs w:val="28"/>
          <w:lang w:val="en-IN"/>
        </w:rPr>
        <w:t>Reduces Complexity:</w:t>
      </w:r>
      <w:r w:rsidRPr="00C37C3A">
        <w:rPr>
          <w:sz w:val="28"/>
          <w:szCs w:val="28"/>
          <w:lang w:val="en-IN"/>
        </w:rPr>
        <w:t xml:space="preserve"> Focuses on what an object does rather than how it does it.</w:t>
      </w:r>
    </w:p>
    <w:p w14:paraId="0970F7B7" w14:textId="77777777" w:rsidR="00C37C3A" w:rsidRPr="00C37C3A" w:rsidRDefault="00C37C3A">
      <w:pPr>
        <w:numPr>
          <w:ilvl w:val="0"/>
          <w:numId w:val="71"/>
        </w:numPr>
        <w:tabs>
          <w:tab w:val="left" w:pos="1078"/>
        </w:tabs>
        <w:rPr>
          <w:sz w:val="28"/>
          <w:szCs w:val="28"/>
          <w:lang w:val="en-IN"/>
        </w:rPr>
      </w:pPr>
      <w:r w:rsidRPr="00C37C3A">
        <w:rPr>
          <w:b/>
          <w:bCs/>
          <w:sz w:val="28"/>
          <w:szCs w:val="28"/>
          <w:lang w:val="en-IN"/>
        </w:rPr>
        <w:t>Enhances Security:</w:t>
      </w:r>
      <w:r w:rsidRPr="00C37C3A">
        <w:rPr>
          <w:sz w:val="28"/>
          <w:szCs w:val="28"/>
          <w:lang w:val="en-IN"/>
        </w:rPr>
        <w:t xml:space="preserve"> Encapsulation works with abstraction to restrict access to sensitive data.</w:t>
      </w:r>
    </w:p>
    <w:p w14:paraId="4DDBE2D3" w14:textId="77777777" w:rsidR="00C37C3A" w:rsidRPr="00C37C3A" w:rsidRDefault="00C37C3A">
      <w:pPr>
        <w:numPr>
          <w:ilvl w:val="0"/>
          <w:numId w:val="71"/>
        </w:numPr>
        <w:tabs>
          <w:tab w:val="left" w:pos="1078"/>
        </w:tabs>
        <w:rPr>
          <w:sz w:val="28"/>
          <w:szCs w:val="28"/>
          <w:lang w:val="en-IN"/>
        </w:rPr>
      </w:pPr>
      <w:r w:rsidRPr="00C37C3A">
        <w:rPr>
          <w:b/>
          <w:bCs/>
          <w:sz w:val="28"/>
          <w:szCs w:val="28"/>
          <w:lang w:val="en-IN"/>
        </w:rPr>
        <w:t>Improves Maintainability:</w:t>
      </w:r>
      <w:r w:rsidRPr="00C37C3A">
        <w:rPr>
          <w:sz w:val="28"/>
          <w:szCs w:val="28"/>
          <w:lang w:val="en-IN"/>
        </w:rPr>
        <w:t xml:space="preserve"> Simplifies updates or changes by isolating the implementation.</w:t>
      </w:r>
    </w:p>
    <w:p w14:paraId="07998D1A" w14:textId="77777777" w:rsidR="00C37C3A" w:rsidRPr="00C37C3A" w:rsidRDefault="00000000" w:rsidP="00C37C3A">
      <w:pPr>
        <w:tabs>
          <w:tab w:val="left" w:pos="1078"/>
        </w:tabs>
        <w:rPr>
          <w:sz w:val="28"/>
          <w:szCs w:val="28"/>
          <w:lang w:val="en-IN"/>
        </w:rPr>
      </w:pPr>
      <w:r>
        <w:rPr>
          <w:sz w:val="28"/>
          <w:szCs w:val="28"/>
          <w:lang w:val="en-IN"/>
        </w:rPr>
        <w:pict w14:anchorId="1DF4F501">
          <v:rect id="_x0000_i1130" style="width:0;height:1.5pt" o:hralign="center" o:hrstd="t" o:hr="t" fillcolor="#a0a0a0" stroked="f"/>
        </w:pict>
      </w:r>
    </w:p>
    <w:p w14:paraId="17A04EF2" w14:textId="77777777" w:rsidR="00C37C3A" w:rsidRDefault="00C37C3A" w:rsidP="00C37C3A">
      <w:pPr>
        <w:tabs>
          <w:tab w:val="left" w:pos="1078"/>
        </w:tabs>
        <w:rPr>
          <w:b/>
          <w:bCs/>
          <w:sz w:val="28"/>
          <w:szCs w:val="28"/>
          <w:lang w:val="en-IN"/>
        </w:rPr>
      </w:pPr>
    </w:p>
    <w:p w14:paraId="28C6C6C2" w14:textId="04C1BDF0" w:rsidR="00C37C3A" w:rsidRPr="00C37C3A" w:rsidRDefault="00C37C3A" w:rsidP="00C37C3A">
      <w:pPr>
        <w:tabs>
          <w:tab w:val="left" w:pos="1078"/>
        </w:tabs>
        <w:rPr>
          <w:b/>
          <w:bCs/>
          <w:sz w:val="28"/>
          <w:szCs w:val="28"/>
          <w:lang w:val="en-IN"/>
        </w:rPr>
      </w:pPr>
      <w:r w:rsidRPr="00C37C3A">
        <w:rPr>
          <w:b/>
          <w:bCs/>
          <w:sz w:val="28"/>
          <w:szCs w:val="28"/>
          <w:lang w:val="en-IN"/>
        </w:rPr>
        <w:t>How Abstraction Works in Python</w:t>
      </w:r>
    </w:p>
    <w:p w14:paraId="6CC3CFAC" w14:textId="77777777" w:rsidR="00C37C3A" w:rsidRPr="00C37C3A" w:rsidRDefault="00C37C3A" w:rsidP="00C37C3A">
      <w:pPr>
        <w:tabs>
          <w:tab w:val="left" w:pos="1078"/>
        </w:tabs>
        <w:rPr>
          <w:sz w:val="28"/>
          <w:szCs w:val="28"/>
          <w:lang w:val="en-IN"/>
        </w:rPr>
      </w:pPr>
      <w:r w:rsidRPr="00C37C3A">
        <w:rPr>
          <w:sz w:val="28"/>
          <w:szCs w:val="28"/>
          <w:lang w:val="en-IN"/>
        </w:rPr>
        <w:t xml:space="preserve">Python uses </w:t>
      </w:r>
      <w:r w:rsidRPr="00C37C3A">
        <w:rPr>
          <w:b/>
          <w:bCs/>
          <w:sz w:val="28"/>
          <w:szCs w:val="28"/>
          <w:lang w:val="en-IN"/>
        </w:rPr>
        <w:t>abstract classes</w:t>
      </w:r>
      <w:r w:rsidRPr="00C37C3A">
        <w:rPr>
          <w:sz w:val="28"/>
          <w:szCs w:val="28"/>
          <w:lang w:val="en-IN"/>
        </w:rPr>
        <w:t xml:space="preserve"> and </w:t>
      </w:r>
      <w:r w:rsidRPr="00C37C3A">
        <w:rPr>
          <w:b/>
          <w:bCs/>
          <w:sz w:val="28"/>
          <w:szCs w:val="28"/>
          <w:lang w:val="en-IN"/>
        </w:rPr>
        <w:t>interfaces</w:t>
      </w:r>
      <w:r w:rsidRPr="00C37C3A">
        <w:rPr>
          <w:sz w:val="28"/>
          <w:szCs w:val="28"/>
          <w:lang w:val="en-IN"/>
        </w:rPr>
        <w:t xml:space="preserve"> to implement abstraction. Abstract classes in Python are created using the </w:t>
      </w:r>
      <w:proofErr w:type="spellStart"/>
      <w:r w:rsidRPr="00C37C3A">
        <w:rPr>
          <w:sz w:val="28"/>
          <w:szCs w:val="28"/>
          <w:lang w:val="en-IN"/>
        </w:rPr>
        <w:t>abc</w:t>
      </w:r>
      <w:proofErr w:type="spellEnd"/>
      <w:r w:rsidRPr="00C37C3A">
        <w:rPr>
          <w:sz w:val="28"/>
          <w:szCs w:val="28"/>
          <w:lang w:val="en-IN"/>
        </w:rPr>
        <w:t xml:space="preserve"> module (short for "Abstract Base Classes").</w:t>
      </w:r>
    </w:p>
    <w:p w14:paraId="2F02F977" w14:textId="77777777" w:rsidR="00C37C3A" w:rsidRPr="00C37C3A" w:rsidRDefault="00000000" w:rsidP="00C37C3A">
      <w:pPr>
        <w:tabs>
          <w:tab w:val="left" w:pos="1078"/>
        </w:tabs>
        <w:rPr>
          <w:sz w:val="28"/>
          <w:szCs w:val="28"/>
          <w:lang w:val="en-IN"/>
        </w:rPr>
      </w:pPr>
      <w:r>
        <w:rPr>
          <w:sz w:val="28"/>
          <w:szCs w:val="28"/>
          <w:lang w:val="en-IN"/>
        </w:rPr>
        <w:pict w14:anchorId="5967DE82">
          <v:rect id="_x0000_i1131" style="width:0;height:1.5pt" o:hralign="center" o:hrstd="t" o:hr="t" fillcolor="#a0a0a0" stroked="f"/>
        </w:pict>
      </w:r>
    </w:p>
    <w:p w14:paraId="5AFCB03D" w14:textId="77777777" w:rsidR="00C37C3A" w:rsidRDefault="00C37C3A" w:rsidP="00C37C3A">
      <w:pPr>
        <w:tabs>
          <w:tab w:val="left" w:pos="1078"/>
        </w:tabs>
        <w:rPr>
          <w:b/>
          <w:bCs/>
          <w:sz w:val="28"/>
          <w:szCs w:val="28"/>
          <w:lang w:val="en-IN"/>
        </w:rPr>
      </w:pPr>
    </w:p>
    <w:p w14:paraId="20290700" w14:textId="7C015A93" w:rsidR="00C37C3A" w:rsidRPr="00C37C3A" w:rsidRDefault="00C37C3A" w:rsidP="00C37C3A">
      <w:pPr>
        <w:tabs>
          <w:tab w:val="left" w:pos="1078"/>
        </w:tabs>
        <w:rPr>
          <w:b/>
          <w:bCs/>
          <w:sz w:val="28"/>
          <w:szCs w:val="28"/>
          <w:lang w:val="en-IN"/>
        </w:rPr>
      </w:pPr>
      <w:r w:rsidRPr="00C37C3A">
        <w:rPr>
          <w:b/>
          <w:bCs/>
          <w:sz w:val="28"/>
          <w:szCs w:val="28"/>
          <w:lang w:val="en-IN"/>
        </w:rPr>
        <w:t>Abstract Class</w:t>
      </w:r>
    </w:p>
    <w:p w14:paraId="60FE4A63" w14:textId="77777777" w:rsidR="00C37C3A" w:rsidRPr="00C37C3A" w:rsidRDefault="00C37C3A" w:rsidP="00C37C3A">
      <w:pPr>
        <w:tabs>
          <w:tab w:val="left" w:pos="1078"/>
        </w:tabs>
        <w:rPr>
          <w:sz w:val="28"/>
          <w:szCs w:val="28"/>
          <w:lang w:val="en-IN"/>
        </w:rPr>
      </w:pPr>
      <w:r w:rsidRPr="00C37C3A">
        <w:rPr>
          <w:sz w:val="28"/>
          <w:szCs w:val="28"/>
          <w:lang w:val="en-IN"/>
        </w:rPr>
        <w:t xml:space="preserve">An abstract class is a blueprint for other classes. It </w:t>
      </w:r>
      <w:r w:rsidRPr="00C37C3A">
        <w:rPr>
          <w:b/>
          <w:bCs/>
          <w:sz w:val="28"/>
          <w:szCs w:val="28"/>
          <w:lang w:val="en-IN"/>
        </w:rPr>
        <w:t>cannot be instantiated directly</w:t>
      </w:r>
      <w:r w:rsidRPr="00C37C3A">
        <w:rPr>
          <w:sz w:val="28"/>
          <w:szCs w:val="28"/>
          <w:lang w:val="en-IN"/>
        </w:rPr>
        <w:t xml:space="preserve"> and must be subclassed. Abstract classes can have:</w:t>
      </w:r>
    </w:p>
    <w:p w14:paraId="1678AB6F" w14:textId="77777777" w:rsidR="00C37C3A" w:rsidRPr="00C37C3A" w:rsidRDefault="00C37C3A">
      <w:pPr>
        <w:numPr>
          <w:ilvl w:val="0"/>
          <w:numId w:val="72"/>
        </w:numPr>
        <w:tabs>
          <w:tab w:val="left" w:pos="1078"/>
        </w:tabs>
        <w:rPr>
          <w:sz w:val="28"/>
          <w:szCs w:val="28"/>
          <w:lang w:val="en-IN"/>
        </w:rPr>
      </w:pPr>
      <w:r w:rsidRPr="00C37C3A">
        <w:rPr>
          <w:b/>
          <w:bCs/>
          <w:sz w:val="28"/>
          <w:szCs w:val="28"/>
          <w:lang w:val="en-IN"/>
        </w:rPr>
        <w:t>Abstract methods:</w:t>
      </w:r>
      <w:r w:rsidRPr="00C37C3A">
        <w:rPr>
          <w:sz w:val="28"/>
          <w:szCs w:val="28"/>
          <w:lang w:val="en-IN"/>
        </w:rPr>
        <w:t xml:space="preserve"> Methods declared but not implemented.</w:t>
      </w:r>
    </w:p>
    <w:p w14:paraId="2E557148" w14:textId="77777777" w:rsidR="00C37C3A" w:rsidRPr="00C37C3A" w:rsidRDefault="00C37C3A">
      <w:pPr>
        <w:numPr>
          <w:ilvl w:val="0"/>
          <w:numId w:val="72"/>
        </w:numPr>
        <w:tabs>
          <w:tab w:val="left" w:pos="1078"/>
        </w:tabs>
        <w:rPr>
          <w:sz w:val="28"/>
          <w:szCs w:val="28"/>
          <w:lang w:val="en-IN"/>
        </w:rPr>
      </w:pPr>
      <w:r w:rsidRPr="00C37C3A">
        <w:rPr>
          <w:b/>
          <w:bCs/>
          <w:sz w:val="28"/>
          <w:szCs w:val="28"/>
          <w:lang w:val="en-IN"/>
        </w:rPr>
        <w:t>Concrete methods:</w:t>
      </w:r>
      <w:r w:rsidRPr="00C37C3A">
        <w:rPr>
          <w:sz w:val="28"/>
          <w:szCs w:val="28"/>
          <w:lang w:val="en-IN"/>
        </w:rPr>
        <w:t xml:space="preserve"> Fully implemented methods.</w:t>
      </w:r>
    </w:p>
    <w:p w14:paraId="1EE7943A" w14:textId="77777777" w:rsidR="00C37C3A" w:rsidRPr="00C37C3A" w:rsidRDefault="00000000" w:rsidP="00C37C3A">
      <w:pPr>
        <w:tabs>
          <w:tab w:val="left" w:pos="1078"/>
        </w:tabs>
        <w:rPr>
          <w:sz w:val="28"/>
          <w:szCs w:val="28"/>
          <w:lang w:val="en-IN"/>
        </w:rPr>
      </w:pPr>
      <w:r>
        <w:rPr>
          <w:sz w:val="28"/>
          <w:szCs w:val="28"/>
          <w:lang w:val="en-IN"/>
        </w:rPr>
        <w:pict w14:anchorId="00D01572">
          <v:rect id="_x0000_i1132" style="width:0;height:1.5pt" o:hralign="center" o:hrstd="t" o:hr="t" fillcolor="#a0a0a0" stroked="f"/>
        </w:pict>
      </w:r>
    </w:p>
    <w:p w14:paraId="0492C1FC" w14:textId="77777777" w:rsidR="00C37C3A" w:rsidRDefault="00C37C3A" w:rsidP="00C37C3A">
      <w:pPr>
        <w:tabs>
          <w:tab w:val="left" w:pos="1078"/>
        </w:tabs>
        <w:rPr>
          <w:b/>
          <w:bCs/>
          <w:sz w:val="28"/>
          <w:szCs w:val="28"/>
          <w:lang w:val="en-IN"/>
        </w:rPr>
      </w:pPr>
    </w:p>
    <w:p w14:paraId="6A44AA85" w14:textId="77777777" w:rsidR="00C37C3A" w:rsidRDefault="00C37C3A" w:rsidP="00C37C3A">
      <w:pPr>
        <w:tabs>
          <w:tab w:val="left" w:pos="1078"/>
        </w:tabs>
        <w:rPr>
          <w:b/>
          <w:bCs/>
          <w:sz w:val="28"/>
          <w:szCs w:val="28"/>
          <w:lang w:val="en-IN"/>
        </w:rPr>
      </w:pPr>
    </w:p>
    <w:p w14:paraId="352E29F8" w14:textId="0D289E11" w:rsidR="00C37C3A" w:rsidRPr="00C37C3A" w:rsidRDefault="00C37C3A" w:rsidP="00C37C3A">
      <w:pPr>
        <w:tabs>
          <w:tab w:val="left" w:pos="1078"/>
        </w:tabs>
        <w:rPr>
          <w:b/>
          <w:bCs/>
          <w:sz w:val="28"/>
          <w:szCs w:val="28"/>
          <w:lang w:val="en-IN"/>
        </w:rPr>
      </w:pPr>
      <w:r w:rsidRPr="00C37C3A">
        <w:rPr>
          <w:b/>
          <w:bCs/>
          <w:sz w:val="28"/>
          <w:szCs w:val="28"/>
          <w:lang w:val="en-IN"/>
        </w:rPr>
        <w:t>Syntax of Abstract Class</w:t>
      </w:r>
    </w:p>
    <w:p w14:paraId="470CF213" w14:textId="77777777" w:rsidR="00C37C3A" w:rsidRPr="00C37C3A" w:rsidRDefault="00C37C3A">
      <w:pPr>
        <w:numPr>
          <w:ilvl w:val="0"/>
          <w:numId w:val="73"/>
        </w:numPr>
        <w:tabs>
          <w:tab w:val="left" w:pos="1078"/>
        </w:tabs>
        <w:rPr>
          <w:sz w:val="28"/>
          <w:szCs w:val="28"/>
          <w:lang w:val="en-IN"/>
        </w:rPr>
      </w:pPr>
      <w:r w:rsidRPr="00C37C3A">
        <w:rPr>
          <w:b/>
          <w:bCs/>
          <w:sz w:val="28"/>
          <w:szCs w:val="28"/>
          <w:lang w:val="en-IN"/>
        </w:rPr>
        <w:lastRenderedPageBreak/>
        <w:t xml:space="preserve">Import the </w:t>
      </w:r>
      <w:proofErr w:type="spellStart"/>
      <w:r w:rsidRPr="00C37C3A">
        <w:rPr>
          <w:b/>
          <w:bCs/>
          <w:sz w:val="28"/>
          <w:szCs w:val="28"/>
          <w:u w:val="single"/>
          <w:lang w:val="en-IN"/>
        </w:rPr>
        <w:t>abc</w:t>
      </w:r>
      <w:proofErr w:type="spellEnd"/>
      <w:r w:rsidRPr="00C37C3A">
        <w:rPr>
          <w:b/>
          <w:bCs/>
          <w:sz w:val="28"/>
          <w:szCs w:val="28"/>
          <w:lang w:val="en-IN"/>
        </w:rPr>
        <w:t xml:space="preserve"> module:</w:t>
      </w:r>
    </w:p>
    <w:p w14:paraId="7FE27671" w14:textId="77777777" w:rsidR="00C37C3A" w:rsidRDefault="00C37C3A" w:rsidP="004611D6">
      <w:pPr>
        <w:tabs>
          <w:tab w:val="left" w:pos="1078"/>
        </w:tabs>
        <w:rPr>
          <w:sz w:val="28"/>
          <w:szCs w:val="28"/>
        </w:rPr>
      </w:pPr>
    </w:p>
    <w:p w14:paraId="4E80CAE3" w14:textId="4C3A5ABB" w:rsidR="00C37C3A" w:rsidRDefault="00C37C3A" w:rsidP="004611D6">
      <w:pPr>
        <w:tabs>
          <w:tab w:val="left" w:pos="1078"/>
        </w:tabs>
        <w:rPr>
          <w:sz w:val="28"/>
          <w:szCs w:val="28"/>
        </w:rPr>
      </w:pPr>
      <w:r w:rsidRPr="00C37C3A">
        <w:rPr>
          <w:noProof/>
          <w:sz w:val="28"/>
          <w:szCs w:val="28"/>
        </w:rPr>
        <w:drawing>
          <wp:inline distT="0" distB="0" distL="0" distR="0" wp14:anchorId="75B79F42" wp14:editId="7074BC9D">
            <wp:extent cx="5943600" cy="491490"/>
            <wp:effectExtent l="0" t="0" r="0" b="3810"/>
            <wp:docPr id="128180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06388" name=""/>
                    <pic:cNvPicPr/>
                  </pic:nvPicPr>
                  <pic:blipFill>
                    <a:blip r:embed="rId207"/>
                    <a:stretch>
                      <a:fillRect/>
                    </a:stretch>
                  </pic:blipFill>
                  <pic:spPr>
                    <a:xfrm>
                      <a:off x="0" y="0"/>
                      <a:ext cx="5943600" cy="491490"/>
                    </a:xfrm>
                    <a:prstGeom prst="rect">
                      <a:avLst/>
                    </a:prstGeom>
                  </pic:spPr>
                </pic:pic>
              </a:graphicData>
            </a:graphic>
          </wp:inline>
        </w:drawing>
      </w:r>
    </w:p>
    <w:p w14:paraId="1F65F91A" w14:textId="77777777" w:rsidR="00C37C3A" w:rsidRDefault="00C37C3A" w:rsidP="004611D6">
      <w:pPr>
        <w:tabs>
          <w:tab w:val="left" w:pos="1078"/>
        </w:tabs>
        <w:rPr>
          <w:sz w:val="28"/>
          <w:szCs w:val="28"/>
        </w:rPr>
      </w:pPr>
    </w:p>
    <w:p w14:paraId="210E217B" w14:textId="4DA8AA6C" w:rsidR="00C37C3A" w:rsidRDefault="00C37C3A">
      <w:pPr>
        <w:pStyle w:val="ListParagraph"/>
        <w:numPr>
          <w:ilvl w:val="0"/>
          <w:numId w:val="73"/>
        </w:numPr>
        <w:tabs>
          <w:tab w:val="left" w:pos="1078"/>
        </w:tabs>
        <w:rPr>
          <w:sz w:val="28"/>
          <w:szCs w:val="28"/>
        </w:rPr>
      </w:pPr>
      <w:r w:rsidRPr="00C37C3A">
        <w:rPr>
          <w:sz w:val="28"/>
          <w:szCs w:val="28"/>
        </w:rPr>
        <w:t>Define an abstract class using inheritance:</w:t>
      </w:r>
    </w:p>
    <w:p w14:paraId="6DB9DA94" w14:textId="77777777" w:rsidR="00C37C3A" w:rsidRPr="00C37C3A" w:rsidRDefault="00C37C3A" w:rsidP="00C37C3A"/>
    <w:p w14:paraId="4BA99FA7" w14:textId="581966FB" w:rsidR="00C37C3A" w:rsidRDefault="00C37C3A" w:rsidP="00C37C3A">
      <w:r w:rsidRPr="00C37C3A">
        <w:rPr>
          <w:noProof/>
        </w:rPr>
        <w:drawing>
          <wp:inline distT="0" distB="0" distL="0" distR="0" wp14:anchorId="61909D39" wp14:editId="1AF1EE58">
            <wp:extent cx="5943600" cy="1123315"/>
            <wp:effectExtent l="0" t="0" r="0" b="635"/>
            <wp:docPr id="23086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866244" name=""/>
                    <pic:cNvPicPr/>
                  </pic:nvPicPr>
                  <pic:blipFill>
                    <a:blip r:embed="rId208"/>
                    <a:stretch>
                      <a:fillRect/>
                    </a:stretch>
                  </pic:blipFill>
                  <pic:spPr>
                    <a:xfrm>
                      <a:off x="0" y="0"/>
                      <a:ext cx="5943600" cy="1123315"/>
                    </a:xfrm>
                    <a:prstGeom prst="rect">
                      <a:avLst/>
                    </a:prstGeom>
                  </pic:spPr>
                </pic:pic>
              </a:graphicData>
            </a:graphic>
          </wp:inline>
        </w:drawing>
      </w:r>
    </w:p>
    <w:p w14:paraId="21A1FEEF" w14:textId="77777777" w:rsidR="00C37C3A" w:rsidRDefault="00C37C3A" w:rsidP="00C37C3A"/>
    <w:p w14:paraId="340C265E" w14:textId="48D32233" w:rsidR="00C37C3A" w:rsidRDefault="00C37C3A">
      <w:pPr>
        <w:pStyle w:val="ListParagraph"/>
        <w:numPr>
          <w:ilvl w:val="0"/>
          <w:numId w:val="73"/>
        </w:numPr>
      </w:pPr>
      <w:r w:rsidRPr="00C37C3A">
        <w:t>Create subclasses to implement abstract methods:</w:t>
      </w:r>
    </w:p>
    <w:p w14:paraId="14F78942" w14:textId="77777777" w:rsidR="00C37C3A" w:rsidRDefault="00C37C3A" w:rsidP="00C37C3A"/>
    <w:p w14:paraId="31F4D281" w14:textId="5DA7D3DB" w:rsidR="00C37C3A" w:rsidRDefault="00C37C3A" w:rsidP="00C37C3A">
      <w:r w:rsidRPr="00C37C3A">
        <w:rPr>
          <w:noProof/>
        </w:rPr>
        <w:drawing>
          <wp:inline distT="0" distB="0" distL="0" distR="0" wp14:anchorId="0A776EE0" wp14:editId="0D7575E3">
            <wp:extent cx="5943600" cy="883920"/>
            <wp:effectExtent l="0" t="0" r="0" b="0"/>
            <wp:docPr id="1182684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4753" name=""/>
                    <pic:cNvPicPr/>
                  </pic:nvPicPr>
                  <pic:blipFill>
                    <a:blip r:embed="rId209"/>
                    <a:stretch>
                      <a:fillRect/>
                    </a:stretch>
                  </pic:blipFill>
                  <pic:spPr>
                    <a:xfrm>
                      <a:off x="0" y="0"/>
                      <a:ext cx="5943600" cy="883920"/>
                    </a:xfrm>
                    <a:prstGeom prst="rect">
                      <a:avLst/>
                    </a:prstGeom>
                  </pic:spPr>
                </pic:pic>
              </a:graphicData>
            </a:graphic>
          </wp:inline>
        </w:drawing>
      </w:r>
    </w:p>
    <w:p w14:paraId="7C6C188D" w14:textId="77777777" w:rsidR="00C37C3A" w:rsidRDefault="00C37C3A" w:rsidP="00C37C3A"/>
    <w:p w14:paraId="1EC70C8C" w14:textId="6AD04300" w:rsidR="00C37C3A" w:rsidRDefault="00000000" w:rsidP="00C37C3A">
      <w:r>
        <w:rPr>
          <w:sz w:val="28"/>
          <w:szCs w:val="28"/>
          <w:lang w:val="en-IN"/>
        </w:rPr>
        <w:pict w14:anchorId="20474FE2">
          <v:rect id="_x0000_i1133" style="width:0;height:1.5pt" o:hralign="center" o:hrstd="t" o:hr="t" fillcolor="#a0a0a0" stroked="f"/>
        </w:pict>
      </w:r>
    </w:p>
    <w:p w14:paraId="6A73A536" w14:textId="7195E6E0" w:rsidR="00C37C3A" w:rsidRDefault="00C37C3A" w:rsidP="00C37C3A"/>
    <w:p w14:paraId="0E96F1A4" w14:textId="77777777" w:rsidR="00C37C3A" w:rsidRDefault="00C37C3A" w:rsidP="00C37C3A"/>
    <w:p w14:paraId="3226DF2F" w14:textId="77777777" w:rsidR="00C37C3A" w:rsidRDefault="00C37C3A" w:rsidP="00C37C3A"/>
    <w:p w14:paraId="574A861F" w14:textId="77777777" w:rsidR="00C37C3A" w:rsidRDefault="00C37C3A" w:rsidP="00C37C3A"/>
    <w:p w14:paraId="13635CDA" w14:textId="77777777" w:rsidR="00C37C3A" w:rsidRDefault="00C37C3A" w:rsidP="00C37C3A"/>
    <w:p w14:paraId="6E6B1B51" w14:textId="77777777" w:rsidR="00C37C3A" w:rsidRDefault="00C37C3A" w:rsidP="00C37C3A"/>
    <w:p w14:paraId="183DBF23" w14:textId="77777777" w:rsidR="00C37C3A" w:rsidRDefault="00C37C3A" w:rsidP="00C37C3A"/>
    <w:p w14:paraId="3CA68C15" w14:textId="77777777" w:rsidR="00C37C3A" w:rsidRDefault="00C37C3A" w:rsidP="00C37C3A"/>
    <w:p w14:paraId="566FCD35" w14:textId="77777777" w:rsidR="00C37C3A" w:rsidRDefault="00C37C3A" w:rsidP="00C37C3A"/>
    <w:p w14:paraId="633A3A61" w14:textId="77777777" w:rsidR="00C37C3A" w:rsidRDefault="00C37C3A" w:rsidP="00C37C3A"/>
    <w:p w14:paraId="3407065B" w14:textId="77777777" w:rsidR="00C37C3A" w:rsidRDefault="00C37C3A" w:rsidP="00C37C3A"/>
    <w:p w14:paraId="63EEB952" w14:textId="77777777" w:rsidR="00C37C3A" w:rsidRDefault="00C37C3A" w:rsidP="00C37C3A"/>
    <w:p w14:paraId="6E7F1BFD" w14:textId="77777777" w:rsidR="00C37C3A" w:rsidRDefault="00C37C3A" w:rsidP="00C37C3A"/>
    <w:p w14:paraId="46F39748" w14:textId="77777777" w:rsidR="00C37C3A" w:rsidRDefault="00C37C3A" w:rsidP="00C37C3A"/>
    <w:p w14:paraId="2B025F70" w14:textId="77777777" w:rsidR="00C37C3A" w:rsidRDefault="00C37C3A" w:rsidP="00C37C3A"/>
    <w:p w14:paraId="3ED6F5E6" w14:textId="77777777" w:rsidR="00C37C3A" w:rsidRDefault="00C37C3A" w:rsidP="00C37C3A"/>
    <w:p w14:paraId="5669D952" w14:textId="77777777" w:rsidR="00C37C3A" w:rsidRDefault="00C37C3A" w:rsidP="00C37C3A"/>
    <w:p w14:paraId="12A0F77C" w14:textId="77777777" w:rsidR="00C37C3A" w:rsidRDefault="00C37C3A" w:rsidP="00C37C3A"/>
    <w:p w14:paraId="5A3899DC" w14:textId="77777777" w:rsidR="00C37C3A" w:rsidRDefault="00C37C3A" w:rsidP="00C37C3A"/>
    <w:p w14:paraId="0EBB72B2" w14:textId="77777777" w:rsidR="00C37C3A" w:rsidRDefault="00C37C3A" w:rsidP="00C37C3A"/>
    <w:p w14:paraId="78A0F972" w14:textId="48736A22" w:rsidR="00C37C3A" w:rsidRDefault="00C37C3A" w:rsidP="00C37C3A">
      <w:r w:rsidRPr="00C37C3A">
        <w:t>Example of Abstraction in Python</w:t>
      </w:r>
    </w:p>
    <w:p w14:paraId="734FDEA9" w14:textId="77777777" w:rsidR="00C37C3A" w:rsidRDefault="00C37C3A" w:rsidP="00C37C3A"/>
    <w:p w14:paraId="4B451105" w14:textId="51B5F0CD" w:rsidR="00C37C3A" w:rsidRDefault="00C37C3A" w:rsidP="00C37C3A">
      <w:r>
        <w:rPr>
          <w:noProof/>
        </w:rPr>
        <w:lastRenderedPageBreak/>
        <w:drawing>
          <wp:inline distT="0" distB="0" distL="0" distR="0" wp14:anchorId="5F62EC4F" wp14:editId="482BD00F">
            <wp:extent cx="5943600" cy="5993130"/>
            <wp:effectExtent l="0" t="0" r="0" b="7620"/>
            <wp:docPr id="579633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5943600" cy="5993130"/>
                    </a:xfrm>
                    <a:prstGeom prst="rect">
                      <a:avLst/>
                    </a:prstGeom>
                    <a:noFill/>
                    <a:ln>
                      <a:noFill/>
                    </a:ln>
                  </pic:spPr>
                </pic:pic>
              </a:graphicData>
            </a:graphic>
          </wp:inline>
        </w:drawing>
      </w:r>
    </w:p>
    <w:p w14:paraId="396305E7" w14:textId="77777777" w:rsidR="000D66BA" w:rsidRDefault="000D66BA" w:rsidP="00C37C3A"/>
    <w:p w14:paraId="6CAFDE91" w14:textId="77777777" w:rsidR="000D66BA" w:rsidRDefault="000D66BA" w:rsidP="00C37C3A"/>
    <w:p w14:paraId="6BB71CD4" w14:textId="77777777" w:rsidR="000D66BA" w:rsidRDefault="000D66BA" w:rsidP="00C37C3A"/>
    <w:p w14:paraId="42560DB7" w14:textId="77777777" w:rsidR="000D66BA" w:rsidRDefault="000D66BA" w:rsidP="00C37C3A"/>
    <w:p w14:paraId="418752A3" w14:textId="77777777" w:rsidR="000D66BA" w:rsidRDefault="000D66BA" w:rsidP="00C37C3A"/>
    <w:p w14:paraId="077D2851" w14:textId="77777777" w:rsidR="000D66BA" w:rsidRDefault="000D66BA" w:rsidP="00C37C3A"/>
    <w:p w14:paraId="414A26A9" w14:textId="77777777" w:rsidR="000D66BA" w:rsidRDefault="000D66BA" w:rsidP="00C37C3A"/>
    <w:p w14:paraId="7EDF3358" w14:textId="77777777" w:rsidR="000D66BA" w:rsidRDefault="000D66BA" w:rsidP="00C37C3A"/>
    <w:p w14:paraId="482CF549" w14:textId="77777777" w:rsidR="000D66BA" w:rsidRDefault="000D66BA" w:rsidP="00C37C3A"/>
    <w:p w14:paraId="21727F66" w14:textId="77777777" w:rsidR="000D66BA" w:rsidRDefault="000D66BA" w:rsidP="00C37C3A"/>
    <w:p w14:paraId="29A11BF5" w14:textId="77777777" w:rsidR="000D66BA" w:rsidRDefault="000D66BA" w:rsidP="00C37C3A"/>
    <w:p w14:paraId="0128303A" w14:textId="77777777" w:rsidR="000D66BA" w:rsidRPr="000D66BA" w:rsidRDefault="000D66BA" w:rsidP="000D66BA">
      <w:pPr>
        <w:rPr>
          <w:b/>
          <w:bCs/>
          <w:lang w:val="en-IN"/>
        </w:rPr>
      </w:pPr>
      <w:r w:rsidRPr="000D66BA">
        <w:rPr>
          <w:b/>
          <w:bCs/>
          <w:lang w:val="en-IN"/>
        </w:rPr>
        <w:t>Explanation of the Example</w:t>
      </w:r>
    </w:p>
    <w:p w14:paraId="7DCECB40" w14:textId="77777777" w:rsidR="000D66BA" w:rsidRPr="000D66BA" w:rsidRDefault="000D66BA">
      <w:pPr>
        <w:numPr>
          <w:ilvl w:val="0"/>
          <w:numId w:val="74"/>
        </w:numPr>
        <w:rPr>
          <w:lang w:val="en-IN"/>
        </w:rPr>
      </w:pPr>
      <w:r w:rsidRPr="000D66BA">
        <w:rPr>
          <w:lang w:val="en-IN"/>
        </w:rPr>
        <w:lastRenderedPageBreak/>
        <w:t xml:space="preserve">The Vehicle class is abstract and defines the structure with two abstract methods: </w:t>
      </w:r>
      <w:proofErr w:type="spellStart"/>
      <w:r w:rsidRPr="000D66BA">
        <w:rPr>
          <w:u w:val="single"/>
          <w:lang w:val="en-IN"/>
        </w:rPr>
        <w:t>start_engine</w:t>
      </w:r>
      <w:proofErr w:type="spellEnd"/>
      <w:r w:rsidRPr="000D66BA">
        <w:rPr>
          <w:lang w:val="en-IN"/>
        </w:rPr>
        <w:t xml:space="preserve"> and </w:t>
      </w:r>
      <w:proofErr w:type="spellStart"/>
      <w:r w:rsidRPr="000D66BA">
        <w:rPr>
          <w:u w:val="single"/>
          <w:lang w:val="en-IN"/>
        </w:rPr>
        <w:t>stop_engine</w:t>
      </w:r>
      <w:proofErr w:type="spellEnd"/>
      <w:r w:rsidRPr="000D66BA">
        <w:rPr>
          <w:lang w:val="en-IN"/>
        </w:rPr>
        <w:t>.</w:t>
      </w:r>
    </w:p>
    <w:p w14:paraId="01586093" w14:textId="77777777" w:rsidR="000D66BA" w:rsidRPr="000D66BA" w:rsidRDefault="000D66BA">
      <w:pPr>
        <w:numPr>
          <w:ilvl w:val="0"/>
          <w:numId w:val="74"/>
        </w:numPr>
        <w:rPr>
          <w:lang w:val="en-IN"/>
        </w:rPr>
      </w:pPr>
      <w:r w:rsidRPr="000D66BA">
        <w:rPr>
          <w:lang w:val="en-IN"/>
        </w:rPr>
        <w:t>Concrete classes (Car and Bike) inherit from Vehicle and provide their own implementations for these methods.</w:t>
      </w:r>
    </w:p>
    <w:p w14:paraId="7BC6C7BE" w14:textId="77777777" w:rsidR="000D66BA" w:rsidRDefault="000D66BA">
      <w:pPr>
        <w:numPr>
          <w:ilvl w:val="0"/>
          <w:numId w:val="74"/>
        </w:numPr>
        <w:rPr>
          <w:lang w:val="en-IN"/>
        </w:rPr>
      </w:pPr>
      <w:r w:rsidRPr="000D66BA">
        <w:rPr>
          <w:lang w:val="en-IN"/>
        </w:rPr>
        <w:t xml:space="preserve">This ensures every subclass of Vehicle adheres to a common interface while allowing specific </w:t>
      </w:r>
      <w:proofErr w:type="spellStart"/>
      <w:r w:rsidRPr="000D66BA">
        <w:rPr>
          <w:u w:val="single"/>
          <w:lang w:val="en-IN"/>
        </w:rPr>
        <w:t>behavior</w:t>
      </w:r>
      <w:proofErr w:type="spellEnd"/>
      <w:r w:rsidRPr="000D66BA">
        <w:rPr>
          <w:lang w:val="en-IN"/>
        </w:rPr>
        <w:t>.</w:t>
      </w:r>
    </w:p>
    <w:p w14:paraId="367D8BE5" w14:textId="27FDA553" w:rsidR="000D66BA" w:rsidRPr="000D66BA" w:rsidRDefault="000D66BA" w:rsidP="000D66BA">
      <w:pPr>
        <w:rPr>
          <w:lang w:val="en-IN"/>
        </w:rPr>
      </w:pPr>
    </w:p>
    <w:p w14:paraId="096C9548" w14:textId="77777777" w:rsidR="000D66BA" w:rsidRPr="000D66BA" w:rsidRDefault="00000000" w:rsidP="000D66BA">
      <w:pPr>
        <w:rPr>
          <w:lang w:val="en-IN"/>
        </w:rPr>
      </w:pPr>
      <w:r>
        <w:rPr>
          <w:lang w:val="en-IN"/>
        </w:rPr>
        <w:pict w14:anchorId="4A26D7EC">
          <v:rect id="_x0000_i1134" style="width:0;height:1.5pt" o:hralign="center" o:hrstd="t" o:hr="t" fillcolor="#a0a0a0" stroked="f"/>
        </w:pict>
      </w:r>
    </w:p>
    <w:p w14:paraId="61BC5628" w14:textId="77777777" w:rsidR="000D66BA" w:rsidRDefault="000D66BA" w:rsidP="000D66BA">
      <w:pPr>
        <w:rPr>
          <w:b/>
          <w:bCs/>
          <w:lang w:val="en-IN"/>
        </w:rPr>
      </w:pPr>
    </w:p>
    <w:p w14:paraId="25A795DE" w14:textId="1DB5C7BD" w:rsidR="000D66BA" w:rsidRPr="000D66BA" w:rsidRDefault="000D66BA" w:rsidP="000D66BA">
      <w:pPr>
        <w:rPr>
          <w:b/>
          <w:bCs/>
          <w:lang w:val="en-IN"/>
        </w:rPr>
      </w:pPr>
      <w:r w:rsidRPr="000D66BA">
        <w:rPr>
          <w:b/>
          <w:bCs/>
          <w:lang w:val="en-IN"/>
        </w:rPr>
        <w:t>Advantages of Abstraction</w:t>
      </w:r>
    </w:p>
    <w:p w14:paraId="292D2DA8" w14:textId="77777777" w:rsidR="000D66BA" w:rsidRPr="000D66BA" w:rsidRDefault="000D66BA">
      <w:pPr>
        <w:numPr>
          <w:ilvl w:val="0"/>
          <w:numId w:val="75"/>
        </w:numPr>
        <w:rPr>
          <w:lang w:val="en-IN"/>
        </w:rPr>
      </w:pPr>
      <w:r w:rsidRPr="000D66BA">
        <w:rPr>
          <w:b/>
          <w:bCs/>
          <w:lang w:val="en-IN"/>
        </w:rPr>
        <w:t>Focus on Essential Features:</w:t>
      </w:r>
      <w:r w:rsidRPr="000D66BA">
        <w:rPr>
          <w:lang w:val="en-IN"/>
        </w:rPr>
        <w:t xml:space="preserve"> Provides a clear and simplified interface.</w:t>
      </w:r>
    </w:p>
    <w:p w14:paraId="453D4EDD" w14:textId="77777777" w:rsidR="000D66BA" w:rsidRPr="000D66BA" w:rsidRDefault="000D66BA">
      <w:pPr>
        <w:numPr>
          <w:ilvl w:val="0"/>
          <w:numId w:val="75"/>
        </w:numPr>
        <w:rPr>
          <w:lang w:val="en-IN"/>
        </w:rPr>
      </w:pPr>
      <w:r w:rsidRPr="000D66BA">
        <w:rPr>
          <w:b/>
          <w:bCs/>
          <w:lang w:val="en-IN"/>
        </w:rPr>
        <w:t>Code Reusability:</w:t>
      </w:r>
      <w:r w:rsidRPr="000D66BA">
        <w:rPr>
          <w:lang w:val="en-IN"/>
        </w:rPr>
        <w:t xml:space="preserve"> Abstract classes can define reusable </w:t>
      </w:r>
      <w:proofErr w:type="spellStart"/>
      <w:r w:rsidRPr="000D66BA">
        <w:rPr>
          <w:lang w:val="en-IN"/>
        </w:rPr>
        <w:t>behaviors</w:t>
      </w:r>
      <w:proofErr w:type="spellEnd"/>
      <w:r w:rsidRPr="000D66BA">
        <w:rPr>
          <w:lang w:val="en-IN"/>
        </w:rPr>
        <w:t>.</w:t>
      </w:r>
    </w:p>
    <w:p w14:paraId="5C073D0A" w14:textId="77777777" w:rsidR="000D66BA" w:rsidRPr="000D66BA" w:rsidRDefault="000D66BA">
      <w:pPr>
        <w:numPr>
          <w:ilvl w:val="0"/>
          <w:numId w:val="75"/>
        </w:numPr>
        <w:rPr>
          <w:lang w:val="en-IN"/>
        </w:rPr>
      </w:pPr>
      <w:r w:rsidRPr="000D66BA">
        <w:rPr>
          <w:b/>
          <w:bCs/>
          <w:lang w:val="en-IN"/>
        </w:rPr>
        <w:t>Improved Security:</w:t>
      </w:r>
      <w:r w:rsidRPr="000D66BA">
        <w:rPr>
          <w:lang w:val="en-IN"/>
        </w:rPr>
        <w:t xml:space="preserve"> Hides sensitive or unnecessary details from the end-user.</w:t>
      </w:r>
    </w:p>
    <w:p w14:paraId="1CBD90C9" w14:textId="77777777" w:rsidR="000D66BA" w:rsidRPr="000D66BA" w:rsidRDefault="000D66BA">
      <w:pPr>
        <w:numPr>
          <w:ilvl w:val="0"/>
          <w:numId w:val="75"/>
        </w:numPr>
        <w:rPr>
          <w:lang w:val="en-IN"/>
        </w:rPr>
      </w:pPr>
      <w:r w:rsidRPr="000D66BA">
        <w:rPr>
          <w:b/>
          <w:bCs/>
          <w:lang w:val="en-IN"/>
        </w:rPr>
        <w:t>Enhanced Flexibility:</w:t>
      </w:r>
      <w:r w:rsidRPr="000D66BA">
        <w:rPr>
          <w:lang w:val="en-IN"/>
        </w:rPr>
        <w:t xml:space="preserve"> Allows for easier implementation changes without affecting the interface.</w:t>
      </w:r>
    </w:p>
    <w:p w14:paraId="2F6834EE" w14:textId="77777777" w:rsidR="000D66BA" w:rsidRPr="000D66BA" w:rsidRDefault="00000000" w:rsidP="000D66BA">
      <w:pPr>
        <w:rPr>
          <w:lang w:val="en-IN"/>
        </w:rPr>
      </w:pPr>
      <w:r>
        <w:rPr>
          <w:lang w:val="en-IN"/>
        </w:rPr>
        <w:pict w14:anchorId="4F366262">
          <v:rect id="_x0000_i1135" style="width:0;height:1.5pt" o:hralign="center" o:hrstd="t" o:hr="t" fillcolor="#a0a0a0" stroked="f"/>
        </w:pict>
      </w:r>
    </w:p>
    <w:p w14:paraId="63250175" w14:textId="77777777" w:rsidR="000D66BA" w:rsidRDefault="000D66BA" w:rsidP="000D66BA">
      <w:pPr>
        <w:rPr>
          <w:b/>
          <w:bCs/>
          <w:lang w:val="en-IN"/>
        </w:rPr>
      </w:pPr>
    </w:p>
    <w:p w14:paraId="4BC353FE" w14:textId="7A106CA5" w:rsidR="000D66BA" w:rsidRPr="000D66BA" w:rsidRDefault="000D66BA" w:rsidP="000D66BA">
      <w:pPr>
        <w:rPr>
          <w:b/>
          <w:bCs/>
          <w:lang w:val="en-IN"/>
        </w:rPr>
      </w:pPr>
      <w:r w:rsidRPr="000D66BA">
        <w:rPr>
          <w:b/>
          <w:bCs/>
          <w:lang w:val="en-IN"/>
        </w:rPr>
        <w:t>Real-Life Analogy</w:t>
      </w:r>
    </w:p>
    <w:p w14:paraId="1F7A26B2" w14:textId="77777777" w:rsidR="000D66BA" w:rsidRPr="000D66BA" w:rsidRDefault="000D66BA" w:rsidP="000D66BA">
      <w:pPr>
        <w:rPr>
          <w:lang w:val="en-IN"/>
        </w:rPr>
      </w:pPr>
      <w:r w:rsidRPr="000D66BA">
        <w:rPr>
          <w:lang w:val="en-IN"/>
        </w:rPr>
        <w:t xml:space="preserve">Think of a </w:t>
      </w:r>
      <w:r w:rsidRPr="000D66BA">
        <w:rPr>
          <w:b/>
          <w:bCs/>
          <w:lang w:val="en-IN"/>
        </w:rPr>
        <w:t>TV remote</w:t>
      </w:r>
      <w:r w:rsidRPr="000D66BA">
        <w:rPr>
          <w:lang w:val="en-IN"/>
        </w:rPr>
        <w:t>:</w:t>
      </w:r>
    </w:p>
    <w:p w14:paraId="2C2B31F6" w14:textId="77777777" w:rsidR="000D66BA" w:rsidRPr="000D66BA" w:rsidRDefault="000D66BA">
      <w:pPr>
        <w:numPr>
          <w:ilvl w:val="0"/>
          <w:numId w:val="76"/>
        </w:numPr>
        <w:rPr>
          <w:lang w:val="en-IN"/>
        </w:rPr>
      </w:pPr>
      <w:r w:rsidRPr="000D66BA">
        <w:rPr>
          <w:lang w:val="en-IN"/>
        </w:rPr>
        <w:t>You can use buttons like "Power," "Volume Up," and "Channel Down" without knowing the internal circuitry.</w:t>
      </w:r>
    </w:p>
    <w:p w14:paraId="10288628" w14:textId="77777777" w:rsidR="000D66BA" w:rsidRPr="000D66BA" w:rsidRDefault="000D66BA">
      <w:pPr>
        <w:numPr>
          <w:ilvl w:val="0"/>
          <w:numId w:val="76"/>
        </w:numPr>
        <w:rPr>
          <w:lang w:val="en-IN"/>
        </w:rPr>
      </w:pPr>
      <w:r w:rsidRPr="000D66BA">
        <w:rPr>
          <w:lang w:val="en-IN"/>
        </w:rPr>
        <w:t xml:space="preserve">The remote </w:t>
      </w:r>
      <w:r w:rsidRPr="000D66BA">
        <w:rPr>
          <w:b/>
          <w:bCs/>
          <w:lang w:val="en-IN"/>
        </w:rPr>
        <w:t>abstracts</w:t>
      </w:r>
      <w:r w:rsidRPr="000D66BA">
        <w:rPr>
          <w:lang w:val="en-IN"/>
        </w:rPr>
        <w:t xml:space="preserve"> the complexity and provides a simple interface for the user.</w:t>
      </w:r>
    </w:p>
    <w:p w14:paraId="7DAF738F" w14:textId="77777777" w:rsidR="000D66BA" w:rsidRPr="000D66BA" w:rsidRDefault="00000000" w:rsidP="000D66BA">
      <w:pPr>
        <w:rPr>
          <w:lang w:val="en-IN"/>
        </w:rPr>
      </w:pPr>
      <w:r>
        <w:rPr>
          <w:lang w:val="en-IN"/>
        </w:rPr>
        <w:pict w14:anchorId="746927C9">
          <v:rect id="_x0000_i1136" style="width:0;height:1.5pt" o:hralign="center" o:hrstd="t" o:hr="t" fillcolor="#a0a0a0" stroked="f"/>
        </w:pict>
      </w:r>
    </w:p>
    <w:p w14:paraId="5FAFE5D1" w14:textId="77777777" w:rsidR="000D66BA" w:rsidRDefault="000D66BA" w:rsidP="000D66BA">
      <w:pPr>
        <w:rPr>
          <w:b/>
          <w:bCs/>
          <w:lang w:val="en-IN"/>
        </w:rPr>
      </w:pPr>
    </w:p>
    <w:p w14:paraId="4EF13CA5" w14:textId="7A8872FA" w:rsidR="000D66BA" w:rsidRPr="000D66BA" w:rsidRDefault="000D66BA" w:rsidP="000D66BA">
      <w:pPr>
        <w:rPr>
          <w:b/>
          <w:bCs/>
          <w:lang w:val="en-IN"/>
        </w:rPr>
      </w:pPr>
      <w:r w:rsidRPr="000D66BA">
        <w:rPr>
          <w:b/>
          <w:bCs/>
          <w:lang w:val="en-IN"/>
        </w:rPr>
        <w:t>Practical Use Cases</w:t>
      </w:r>
    </w:p>
    <w:p w14:paraId="17B05DFC" w14:textId="77777777" w:rsidR="000D66BA" w:rsidRPr="000D66BA" w:rsidRDefault="000D66BA">
      <w:pPr>
        <w:numPr>
          <w:ilvl w:val="0"/>
          <w:numId w:val="77"/>
        </w:numPr>
        <w:rPr>
          <w:lang w:val="en-IN"/>
        </w:rPr>
      </w:pPr>
      <w:r w:rsidRPr="000D66BA">
        <w:rPr>
          <w:b/>
          <w:bCs/>
          <w:lang w:val="en-IN"/>
        </w:rPr>
        <w:t>Software Development Frameworks:</w:t>
      </w:r>
      <w:r w:rsidRPr="000D66BA">
        <w:rPr>
          <w:lang w:val="en-IN"/>
        </w:rPr>
        <w:t xml:space="preserve"> Abstract classes define the skeleton of application workflows.</w:t>
      </w:r>
    </w:p>
    <w:p w14:paraId="6412506E" w14:textId="77777777" w:rsidR="000D66BA" w:rsidRPr="000D66BA" w:rsidRDefault="000D66BA">
      <w:pPr>
        <w:numPr>
          <w:ilvl w:val="0"/>
          <w:numId w:val="77"/>
        </w:numPr>
        <w:rPr>
          <w:lang w:val="en-IN"/>
        </w:rPr>
      </w:pPr>
      <w:r w:rsidRPr="000D66BA">
        <w:rPr>
          <w:b/>
          <w:bCs/>
          <w:lang w:val="en-IN"/>
        </w:rPr>
        <w:t>API Design:</w:t>
      </w:r>
      <w:r w:rsidRPr="000D66BA">
        <w:rPr>
          <w:lang w:val="en-IN"/>
        </w:rPr>
        <w:t xml:space="preserve"> Exposing only necessary endpoints to users while hiding internal mechanisms.</w:t>
      </w:r>
    </w:p>
    <w:p w14:paraId="2DA47B88" w14:textId="77777777" w:rsidR="000D66BA" w:rsidRPr="000D66BA" w:rsidRDefault="000D66BA">
      <w:pPr>
        <w:numPr>
          <w:ilvl w:val="0"/>
          <w:numId w:val="77"/>
        </w:numPr>
        <w:rPr>
          <w:lang w:val="en-IN"/>
        </w:rPr>
      </w:pPr>
      <w:r w:rsidRPr="000D66BA">
        <w:rPr>
          <w:b/>
          <w:bCs/>
          <w:lang w:val="en-IN"/>
        </w:rPr>
        <w:t>Device Drivers:</w:t>
      </w:r>
      <w:r w:rsidRPr="000D66BA">
        <w:rPr>
          <w:lang w:val="en-IN"/>
        </w:rPr>
        <w:t xml:space="preserve"> Ensuring all devices adhere to a standard interface.</w:t>
      </w:r>
    </w:p>
    <w:p w14:paraId="18E56238" w14:textId="77777777" w:rsidR="000D66BA" w:rsidRDefault="000D66BA" w:rsidP="00C37C3A"/>
    <w:p w14:paraId="589694F5" w14:textId="7CD2AC24" w:rsidR="000D66BA" w:rsidRDefault="00000000" w:rsidP="000D66BA">
      <w:pPr>
        <w:tabs>
          <w:tab w:val="left" w:pos="3383"/>
        </w:tabs>
      </w:pPr>
      <w:r>
        <w:rPr>
          <w:lang w:val="en-IN"/>
        </w:rPr>
        <w:pict w14:anchorId="20BFE576">
          <v:rect id="_x0000_i1137" style="width:0;height:1.5pt" o:hralign="center" o:hrstd="t" o:hr="t" fillcolor="#a0a0a0" stroked="f"/>
        </w:pict>
      </w:r>
    </w:p>
    <w:p w14:paraId="15A8A844" w14:textId="66D370AD" w:rsidR="000D66BA" w:rsidRDefault="000D66BA" w:rsidP="000D66BA">
      <w:pPr>
        <w:tabs>
          <w:tab w:val="left" w:pos="3383"/>
        </w:tabs>
      </w:pPr>
    </w:p>
    <w:p w14:paraId="09A51EDB" w14:textId="5F204A46" w:rsidR="000D66BA" w:rsidRDefault="000D66BA" w:rsidP="000D66BA">
      <w:pPr>
        <w:tabs>
          <w:tab w:val="left" w:pos="3383"/>
        </w:tabs>
      </w:pPr>
      <w:r w:rsidRPr="000D66BA">
        <w:t>Difference Between Abstraction and Encapsulation</w:t>
      </w:r>
    </w:p>
    <w:p w14:paraId="3692EEF5" w14:textId="77777777" w:rsidR="000D66BA" w:rsidRDefault="000D66BA" w:rsidP="000D66BA">
      <w:pPr>
        <w:tabs>
          <w:tab w:val="left" w:pos="3383"/>
        </w:tabs>
      </w:pPr>
    </w:p>
    <w:p w14:paraId="3AA1B529" w14:textId="11F3BF86" w:rsidR="000D66BA" w:rsidRDefault="000D66BA" w:rsidP="000D66BA">
      <w:pPr>
        <w:tabs>
          <w:tab w:val="left" w:pos="3383"/>
        </w:tabs>
      </w:pPr>
      <w:r w:rsidRPr="000D66BA">
        <w:rPr>
          <w:noProof/>
        </w:rPr>
        <w:drawing>
          <wp:inline distT="0" distB="0" distL="0" distR="0" wp14:anchorId="4F073E56" wp14:editId="2E233116">
            <wp:extent cx="5943600" cy="1296035"/>
            <wp:effectExtent l="0" t="0" r="0" b="0"/>
            <wp:docPr id="11753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3319" name=""/>
                    <pic:cNvPicPr/>
                  </pic:nvPicPr>
                  <pic:blipFill>
                    <a:blip r:embed="rId211"/>
                    <a:stretch>
                      <a:fillRect/>
                    </a:stretch>
                  </pic:blipFill>
                  <pic:spPr>
                    <a:xfrm>
                      <a:off x="0" y="0"/>
                      <a:ext cx="5943600" cy="1296035"/>
                    </a:xfrm>
                    <a:prstGeom prst="rect">
                      <a:avLst/>
                    </a:prstGeom>
                  </pic:spPr>
                </pic:pic>
              </a:graphicData>
            </a:graphic>
          </wp:inline>
        </w:drawing>
      </w:r>
    </w:p>
    <w:p w14:paraId="1784FC01" w14:textId="77777777" w:rsidR="000D66BA" w:rsidRDefault="000D66BA" w:rsidP="000D66BA">
      <w:pPr>
        <w:tabs>
          <w:tab w:val="left" w:pos="3383"/>
        </w:tabs>
      </w:pPr>
    </w:p>
    <w:p w14:paraId="5066D95B" w14:textId="5551DDDB" w:rsidR="000D66BA" w:rsidRDefault="00000000" w:rsidP="000D66BA">
      <w:pPr>
        <w:tabs>
          <w:tab w:val="left" w:pos="3383"/>
        </w:tabs>
      </w:pPr>
      <w:r>
        <w:rPr>
          <w:lang w:val="en-IN"/>
        </w:rPr>
        <w:pict w14:anchorId="1B09781E">
          <v:rect id="_x0000_i1138" style="width:0;height:1.5pt" o:hralign="center" o:hrstd="t" o:hr="t" fillcolor="#a0a0a0" stroked="f"/>
        </w:pict>
      </w:r>
    </w:p>
    <w:p w14:paraId="02C2A0EB" w14:textId="7FA3F7D0" w:rsidR="000D66BA" w:rsidRDefault="000D66BA" w:rsidP="000D66BA">
      <w:pPr>
        <w:tabs>
          <w:tab w:val="left" w:pos="3383"/>
        </w:tabs>
      </w:pPr>
    </w:p>
    <w:p w14:paraId="1298DDD3" w14:textId="77777777" w:rsidR="000D66BA" w:rsidRDefault="000D66BA" w:rsidP="000D66BA">
      <w:pPr>
        <w:tabs>
          <w:tab w:val="left" w:pos="3383"/>
        </w:tabs>
      </w:pPr>
    </w:p>
    <w:p w14:paraId="67E1E302" w14:textId="77777777" w:rsidR="000D66BA" w:rsidRDefault="000D66BA" w:rsidP="000D66BA">
      <w:pPr>
        <w:tabs>
          <w:tab w:val="left" w:pos="3383"/>
        </w:tabs>
      </w:pPr>
    </w:p>
    <w:p w14:paraId="1A30F3C8" w14:textId="77777777" w:rsidR="000D66BA" w:rsidRDefault="000D66BA" w:rsidP="000D66BA">
      <w:pPr>
        <w:tabs>
          <w:tab w:val="left" w:pos="3383"/>
        </w:tabs>
      </w:pPr>
    </w:p>
    <w:p w14:paraId="5B82066F" w14:textId="77777777" w:rsidR="000D66BA" w:rsidRPr="000D66BA" w:rsidRDefault="000D66BA" w:rsidP="000D66BA">
      <w:pPr>
        <w:tabs>
          <w:tab w:val="left" w:pos="3383"/>
        </w:tabs>
        <w:rPr>
          <w:b/>
          <w:bCs/>
          <w:lang w:val="en-IN"/>
        </w:rPr>
      </w:pPr>
      <w:r w:rsidRPr="000D66BA">
        <w:rPr>
          <w:b/>
          <w:bCs/>
          <w:lang w:val="en-IN"/>
        </w:rPr>
        <w:t>Common Mistakes</w:t>
      </w:r>
    </w:p>
    <w:p w14:paraId="263DC24B" w14:textId="77777777" w:rsidR="000D66BA" w:rsidRPr="000D66BA" w:rsidRDefault="000D66BA">
      <w:pPr>
        <w:numPr>
          <w:ilvl w:val="0"/>
          <w:numId w:val="78"/>
        </w:numPr>
        <w:tabs>
          <w:tab w:val="left" w:pos="3383"/>
        </w:tabs>
        <w:rPr>
          <w:lang w:val="en-IN"/>
        </w:rPr>
      </w:pPr>
      <w:r w:rsidRPr="000D66BA">
        <w:rPr>
          <w:b/>
          <w:bCs/>
          <w:lang w:val="en-IN"/>
        </w:rPr>
        <w:lastRenderedPageBreak/>
        <w:t>Direct Instantiation of Abstract Classes:</w:t>
      </w:r>
      <w:r w:rsidRPr="000D66BA">
        <w:rPr>
          <w:lang w:val="en-IN"/>
        </w:rPr>
        <w:t xml:space="preserve"> Attempting to create an object of an abstract class will result in an error:</w:t>
      </w:r>
    </w:p>
    <w:p w14:paraId="52F56E3C" w14:textId="77777777" w:rsidR="000D66BA" w:rsidRDefault="000D66BA" w:rsidP="000D66BA">
      <w:pPr>
        <w:tabs>
          <w:tab w:val="left" w:pos="3383"/>
        </w:tabs>
      </w:pPr>
    </w:p>
    <w:p w14:paraId="685121ED" w14:textId="1FFB3335" w:rsidR="000D66BA" w:rsidRDefault="000D66BA" w:rsidP="000D66BA">
      <w:pPr>
        <w:tabs>
          <w:tab w:val="left" w:pos="3383"/>
        </w:tabs>
      </w:pPr>
      <w:r w:rsidRPr="000D66BA">
        <w:rPr>
          <w:noProof/>
        </w:rPr>
        <w:drawing>
          <wp:inline distT="0" distB="0" distL="0" distR="0" wp14:anchorId="02E83A7F" wp14:editId="37A63E21">
            <wp:extent cx="5943600" cy="481965"/>
            <wp:effectExtent l="0" t="0" r="0" b="0"/>
            <wp:docPr id="791810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10821" name=""/>
                    <pic:cNvPicPr/>
                  </pic:nvPicPr>
                  <pic:blipFill>
                    <a:blip r:embed="rId212"/>
                    <a:stretch>
                      <a:fillRect/>
                    </a:stretch>
                  </pic:blipFill>
                  <pic:spPr>
                    <a:xfrm>
                      <a:off x="0" y="0"/>
                      <a:ext cx="5943600" cy="481965"/>
                    </a:xfrm>
                    <a:prstGeom prst="rect">
                      <a:avLst/>
                    </a:prstGeom>
                  </pic:spPr>
                </pic:pic>
              </a:graphicData>
            </a:graphic>
          </wp:inline>
        </w:drawing>
      </w:r>
    </w:p>
    <w:p w14:paraId="42ECD0E1" w14:textId="77777777" w:rsidR="000D66BA" w:rsidRDefault="000D66BA" w:rsidP="000D66BA">
      <w:pPr>
        <w:tabs>
          <w:tab w:val="left" w:pos="3383"/>
        </w:tabs>
      </w:pPr>
    </w:p>
    <w:p w14:paraId="29219463" w14:textId="77777777" w:rsidR="000D66BA" w:rsidRDefault="000D66BA">
      <w:pPr>
        <w:pStyle w:val="ListParagraph"/>
        <w:numPr>
          <w:ilvl w:val="0"/>
          <w:numId w:val="78"/>
        </w:numPr>
        <w:tabs>
          <w:tab w:val="left" w:pos="3383"/>
        </w:tabs>
      </w:pPr>
      <w:r w:rsidRPr="000D66BA">
        <w:rPr>
          <w:b/>
          <w:bCs/>
        </w:rPr>
        <w:t>Omitting Abstract Method Implementation:</w:t>
      </w:r>
      <w:r w:rsidRPr="000D66BA">
        <w:t xml:space="preserve"> If a subclass fails to implement all abstract </w:t>
      </w:r>
    </w:p>
    <w:p w14:paraId="7CF9475E" w14:textId="2408144A" w:rsidR="009B611D" w:rsidRDefault="000D66BA" w:rsidP="009B611D">
      <w:pPr>
        <w:pStyle w:val="ListParagraph"/>
        <w:tabs>
          <w:tab w:val="left" w:pos="3383"/>
        </w:tabs>
      </w:pPr>
      <w:r w:rsidRPr="000D66BA">
        <w:t>methods, it will also become abstract and cannot be instantiated.</w:t>
      </w:r>
    </w:p>
    <w:p w14:paraId="2C37BEA8" w14:textId="77777777" w:rsidR="009B611D" w:rsidRDefault="009B611D" w:rsidP="009B611D">
      <w:pPr>
        <w:tabs>
          <w:tab w:val="left" w:pos="3383"/>
        </w:tabs>
      </w:pPr>
    </w:p>
    <w:p w14:paraId="2C152F0F" w14:textId="77777777" w:rsidR="009B611D" w:rsidRDefault="009B611D" w:rsidP="009B611D">
      <w:pPr>
        <w:tabs>
          <w:tab w:val="left" w:pos="3383"/>
        </w:tabs>
      </w:pPr>
    </w:p>
    <w:p w14:paraId="7C575ECE" w14:textId="77777777" w:rsidR="009B611D" w:rsidRDefault="009B611D" w:rsidP="009B611D">
      <w:pPr>
        <w:tabs>
          <w:tab w:val="left" w:pos="3383"/>
        </w:tabs>
      </w:pPr>
    </w:p>
    <w:p w14:paraId="3EE95009" w14:textId="77777777" w:rsidR="009B611D" w:rsidRDefault="009B611D" w:rsidP="009B611D">
      <w:pPr>
        <w:tabs>
          <w:tab w:val="left" w:pos="3383"/>
        </w:tabs>
      </w:pPr>
    </w:p>
    <w:p w14:paraId="5DEC1349" w14:textId="77777777" w:rsidR="009B611D" w:rsidRDefault="009B611D" w:rsidP="009B611D">
      <w:pPr>
        <w:tabs>
          <w:tab w:val="left" w:pos="3383"/>
        </w:tabs>
      </w:pPr>
    </w:p>
    <w:p w14:paraId="31C934D3" w14:textId="77777777" w:rsidR="009B611D" w:rsidRDefault="009B611D" w:rsidP="009B611D">
      <w:pPr>
        <w:tabs>
          <w:tab w:val="left" w:pos="3383"/>
        </w:tabs>
      </w:pPr>
    </w:p>
    <w:p w14:paraId="025B409D" w14:textId="77777777" w:rsidR="009B611D" w:rsidRDefault="009B611D" w:rsidP="009B611D">
      <w:pPr>
        <w:tabs>
          <w:tab w:val="left" w:pos="3383"/>
        </w:tabs>
      </w:pPr>
    </w:p>
    <w:p w14:paraId="4F88A83D" w14:textId="77777777" w:rsidR="009B611D" w:rsidRDefault="009B611D" w:rsidP="009B611D">
      <w:pPr>
        <w:tabs>
          <w:tab w:val="left" w:pos="3383"/>
        </w:tabs>
      </w:pPr>
    </w:p>
    <w:p w14:paraId="64680DC9" w14:textId="77777777" w:rsidR="009B611D" w:rsidRDefault="009B611D" w:rsidP="009B611D">
      <w:pPr>
        <w:tabs>
          <w:tab w:val="left" w:pos="3383"/>
        </w:tabs>
      </w:pPr>
    </w:p>
    <w:p w14:paraId="3643C6D1" w14:textId="77777777" w:rsidR="009B611D" w:rsidRDefault="009B611D" w:rsidP="009B611D">
      <w:pPr>
        <w:tabs>
          <w:tab w:val="left" w:pos="3383"/>
        </w:tabs>
      </w:pPr>
    </w:p>
    <w:p w14:paraId="664FCDA2" w14:textId="77777777" w:rsidR="009B611D" w:rsidRDefault="009B611D" w:rsidP="009B611D">
      <w:pPr>
        <w:tabs>
          <w:tab w:val="left" w:pos="3383"/>
        </w:tabs>
      </w:pPr>
    </w:p>
    <w:p w14:paraId="2EE31043" w14:textId="77777777" w:rsidR="009B611D" w:rsidRDefault="009B611D" w:rsidP="009B611D">
      <w:pPr>
        <w:tabs>
          <w:tab w:val="left" w:pos="3383"/>
        </w:tabs>
      </w:pPr>
    </w:p>
    <w:p w14:paraId="3C231112" w14:textId="77777777" w:rsidR="009B611D" w:rsidRDefault="009B611D" w:rsidP="009B611D">
      <w:pPr>
        <w:tabs>
          <w:tab w:val="left" w:pos="3383"/>
        </w:tabs>
      </w:pPr>
    </w:p>
    <w:p w14:paraId="0A143F1A" w14:textId="77777777" w:rsidR="009B611D" w:rsidRDefault="009B611D" w:rsidP="009B611D">
      <w:pPr>
        <w:tabs>
          <w:tab w:val="left" w:pos="3383"/>
        </w:tabs>
      </w:pPr>
    </w:p>
    <w:p w14:paraId="44525CDB" w14:textId="77777777" w:rsidR="009B611D" w:rsidRDefault="009B611D" w:rsidP="009B611D">
      <w:pPr>
        <w:tabs>
          <w:tab w:val="left" w:pos="3383"/>
        </w:tabs>
      </w:pPr>
    </w:p>
    <w:p w14:paraId="56F0C9A4" w14:textId="77777777" w:rsidR="009B611D" w:rsidRDefault="009B611D" w:rsidP="009B611D">
      <w:pPr>
        <w:tabs>
          <w:tab w:val="left" w:pos="3383"/>
        </w:tabs>
      </w:pPr>
    </w:p>
    <w:p w14:paraId="0764215F" w14:textId="77777777" w:rsidR="009B611D" w:rsidRDefault="009B611D" w:rsidP="009B611D">
      <w:pPr>
        <w:tabs>
          <w:tab w:val="left" w:pos="3383"/>
        </w:tabs>
      </w:pPr>
    </w:p>
    <w:p w14:paraId="4B230695" w14:textId="77777777" w:rsidR="009B611D" w:rsidRDefault="009B611D" w:rsidP="009B611D">
      <w:pPr>
        <w:tabs>
          <w:tab w:val="left" w:pos="3383"/>
        </w:tabs>
      </w:pPr>
    </w:p>
    <w:p w14:paraId="062A2D06" w14:textId="77777777" w:rsidR="009B611D" w:rsidRDefault="009B611D" w:rsidP="009B611D">
      <w:pPr>
        <w:tabs>
          <w:tab w:val="left" w:pos="3383"/>
        </w:tabs>
      </w:pPr>
    </w:p>
    <w:p w14:paraId="02C0D616" w14:textId="77777777" w:rsidR="009B611D" w:rsidRDefault="009B611D" w:rsidP="009B611D">
      <w:pPr>
        <w:tabs>
          <w:tab w:val="left" w:pos="3383"/>
        </w:tabs>
      </w:pPr>
    </w:p>
    <w:p w14:paraId="7E6B5614" w14:textId="77777777" w:rsidR="009B611D" w:rsidRDefault="009B611D" w:rsidP="009B611D">
      <w:pPr>
        <w:tabs>
          <w:tab w:val="left" w:pos="3383"/>
        </w:tabs>
      </w:pPr>
    </w:p>
    <w:p w14:paraId="7AA11582" w14:textId="77777777" w:rsidR="009B611D" w:rsidRDefault="009B611D" w:rsidP="009B611D">
      <w:pPr>
        <w:tabs>
          <w:tab w:val="left" w:pos="3383"/>
        </w:tabs>
      </w:pPr>
    </w:p>
    <w:p w14:paraId="25DC1418" w14:textId="77777777" w:rsidR="009B611D" w:rsidRDefault="009B611D" w:rsidP="009B611D">
      <w:pPr>
        <w:tabs>
          <w:tab w:val="left" w:pos="3383"/>
        </w:tabs>
      </w:pPr>
    </w:p>
    <w:p w14:paraId="7C533A46" w14:textId="77777777" w:rsidR="009B611D" w:rsidRDefault="009B611D" w:rsidP="009B611D">
      <w:pPr>
        <w:tabs>
          <w:tab w:val="left" w:pos="3383"/>
        </w:tabs>
      </w:pPr>
    </w:p>
    <w:p w14:paraId="40C5954C" w14:textId="77777777" w:rsidR="009B611D" w:rsidRDefault="009B611D" w:rsidP="009B611D">
      <w:pPr>
        <w:tabs>
          <w:tab w:val="left" w:pos="3383"/>
        </w:tabs>
      </w:pPr>
    </w:p>
    <w:p w14:paraId="6F4E6845" w14:textId="77777777" w:rsidR="009B611D" w:rsidRDefault="009B611D" w:rsidP="009B611D">
      <w:pPr>
        <w:tabs>
          <w:tab w:val="left" w:pos="3383"/>
        </w:tabs>
      </w:pPr>
    </w:p>
    <w:p w14:paraId="44B75B25" w14:textId="77777777" w:rsidR="009B611D" w:rsidRDefault="009B611D" w:rsidP="009B611D">
      <w:pPr>
        <w:tabs>
          <w:tab w:val="left" w:pos="3383"/>
        </w:tabs>
      </w:pPr>
    </w:p>
    <w:p w14:paraId="65B57FA0" w14:textId="77777777" w:rsidR="009B611D" w:rsidRDefault="009B611D" w:rsidP="009B611D">
      <w:pPr>
        <w:tabs>
          <w:tab w:val="left" w:pos="3383"/>
        </w:tabs>
      </w:pPr>
    </w:p>
    <w:p w14:paraId="0B89C380" w14:textId="77777777" w:rsidR="009B611D" w:rsidRDefault="009B611D" w:rsidP="009B611D">
      <w:pPr>
        <w:tabs>
          <w:tab w:val="left" w:pos="3383"/>
        </w:tabs>
      </w:pPr>
    </w:p>
    <w:p w14:paraId="71066F3C" w14:textId="77777777" w:rsidR="009B611D" w:rsidRDefault="009B611D" w:rsidP="009B611D">
      <w:pPr>
        <w:tabs>
          <w:tab w:val="left" w:pos="3383"/>
        </w:tabs>
      </w:pPr>
    </w:p>
    <w:p w14:paraId="00577172" w14:textId="77777777" w:rsidR="009B611D" w:rsidRDefault="009B611D" w:rsidP="009B611D">
      <w:pPr>
        <w:tabs>
          <w:tab w:val="left" w:pos="3383"/>
        </w:tabs>
      </w:pPr>
    </w:p>
    <w:p w14:paraId="04606B03" w14:textId="77777777" w:rsidR="009B611D" w:rsidRDefault="009B611D" w:rsidP="009B611D">
      <w:pPr>
        <w:tabs>
          <w:tab w:val="left" w:pos="3383"/>
        </w:tabs>
      </w:pPr>
    </w:p>
    <w:p w14:paraId="56433D38" w14:textId="77777777" w:rsidR="009B611D" w:rsidRDefault="009B611D" w:rsidP="009B611D">
      <w:pPr>
        <w:tabs>
          <w:tab w:val="left" w:pos="3383"/>
        </w:tabs>
      </w:pPr>
    </w:p>
    <w:p w14:paraId="7A2406A2" w14:textId="77777777" w:rsidR="009B611D" w:rsidRDefault="009B611D" w:rsidP="009B611D">
      <w:pPr>
        <w:tabs>
          <w:tab w:val="left" w:pos="3383"/>
        </w:tabs>
      </w:pPr>
    </w:p>
    <w:p w14:paraId="7A9AD7A8" w14:textId="77777777" w:rsidR="009B611D" w:rsidRDefault="009B611D" w:rsidP="009B611D">
      <w:pPr>
        <w:tabs>
          <w:tab w:val="left" w:pos="3383"/>
        </w:tabs>
      </w:pPr>
    </w:p>
    <w:p w14:paraId="1C8EBE8C" w14:textId="77777777" w:rsidR="009B611D" w:rsidRDefault="009B611D" w:rsidP="009B611D">
      <w:pPr>
        <w:tabs>
          <w:tab w:val="left" w:pos="3383"/>
        </w:tabs>
      </w:pPr>
    </w:p>
    <w:p w14:paraId="0A740B86" w14:textId="77777777" w:rsidR="009B611D" w:rsidRDefault="009B611D" w:rsidP="009B611D">
      <w:pPr>
        <w:tabs>
          <w:tab w:val="left" w:pos="3383"/>
        </w:tabs>
      </w:pPr>
    </w:p>
    <w:p w14:paraId="24A06E41" w14:textId="77777777" w:rsidR="009B611D" w:rsidRDefault="009B611D" w:rsidP="009B611D">
      <w:pPr>
        <w:tabs>
          <w:tab w:val="left" w:pos="3383"/>
        </w:tabs>
      </w:pPr>
    </w:p>
    <w:p w14:paraId="0DCD5C26" w14:textId="38FC87AC" w:rsidR="009B611D" w:rsidRDefault="009B611D" w:rsidP="009B611D">
      <w:pPr>
        <w:tabs>
          <w:tab w:val="left" w:pos="3383"/>
        </w:tabs>
        <w:rPr>
          <w:sz w:val="44"/>
          <w:szCs w:val="44"/>
        </w:rPr>
      </w:pPr>
      <w:r w:rsidRPr="009B611D">
        <w:rPr>
          <w:sz w:val="44"/>
          <w:szCs w:val="44"/>
        </w:rPr>
        <w:lastRenderedPageBreak/>
        <w:t>Encapsulation</w:t>
      </w:r>
      <w:r>
        <w:rPr>
          <w:sz w:val="44"/>
          <w:szCs w:val="44"/>
        </w:rPr>
        <w:t>:</w:t>
      </w:r>
    </w:p>
    <w:p w14:paraId="19F50AC9" w14:textId="77777777" w:rsidR="009B611D" w:rsidRDefault="009B611D" w:rsidP="009B611D">
      <w:pPr>
        <w:tabs>
          <w:tab w:val="left" w:pos="3383"/>
        </w:tabs>
        <w:rPr>
          <w:sz w:val="28"/>
          <w:szCs w:val="28"/>
        </w:rPr>
      </w:pPr>
    </w:p>
    <w:p w14:paraId="0173E33B" w14:textId="77777777" w:rsidR="00DE38F5" w:rsidRPr="00DE38F5" w:rsidRDefault="00DE38F5" w:rsidP="00DE38F5">
      <w:pPr>
        <w:tabs>
          <w:tab w:val="left" w:pos="3383"/>
        </w:tabs>
        <w:rPr>
          <w:sz w:val="28"/>
          <w:szCs w:val="28"/>
          <w:lang w:val="en-IN"/>
        </w:rPr>
      </w:pPr>
      <w:r w:rsidRPr="00DE38F5">
        <w:rPr>
          <w:sz w:val="28"/>
          <w:szCs w:val="28"/>
          <w:lang w:val="en-IN"/>
        </w:rPr>
        <w:t>Encapsulation is one of the fundamental principles of Object-Oriented Programming (OOP). It refers to bundling the data (attributes) and the methods (functions) that operate on that data into a single unit, typically a class. Encapsulation helps protect the data from unauthorized access and provides controlled ways to manipulate it.</w:t>
      </w:r>
    </w:p>
    <w:p w14:paraId="55E10A4D" w14:textId="77777777" w:rsidR="00DE38F5" w:rsidRPr="00DE38F5" w:rsidRDefault="00000000" w:rsidP="00DE38F5">
      <w:pPr>
        <w:tabs>
          <w:tab w:val="left" w:pos="3383"/>
        </w:tabs>
        <w:rPr>
          <w:sz w:val="28"/>
          <w:szCs w:val="28"/>
          <w:lang w:val="en-IN"/>
        </w:rPr>
      </w:pPr>
      <w:r>
        <w:rPr>
          <w:sz w:val="28"/>
          <w:szCs w:val="28"/>
          <w:lang w:val="en-IN"/>
        </w:rPr>
        <w:pict w14:anchorId="2CE352DB">
          <v:rect id="_x0000_i1139" style="width:0;height:1.5pt" o:hralign="center" o:hrstd="t" o:hr="t" fillcolor="#a0a0a0" stroked="f"/>
        </w:pict>
      </w:r>
    </w:p>
    <w:p w14:paraId="26E6B9DA" w14:textId="77777777" w:rsidR="00DE38F5" w:rsidRDefault="00DE38F5" w:rsidP="00DE38F5">
      <w:pPr>
        <w:tabs>
          <w:tab w:val="left" w:pos="3383"/>
        </w:tabs>
        <w:rPr>
          <w:b/>
          <w:bCs/>
          <w:sz w:val="28"/>
          <w:szCs w:val="28"/>
          <w:lang w:val="en-IN"/>
        </w:rPr>
      </w:pPr>
    </w:p>
    <w:p w14:paraId="35550AD6" w14:textId="1433EBB8" w:rsidR="00DE38F5" w:rsidRPr="00DE38F5" w:rsidRDefault="00DE38F5" w:rsidP="00DE38F5">
      <w:pPr>
        <w:tabs>
          <w:tab w:val="left" w:pos="3383"/>
        </w:tabs>
        <w:rPr>
          <w:b/>
          <w:bCs/>
          <w:sz w:val="28"/>
          <w:szCs w:val="28"/>
          <w:lang w:val="en-IN"/>
        </w:rPr>
      </w:pPr>
      <w:r w:rsidRPr="00DE38F5">
        <w:rPr>
          <w:b/>
          <w:bCs/>
          <w:sz w:val="28"/>
          <w:szCs w:val="28"/>
          <w:lang w:val="en-IN"/>
        </w:rPr>
        <w:t>Key Concepts of Encapsulation</w:t>
      </w:r>
    </w:p>
    <w:p w14:paraId="1A8D7109" w14:textId="77777777" w:rsidR="00DE38F5" w:rsidRPr="00DE38F5" w:rsidRDefault="00DE38F5">
      <w:pPr>
        <w:numPr>
          <w:ilvl w:val="0"/>
          <w:numId w:val="79"/>
        </w:numPr>
        <w:tabs>
          <w:tab w:val="left" w:pos="3383"/>
        </w:tabs>
        <w:rPr>
          <w:sz w:val="28"/>
          <w:szCs w:val="28"/>
          <w:lang w:val="en-IN"/>
        </w:rPr>
      </w:pPr>
      <w:r w:rsidRPr="00DE38F5">
        <w:rPr>
          <w:b/>
          <w:bCs/>
          <w:sz w:val="28"/>
          <w:szCs w:val="28"/>
          <w:lang w:val="en-IN"/>
        </w:rPr>
        <w:t>Data Hiding:</w:t>
      </w:r>
    </w:p>
    <w:p w14:paraId="3F363013" w14:textId="77777777" w:rsidR="00DE38F5" w:rsidRPr="00DE38F5" w:rsidRDefault="00DE38F5">
      <w:pPr>
        <w:numPr>
          <w:ilvl w:val="1"/>
          <w:numId w:val="79"/>
        </w:numPr>
        <w:tabs>
          <w:tab w:val="left" w:pos="3383"/>
        </w:tabs>
        <w:rPr>
          <w:sz w:val="28"/>
          <w:szCs w:val="28"/>
          <w:lang w:val="en-IN"/>
        </w:rPr>
      </w:pPr>
      <w:r w:rsidRPr="00DE38F5">
        <w:rPr>
          <w:sz w:val="28"/>
          <w:szCs w:val="28"/>
          <w:lang w:val="en-IN"/>
        </w:rPr>
        <w:t>Encapsulation allows restricting direct access to some of the class components, keeping sensitive data safe from unintended interference and misuse.</w:t>
      </w:r>
    </w:p>
    <w:p w14:paraId="1CDF1F86" w14:textId="77777777" w:rsidR="00DE38F5" w:rsidRPr="00DE38F5" w:rsidRDefault="00DE38F5">
      <w:pPr>
        <w:numPr>
          <w:ilvl w:val="1"/>
          <w:numId w:val="79"/>
        </w:numPr>
        <w:tabs>
          <w:tab w:val="left" w:pos="3383"/>
        </w:tabs>
        <w:rPr>
          <w:sz w:val="28"/>
          <w:szCs w:val="28"/>
          <w:lang w:val="en-IN"/>
        </w:rPr>
      </w:pPr>
      <w:r w:rsidRPr="00DE38F5">
        <w:rPr>
          <w:sz w:val="28"/>
          <w:szCs w:val="28"/>
          <w:lang w:val="en-IN"/>
        </w:rPr>
        <w:t xml:space="preserve">This is achieved using </w:t>
      </w:r>
      <w:r w:rsidRPr="00DE38F5">
        <w:rPr>
          <w:b/>
          <w:bCs/>
          <w:sz w:val="28"/>
          <w:szCs w:val="28"/>
          <w:lang w:val="en-IN"/>
        </w:rPr>
        <w:t>access modifiers</w:t>
      </w:r>
      <w:r w:rsidRPr="00DE38F5">
        <w:rPr>
          <w:sz w:val="28"/>
          <w:szCs w:val="28"/>
          <w:lang w:val="en-IN"/>
        </w:rPr>
        <w:t>.</w:t>
      </w:r>
    </w:p>
    <w:p w14:paraId="36C90A42" w14:textId="77777777" w:rsidR="00DE38F5" w:rsidRPr="00DE38F5" w:rsidRDefault="00DE38F5">
      <w:pPr>
        <w:numPr>
          <w:ilvl w:val="0"/>
          <w:numId w:val="79"/>
        </w:numPr>
        <w:tabs>
          <w:tab w:val="left" w:pos="3383"/>
        </w:tabs>
        <w:rPr>
          <w:sz w:val="28"/>
          <w:szCs w:val="28"/>
          <w:lang w:val="en-IN"/>
        </w:rPr>
      </w:pPr>
      <w:r w:rsidRPr="00DE38F5">
        <w:rPr>
          <w:b/>
          <w:bCs/>
          <w:sz w:val="28"/>
          <w:szCs w:val="28"/>
          <w:lang w:val="en-IN"/>
        </w:rPr>
        <w:t>Access Modifiers in Python:</w:t>
      </w:r>
      <w:r w:rsidRPr="00DE38F5">
        <w:rPr>
          <w:sz w:val="28"/>
          <w:szCs w:val="28"/>
          <w:lang w:val="en-IN"/>
        </w:rPr>
        <w:t xml:space="preserve"> Python provides three types of access specifiers:</w:t>
      </w:r>
    </w:p>
    <w:p w14:paraId="599B50C1" w14:textId="77777777" w:rsidR="00DE38F5" w:rsidRPr="00DE38F5" w:rsidRDefault="00DE38F5">
      <w:pPr>
        <w:numPr>
          <w:ilvl w:val="1"/>
          <w:numId w:val="79"/>
        </w:numPr>
        <w:tabs>
          <w:tab w:val="left" w:pos="3383"/>
        </w:tabs>
        <w:rPr>
          <w:sz w:val="28"/>
          <w:szCs w:val="28"/>
          <w:lang w:val="en-IN"/>
        </w:rPr>
      </w:pPr>
      <w:r w:rsidRPr="00DE38F5">
        <w:rPr>
          <w:b/>
          <w:bCs/>
          <w:sz w:val="28"/>
          <w:szCs w:val="28"/>
          <w:lang w:val="en-IN"/>
        </w:rPr>
        <w:t>Public</w:t>
      </w:r>
      <w:r w:rsidRPr="00DE38F5">
        <w:rPr>
          <w:sz w:val="28"/>
          <w:szCs w:val="28"/>
          <w:lang w:val="en-IN"/>
        </w:rPr>
        <w:t>: Accessible from anywhere.</w:t>
      </w:r>
    </w:p>
    <w:p w14:paraId="3675E098" w14:textId="77777777" w:rsidR="00DE38F5" w:rsidRPr="00DE38F5" w:rsidRDefault="00DE38F5">
      <w:pPr>
        <w:numPr>
          <w:ilvl w:val="1"/>
          <w:numId w:val="79"/>
        </w:numPr>
        <w:tabs>
          <w:tab w:val="left" w:pos="3383"/>
        </w:tabs>
        <w:rPr>
          <w:sz w:val="28"/>
          <w:szCs w:val="28"/>
          <w:lang w:val="en-IN"/>
        </w:rPr>
      </w:pPr>
      <w:r w:rsidRPr="00DE38F5">
        <w:rPr>
          <w:b/>
          <w:bCs/>
          <w:sz w:val="28"/>
          <w:szCs w:val="28"/>
          <w:lang w:val="en-IN"/>
        </w:rPr>
        <w:t>Protected</w:t>
      </w:r>
      <w:r w:rsidRPr="00DE38F5">
        <w:rPr>
          <w:sz w:val="28"/>
          <w:szCs w:val="28"/>
          <w:lang w:val="en-IN"/>
        </w:rPr>
        <w:t>: Accessible within the class and its subclasses (denoted by a single underscore _).</w:t>
      </w:r>
    </w:p>
    <w:p w14:paraId="6335F0F2" w14:textId="77777777" w:rsidR="00DE38F5" w:rsidRPr="00DE38F5" w:rsidRDefault="00DE38F5">
      <w:pPr>
        <w:numPr>
          <w:ilvl w:val="1"/>
          <w:numId w:val="79"/>
        </w:numPr>
        <w:tabs>
          <w:tab w:val="left" w:pos="3383"/>
        </w:tabs>
        <w:rPr>
          <w:sz w:val="28"/>
          <w:szCs w:val="28"/>
          <w:lang w:val="en-IN"/>
        </w:rPr>
      </w:pPr>
      <w:r w:rsidRPr="00DE38F5">
        <w:rPr>
          <w:b/>
          <w:bCs/>
          <w:sz w:val="28"/>
          <w:szCs w:val="28"/>
          <w:lang w:val="en-IN"/>
        </w:rPr>
        <w:t>Private</w:t>
      </w:r>
      <w:r w:rsidRPr="00DE38F5">
        <w:rPr>
          <w:sz w:val="28"/>
          <w:szCs w:val="28"/>
          <w:lang w:val="en-IN"/>
        </w:rPr>
        <w:t>: Accessible only within the class (denoted by a double underscore __).</w:t>
      </w:r>
    </w:p>
    <w:p w14:paraId="276969EE" w14:textId="77777777" w:rsidR="00DE38F5" w:rsidRPr="00DE38F5" w:rsidRDefault="00DE38F5">
      <w:pPr>
        <w:numPr>
          <w:ilvl w:val="0"/>
          <w:numId w:val="79"/>
        </w:numPr>
        <w:tabs>
          <w:tab w:val="left" w:pos="3383"/>
        </w:tabs>
        <w:rPr>
          <w:sz w:val="28"/>
          <w:szCs w:val="28"/>
          <w:lang w:val="en-IN"/>
        </w:rPr>
      </w:pPr>
      <w:r w:rsidRPr="00DE38F5">
        <w:rPr>
          <w:b/>
          <w:bCs/>
          <w:sz w:val="28"/>
          <w:szCs w:val="28"/>
          <w:lang w:val="en-IN"/>
        </w:rPr>
        <w:t>Getter and Setter Methods:</w:t>
      </w:r>
    </w:p>
    <w:p w14:paraId="12118629" w14:textId="77777777" w:rsidR="00DE38F5" w:rsidRPr="00DE38F5" w:rsidRDefault="00DE38F5">
      <w:pPr>
        <w:numPr>
          <w:ilvl w:val="1"/>
          <w:numId w:val="79"/>
        </w:numPr>
        <w:tabs>
          <w:tab w:val="left" w:pos="3383"/>
        </w:tabs>
        <w:rPr>
          <w:sz w:val="28"/>
          <w:szCs w:val="28"/>
          <w:lang w:val="en-IN"/>
        </w:rPr>
      </w:pPr>
      <w:r w:rsidRPr="00DE38F5">
        <w:rPr>
          <w:sz w:val="28"/>
          <w:szCs w:val="28"/>
          <w:lang w:val="en-IN"/>
        </w:rPr>
        <w:t>These methods allow controlled access to private/protected attributes.</w:t>
      </w:r>
    </w:p>
    <w:p w14:paraId="45549D4C" w14:textId="77777777" w:rsidR="00DE38F5" w:rsidRPr="00DE38F5" w:rsidRDefault="00DE38F5">
      <w:pPr>
        <w:numPr>
          <w:ilvl w:val="1"/>
          <w:numId w:val="79"/>
        </w:numPr>
        <w:tabs>
          <w:tab w:val="left" w:pos="3383"/>
        </w:tabs>
        <w:rPr>
          <w:sz w:val="28"/>
          <w:szCs w:val="28"/>
          <w:lang w:val="en-IN"/>
        </w:rPr>
      </w:pPr>
      <w:r w:rsidRPr="00DE38F5">
        <w:rPr>
          <w:sz w:val="28"/>
          <w:szCs w:val="28"/>
          <w:lang w:val="en-IN"/>
        </w:rPr>
        <w:t>Getters retrieve the value of an attribute.</w:t>
      </w:r>
    </w:p>
    <w:p w14:paraId="5A23549C" w14:textId="77777777" w:rsidR="00DE38F5" w:rsidRPr="00DE38F5" w:rsidRDefault="00DE38F5">
      <w:pPr>
        <w:numPr>
          <w:ilvl w:val="1"/>
          <w:numId w:val="79"/>
        </w:numPr>
        <w:tabs>
          <w:tab w:val="left" w:pos="3383"/>
        </w:tabs>
        <w:rPr>
          <w:sz w:val="28"/>
          <w:szCs w:val="28"/>
          <w:lang w:val="en-IN"/>
        </w:rPr>
      </w:pPr>
      <w:r w:rsidRPr="00DE38F5">
        <w:rPr>
          <w:sz w:val="28"/>
          <w:szCs w:val="28"/>
          <w:lang w:val="en-IN"/>
        </w:rPr>
        <w:t>Setters modify the value of an attribute while ensuring proper validation.</w:t>
      </w:r>
    </w:p>
    <w:p w14:paraId="1871C302" w14:textId="77777777" w:rsidR="00DE38F5" w:rsidRPr="00DE38F5" w:rsidRDefault="00000000" w:rsidP="00DE38F5">
      <w:pPr>
        <w:tabs>
          <w:tab w:val="left" w:pos="3383"/>
        </w:tabs>
        <w:rPr>
          <w:sz w:val="28"/>
          <w:szCs w:val="28"/>
          <w:lang w:val="en-IN"/>
        </w:rPr>
      </w:pPr>
      <w:r>
        <w:rPr>
          <w:sz w:val="28"/>
          <w:szCs w:val="28"/>
          <w:lang w:val="en-IN"/>
        </w:rPr>
        <w:pict w14:anchorId="27EE710E">
          <v:rect id="_x0000_i1140" style="width:0;height:1.5pt" o:hralign="center" o:hrstd="t" o:hr="t" fillcolor="#a0a0a0" stroked="f"/>
        </w:pict>
      </w:r>
    </w:p>
    <w:p w14:paraId="22853A4D" w14:textId="77777777" w:rsidR="00DE38F5" w:rsidRDefault="00DE38F5" w:rsidP="00DE38F5">
      <w:pPr>
        <w:tabs>
          <w:tab w:val="left" w:pos="3383"/>
        </w:tabs>
        <w:rPr>
          <w:b/>
          <w:bCs/>
          <w:sz w:val="28"/>
          <w:szCs w:val="28"/>
          <w:lang w:val="en-IN"/>
        </w:rPr>
      </w:pPr>
    </w:p>
    <w:p w14:paraId="5F52F180" w14:textId="7C74A906" w:rsidR="00DE38F5" w:rsidRPr="00DE38F5" w:rsidRDefault="00DE38F5" w:rsidP="00DE38F5">
      <w:pPr>
        <w:tabs>
          <w:tab w:val="left" w:pos="3383"/>
        </w:tabs>
        <w:rPr>
          <w:b/>
          <w:bCs/>
          <w:sz w:val="28"/>
          <w:szCs w:val="28"/>
          <w:lang w:val="en-IN"/>
        </w:rPr>
      </w:pPr>
      <w:r w:rsidRPr="00DE38F5">
        <w:rPr>
          <w:b/>
          <w:bCs/>
          <w:sz w:val="28"/>
          <w:szCs w:val="28"/>
          <w:lang w:val="en-IN"/>
        </w:rPr>
        <w:t>Implementation of Encapsulation in Python</w:t>
      </w:r>
    </w:p>
    <w:p w14:paraId="0C07AA2C" w14:textId="77777777" w:rsidR="00DE38F5" w:rsidRPr="00DE38F5" w:rsidRDefault="00DE38F5" w:rsidP="00DE38F5">
      <w:pPr>
        <w:tabs>
          <w:tab w:val="left" w:pos="3383"/>
        </w:tabs>
        <w:rPr>
          <w:b/>
          <w:bCs/>
          <w:sz w:val="28"/>
          <w:szCs w:val="28"/>
          <w:lang w:val="en-IN"/>
        </w:rPr>
      </w:pPr>
      <w:r w:rsidRPr="00DE38F5">
        <w:rPr>
          <w:b/>
          <w:bCs/>
          <w:sz w:val="28"/>
          <w:szCs w:val="28"/>
          <w:lang w:val="en-IN"/>
        </w:rPr>
        <w:t>1. Public Access Modifier</w:t>
      </w:r>
    </w:p>
    <w:p w14:paraId="1D181854" w14:textId="77777777" w:rsidR="00DE38F5" w:rsidRPr="00DE38F5" w:rsidRDefault="00DE38F5" w:rsidP="00DE38F5">
      <w:pPr>
        <w:tabs>
          <w:tab w:val="left" w:pos="3383"/>
        </w:tabs>
        <w:rPr>
          <w:sz w:val="28"/>
          <w:szCs w:val="28"/>
          <w:lang w:val="en-IN"/>
        </w:rPr>
      </w:pPr>
      <w:r w:rsidRPr="00DE38F5">
        <w:rPr>
          <w:sz w:val="28"/>
          <w:szCs w:val="28"/>
          <w:lang w:val="en-IN"/>
        </w:rPr>
        <w:t>Public attributes and methods are accessible from anywhere in the program.</w:t>
      </w:r>
    </w:p>
    <w:p w14:paraId="5851C490" w14:textId="77777777" w:rsidR="009B611D" w:rsidRDefault="009B611D" w:rsidP="009B611D">
      <w:pPr>
        <w:tabs>
          <w:tab w:val="left" w:pos="3383"/>
        </w:tabs>
        <w:rPr>
          <w:sz w:val="28"/>
          <w:szCs w:val="28"/>
        </w:rPr>
      </w:pPr>
    </w:p>
    <w:p w14:paraId="4A8EA79E" w14:textId="77777777" w:rsidR="00DE38F5" w:rsidRDefault="00DE38F5" w:rsidP="009B611D">
      <w:pPr>
        <w:tabs>
          <w:tab w:val="left" w:pos="3383"/>
        </w:tabs>
        <w:rPr>
          <w:sz w:val="28"/>
          <w:szCs w:val="28"/>
        </w:rPr>
      </w:pPr>
    </w:p>
    <w:p w14:paraId="59CD8784" w14:textId="77777777" w:rsidR="00DE38F5" w:rsidRDefault="00DE38F5" w:rsidP="009B611D">
      <w:pPr>
        <w:tabs>
          <w:tab w:val="left" w:pos="3383"/>
        </w:tabs>
        <w:rPr>
          <w:sz w:val="28"/>
          <w:szCs w:val="28"/>
        </w:rPr>
      </w:pPr>
    </w:p>
    <w:p w14:paraId="4A84C4E9" w14:textId="77777777" w:rsidR="00DE38F5" w:rsidRDefault="00DE38F5" w:rsidP="009B611D">
      <w:pPr>
        <w:tabs>
          <w:tab w:val="left" w:pos="3383"/>
        </w:tabs>
        <w:rPr>
          <w:sz w:val="28"/>
          <w:szCs w:val="28"/>
        </w:rPr>
      </w:pPr>
    </w:p>
    <w:p w14:paraId="57AB65E3" w14:textId="0511EE44" w:rsidR="00DE38F5" w:rsidRDefault="00DE38F5" w:rsidP="009B611D">
      <w:pPr>
        <w:tabs>
          <w:tab w:val="left" w:pos="3383"/>
        </w:tabs>
        <w:rPr>
          <w:sz w:val="28"/>
          <w:szCs w:val="28"/>
        </w:rPr>
      </w:pPr>
      <w:r w:rsidRPr="00DE38F5">
        <w:rPr>
          <w:noProof/>
          <w:sz w:val="28"/>
          <w:szCs w:val="28"/>
        </w:rPr>
        <w:lastRenderedPageBreak/>
        <w:drawing>
          <wp:inline distT="0" distB="0" distL="0" distR="0" wp14:anchorId="1BEE64F9" wp14:editId="7608DC31">
            <wp:extent cx="5943600" cy="2455545"/>
            <wp:effectExtent l="0" t="0" r="0" b="1905"/>
            <wp:docPr id="1879531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31871" name=""/>
                    <pic:cNvPicPr/>
                  </pic:nvPicPr>
                  <pic:blipFill>
                    <a:blip r:embed="rId213"/>
                    <a:stretch>
                      <a:fillRect/>
                    </a:stretch>
                  </pic:blipFill>
                  <pic:spPr>
                    <a:xfrm>
                      <a:off x="0" y="0"/>
                      <a:ext cx="5943600" cy="2455545"/>
                    </a:xfrm>
                    <a:prstGeom prst="rect">
                      <a:avLst/>
                    </a:prstGeom>
                  </pic:spPr>
                </pic:pic>
              </a:graphicData>
            </a:graphic>
          </wp:inline>
        </w:drawing>
      </w:r>
    </w:p>
    <w:p w14:paraId="4E697425" w14:textId="77777777" w:rsidR="00DE38F5" w:rsidRDefault="00DE38F5" w:rsidP="009B611D">
      <w:pPr>
        <w:tabs>
          <w:tab w:val="left" w:pos="3383"/>
        </w:tabs>
        <w:rPr>
          <w:sz w:val="28"/>
          <w:szCs w:val="28"/>
        </w:rPr>
      </w:pPr>
    </w:p>
    <w:p w14:paraId="10B3D790" w14:textId="613CF578" w:rsidR="00DE38F5" w:rsidRDefault="00000000" w:rsidP="009B611D">
      <w:pPr>
        <w:tabs>
          <w:tab w:val="left" w:pos="3383"/>
        </w:tabs>
        <w:rPr>
          <w:sz w:val="28"/>
          <w:szCs w:val="28"/>
        </w:rPr>
      </w:pPr>
      <w:r>
        <w:rPr>
          <w:sz w:val="28"/>
          <w:szCs w:val="28"/>
          <w:lang w:val="en-IN"/>
        </w:rPr>
        <w:pict w14:anchorId="57B54C4C">
          <v:rect id="_x0000_i1141" style="width:0;height:1.5pt" o:hralign="center" o:hrstd="t" o:hr="t" fillcolor="#a0a0a0" stroked="f"/>
        </w:pict>
      </w:r>
    </w:p>
    <w:p w14:paraId="20F09295" w14:textId="4834126E" w:rsidR="00DE38F5" w:rsidRDefault="00DE38F5" w:rsidP="009B611D">
      <w:pPr>
        <w:tabs>
          <w:tab w:val="left" w:pos="3383"/>
        </w:tabs>
        <w:rPr>
          <w:sz w:val="28"/>
          <w:szCs w:val="28"/>
        </w:rPr>
      </w:pPr>
    </w:p>
    <w:p w14:paraId="7A8C3227" w14:textId="77777777" w:rsidR="00DE38F5" w:rsidRPr="00DE38F5" w:rsidRDefault="00DE38F5" w:rsidP="00DE38F5">
      <w:pPr>
        <w:tabs>
          <w:tab w:val="left" w:pos="3383"/>
        </w:tabs>
        <w:rPr>
          <w:b/>
          <w:bCs/>
          <w:sz w:val="28"/>
          <w:szCs w:val="28"/>
          <w:lang w:val="en-IN"/>
        </w:rPr>
      </w:pPr>
      <w:r w:rsidRPr="00DE38F5">
        <w:rPr>
          <w:b/>
          <w:bCs/>
          <w:sz w:val="28"/>
          <w:szCs w:val="28"/>
          <w:lang w:val="en-IN"/>
        </w:rPr>
        <w:t>2. Protected Access Modifier</w:t>
      </w:r>
    </w:p>
    <w:p w14:paraId="6F6D0464" w14:textId="77777777" w:rsidR="00DE38F5" w:rsidRPr="00DE38F5" w:rsidRDefault="00DE38F5" w:rsidP="00DE38F5">
      <w:pPr>
        <w:tabs>
          <w:tab w:val="left" w:pos="3383"/>
        </w:tabs>
        <w:rPr>
          <w:sz w:val="28"/>
          <w:szCs w:val="28"/>
          <w:lang w:val="en-IN"/>
        </w:rPr>
      </w:pPr>
      <w:r w:rsidRPr="00DE38F5">
        <w:rPr>
          <w:sz w:val="28"/>
          <w:szCs w:val="28"/>
          <w:lang w:val="en-IN"/>
        </w:rPr>
        <w:t>Protected attributes and methods are accessible within the class and its subclasses.</w:t>
      </w:r>
    </w:p>
    <w:p w14:paraId="31D0E247" w14:textId="77777777" w:rsidR="00DE38F5" w:rsidRDefault="00DE38F5" w:rsidP="009B611D">
      <w:pPr>
        <w:tabs>
          <w:tab w:val="left" w:pos="3383"/>
        </w:tabs>
        <w:rPr>
          <w:sz w:val="28"/>
          <w:szCs w:val="28"/>
        </w:rPr>
      </w:pPr>
    </w:p>
    <w:p w14:paraId="6D9D371E" w14:textId="260A4F0B" w:rsidR="00DE38F5" w:rsidRDefault="00DE38F5" w:rsidP="009B611D">
      <w:pPr>
        <w:tabs>
          <w:tab w:val="left" w:pos="3383"/>
        </w:tabs>
        <w:rPr>
          <w:sz w:val="28"/>
          <w:szCs w:val="28"/>
        </w:rPr>
      </w:pPr>
      <w:r w:rsidRPr="00DE38F5">
        <w:rPr>
          <w:noProof/>
          <w:sz w:val="28"/>
          <w:szCs w:val="28"/>
        </w:rPr>
        <w:drawing>
          <wp:inline distT="0" distB="0" distL="0" distR="0" wp14:anchorId="74872425" wp14:editId="71E2FDC1">
            <wp:extent cx="5943600" cy="3298190"/>
            <wp:effectExtent l="0" t="0" r="0" b="0"/>
            <wp:docPr id="203163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39117" name=""/>
                    <pic:cNvPicPr/>
                  </pic:nvPicPr>
                  <pic:blipFill>
                    <a:blip r:embed="rId214"/>
                    <a:stretch>
                      <a:fillRect/>
                    </a:stretch>
                  </pic:blipFill>
                  <pic:spPr>
                    <a:xfrm>
                      <a:off x="0" y="0"/>
                      <a:ext cx="5943600" cy="3298190"/>
                    </a:xfrm>
                    <a:prstGeom prst="rect">
                      <a:avLst/>
                    </a:prstGeom>
                  </pic:spPr>
                </pic:pic>
              </a:graphicData>
            </a:graphic>
          </wp:inline>
        </w:drawing>
      </w:r>
    </w:p>
    <w:p w14:paraId="72245B36" w14:textId="77777777" w:rsidR="00DE38F5" w:rsidRDefault="00DE38F5" w:rsidP="009B611D">
      <w:pPr>
        <w:tabs>
          <w:tab w:val="left" w:pos="3383"/>
        </w:tabs>
        <w:rPr>
          <w:sz w:val="28"/>
          <w:szCs w:val="28"/>
        </w:rPr>
      </w:pPr>
    </w:p>
    <w:p w14:paraId="6CEEC423" w14:textId="77777777" w:rsidR="00DE38F5" w:rsidRDefault="00DE38F5" w:rsidP="009B611D">
      <w:pPr>
        <w:tabs>
          <w:tab w:val="left" w:pos="3383"/>
        </w:tabs>
        <w:rPr>
          <w:sz w:val="28"/>
          <w:szCs w:val="28"/>
        </w:rPr>
      </w:pPr>
    </w:p>
    <w:p w14:paraId="184837F4" w14:textId="5E64E9AC" w:rsidR="00DE38F5" w:rsidRDefault="00000000" w:rsidP="009B611D">
      <w:pPr>
        <w:tabs>
          <w:tab w:val="left" w:pos="3383"/>
        </w:tabs>
        <w:rPr>
          <w:sz w:val="28"/>
          <w:szCs w:val="28"/>
        </w:rPr>
      </w:pPr>
      <w:r>
        <w:rPr>
          <w:sz w:val="28"/>
          <w:szCs w:val="28"/>
          <w:lang w:val="en-IN"/>
        </w:rPr>
        <w:pict w14:anchorId="730D4033">
          <v:rect id="_x0000_i1142" style="width:0;height:1.5pt" o:hralign="center" o:hrstd="t" o:hr="t" fillcolor="#a0a0a0" stroked="f"/>
        </w:pict>
      </w:r>
    </w:p>
    <w:p w14:paraId="2C6A9E93" w14:textId="11522AFF" w:rsidR="00DE38F5" w:rsidRDefault="00DE38F5" w:rsidP="009B611D">
      <w:pPr>
        <w:tabs>
          <w:tab w:val="left" w:pos="3383"/>
        </w:tabs>
        <w:rPr>
          <w:sz w:val="28"/>
          <w:szCs w:val="28"/>
        </w:rPr>
      </w:pPr>
    </w:p>
    <w:p w14:paraId="68FCC305" w14:textId="77777777" w:rsidR="00DE38F5" w:rsidRPr="00DE38F5" w:rsidRDefault="00DE38F5" w:rsidP="00DE38F5">
      <w:pPr>
        <w:tabs>
          <w:tab w:val="left" w:pos="3383"/>
        </w:tabs>
        <w:rPr>
          <w:b/>
          <w:bCs/>
          <w:sz w:val="28"/>
          <w:szCs w:val="28"/>
          <w:lang w:val="en-IN"/>
        </w:rPr>
      </w:pPr>
      <w:r w:rsidRPr="00DE38F5">
        <w:rPr>
          <w:b/>
          <w:bCs/>
          <w:sz w:val="28"/>
          <w:szCs w:val="28"/>
          <w:lang w:val="en-IN"/>
        </w:rPr>
        <w:lastRenderedPageBreak/>
        <w:t>3. Private Access Modifier</w:t>
      </w:r>
    </w:p>
    <w:p w14:paraId="43D2748D" w14:textId="77777777" w:rsidR="00DE38F5" w:rsidRPr="00DE38F5" w:rsidRDefault="00DE38F5" w:rsidP="00DE38F5">
      <w:pPr>
        <w:tabs>
          <w:tab w:val="left" w:pos="3383"/>
        </w:tabs>
        <w:rPr>
          <w:sz w:val="28"/>
          <w:szCs w:val="28"/>
          <w:lang w:val="en-IN"/>
        </w:rPr>
      </w:pPr>
      <w:r w:rsidRPr="00DE38F5">
        <w:rPr>
          <w:sz w:val="28"/>
          <w:szCs w:val="28"/>
          <w:lang w:val="en-IN"/>
        </w:rPr>
        <w:t>Private attributes and methods are accessible only within the class. They are declared using double underscores (__).</w:t>
      </w:r>
    </w:p>
    <w:p w14:paraId="7E5E1EEB" w14:textId="77777777" w:rsidR="00DE38F5" w:rsidRDefault="00DE38F5" w:rsidP="009B611D">
      <w:pPr>
        <w:tabs>
          <w:tab w:val="left" w:pos="3383"/>
        </w:tabs>
        <w:rPr>
          <w:sz w:val="28"/>
          <w:szCs w:val="28"/>
        </w:rPr>
      </w:pPr>
    </w:p>
    <w:p w14:paraId="599CAED9" w14:textId="53351954" w:rsidR="00DE38F5" w:rsidRDefault="00DE38F5" w:rsidP="009B611D">
      <w:pPr>
        <w:tabs>
          <w:tab w:val="left" w:pos="3383"/>
        </w:tabs>
        <w:rPr>
          <w:sz w:val="28"/>
          <w:szCs w:val="28"/>
        </w:rPr>
      </w:pPr>
      <w:r w:rsidRPr="00DE38F5">
        <w:rPr>
          <w:noProof/>
          <w:sz w:val="28"/>
          <w:szCs w:val="28"/>
        </w:rPr>
        <w:drawing>
          <wp:inline distT="0" distB="0" distL="0" distR="0" wp14:anchorId="37199265" wp14:editId="008D21DE">
            <wp:extent cx="5943600" cy="3267075"/>
            <wp:effectExtent l="0" t="0" r="0" b="9525"/>
            <wp:docPr id="459775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75164" name=""/>
                    <pic:cNvPicPr/>
                  </pic:nvPicPr>
                  <pic:blipFill>
                    <a:blip r:embed="rId215"/>
                    <a:stretch>
                      <a:fillRect/>
                    </a:stretch>
                  </pic:blipFill>
                  <pic:spPr>
                    <a:xfrm>
                      <a:off x="0" y="0"/>
                      <a:ext cx="5943600" cy="3267075"/>
                    </a:xfrm>
                    <a:prstGeom prst="rect">
                      <a:avLst/>
                    </a:prstGeom>
                  </pic:spPr>
                </pic:pic>
              </a:graphicData>
            </a:graphic>
          </wp:inline>
        </w:drawing>
      </w:r>
    </w:p>
    <w:p w14:paraId="0AF792DD" w14:textId="77777777" w:rsidR="00DE38F5" w:rsidRDefault="00DE38F5" w:rsidP="009B611D">
      <w:pPr>
        <w:tabs>
          <w:tab w:val="left" w:pos="3383"/>
        </w:tabs>
        <w:rPr>
          <w:sz w:val="28"/>
          <w:szCs w:val="28"/>
        </w:rPr>
      </w:pPr>
    </w:p>
    <w:p w14:paraId="1145C434" w14:textId="1FAFE836" w:rsidR="00DE38F5" w:rsidRDefault="00000000" w:rsidP="009B611D">
      <w:pPr>
        <w:tabs>
          <w:tab w:val="left" w:pos="3383"/>
        </w:tabs>
        <w:rPr>
          <w:sz w:val="28"/>
          <w:szCs w:val="28"/>
        </w:rPr>
      </w:pPr>
      <w:r>
        <w:rPr>
          <w:sz w:val="28"/>
          <w:szCs w:val="28"/>
          <w:lang w:val="en-IN"/>
        </w:rPr>
        <w:pict w14:anchorId="657A4B84">
          <v:rect id="_x0000_i1143" style="width:0;height:1.5pt" o:hralign="center" o:hrstd="t" o:hr="t" fillcolor="#a0a0a0" stroked="f"/>
        </w:pict>
      </w:r>
    </w:p>
    <w:p w14:paraId="1B1D0133" w14:textId="67465C09" w:rsidR="00DE38F5" w:rsidRDefault="00DE38F5" w:rsidP="009B611D">
      <w:pPr>
        <w:tabs>
          <w:tab w:val="left" w:pos="3383"/>
        </w:tabs>
        <w:rPr>
          <w:sz w:val="28"/>
          <w:szCs w:val="28"/>
        </w:rPr>
      </w:pPr>
    </w:p>
    <w:p w14:paraId="01B4B248" w14:textId="77777777" w:rsidR="00DE38F5" w:rsidRDefault="00DE38F5" w:rsidP="009B611D">
      <w:pPr>
        <w:tabs>
          <w:tab w:val="left" w:pos="3383"/>
        </w:tabs>
        <w:rPr>
          <w:sz w:val="28"/>
          <w:szCs w:val="28"/>
        </w:rPr>
      </w:pPr>
    </w:p>
    <w:p w14:paraId="7CF812D7" w14:textId="77777777" w:rsidR="00DE38F5" w:rsidRDefault="00DE38F5" w:rsidP="009B611D">
      <w:pPr>
        <w:tabs>
          <w:tab w:val="left" w:pos="3383"/>
        </w:tabs>
        <w:rPr>
          <w:sz w:val="28"/>
          <w:szCs w:val="28"/>
        </w:rPr>
      </w:pPr>
    </w:p>
    <w:p w14:paraId="61591848" w14:textId="77777777" w:rsidR="00DE38F5" w:rsidRDefault="00DE38F5" w:rsidP="009B611D">
      <w:pPr>
        <w:tabs>
          <w:tab w:val="left" w:pos="3383"/>
        </w:tabs>
        <w:rPr>
          <w:sz w:val="28"/>
          <w:szCs w:val="28"/>
        </w:rPr>
      </w:pPr>
    </w:p>
    <w:p w14:paraId="124DFB52" w14:textId="77777777" w:rsidR="00DE38F5" w:rsidRDefault="00DE38F5" w:rsidP="009B611D">
      <w:pPr>
        <w:tabs>
          <w:tab w:val="left" w:pos="3383"/>
        </w:tabs>
        <w:rPr>
          <w:sz w:val="28"/>
          <w:szCs w:val="28"/>
        </w:rPr>
      </w:pPr>
    </w:p>
    <w:p w14:paraId="6116894B" w14:textId="77777777" w:rsidR="00DE38F5" w:rsidRDefault="00DE38F5" w:rsidP="009B611D">
      <w:pPr>
        <w:tabs>
          <w:tab w:val="left" w:pos="3383"/>
        </w:tabs>
        <w:rPr>
          <w:sz w:val="28"/>
          <w:szCs w:val="28"/>
        </w:rPr>
      </w:pPr>
    </w:p>
    <w:p w14:paraId="1DD149FB" w14:textId="77777777" w:rsidR="00DE38F5" w:rsidRDefault="00DE38F5" w:rsidP="009B611D">
      <w:pPr>
        <w:tabs>
          <w:tab w:val="left" w:pos="3383"/>
        </w:tabs>
        <w:rPr>
          <w:sz w:val="28"/>
          <w:szCs w:val="28"/>
        </w:rPr>
      </w:pPr>
    </w:p>
    <w:p w14:paraId="5B5E79B5" w14:textId="77777777" w:rsidR="00DE38F5" w:rsidRDefault="00DE38F5" w:rsidP="009B611D">
      <w:pPr>
        <w:tabs>
          <w:tab w:val="left" w:pos="3383"/>
        </w:tabs>
        <w:rPr>
          <w:sz w:val="28"/>
          <w:szCs w:val="28"/>
        </w:rPr>
      </w:pPr>
    </w:p>
    <w:p w14:paraId="2BF2F0EA" w14:textId="77777777" w:rsidR="00DE38F5" w:rsidRDefault="00DE38F5" w:rsidP="009B611D">
      <w:pPr>
        <w:tabs>
          <w:tab w:val="left" w:pos="3383"/>
        </w:tabs>
        <w:rPr>
          <w:sz w:val="28"/>
          <w:szCs w:val="28"/>
        </w:rPr>
      </w:pPr>
    </w:p>
    <w:p w14:paraId="04E3CCA5" w14:textId="77777777" w:rsidR="00DE38F5" w:rsidRDefault="00DE38F5" w:rsidP="009B611D">
      <w:pPr>
        <w:tabs>
          <w:tab w:val="left" w:pos="3383"/>
        </w:tabs>
        <w:rPr>
          <w:sz w:val="28"/>
          <w:szCs w:val="28"/>
        </w:rPr>
      </w:pPr>
    </w:p>
    <w:p w14:paraId="40CD435A" w14:textId="77777777" w:rsidR="00DE38F5" w:rsidRDefault="00DE38F5" w:rsidP="009B611D">
      <w:pPr>
        <w:tabs>
          <w:tab w:val="left" w:pos="3383"/>
        </w:tabs>
        <w:rPr>
          <w:sz w:val="28"/>
          <w:szCs w:val="28"/>
        </w:rPr>
      </w:pPr>
    </w:p>
    <w:p w14:paraId="429ECEE5" w14:textId="77777777" w:rsidR="00DE38F5" w:rsidRDefault="00DE38F5" w:rsidP="009B611D">
      <w:pPr>
        <w:tabs>
          <w:tab w:val="left" w:pos="3383"/>
        </w:tabs>
        <w:rPr>
          <w:sz w:val="28"/>
          <w:szCs w:val="28"/>
        </w:rPr>
      </w:pPr>
    </w:p>
    <w:p w14:paraId="382ABAAB" w14:textId="77777777" w:rsidR="00DE38F5" w:rsidRDefault="00DE38F5" w:rsidP="009B611D">
      <w:pPr>
        <w:tabs>
          <w:tab w:val="left" w:pos="3383"/>
        </w:tabs>
        <w:rPr>
          <w:sz w:val="28"/>
          <w:szCs w:val="28"/>
        </w:rPr>
      </w:pPr>
    </w:p>
    <w:p w14:paraId="1802B96C" w14:textId="77777777" w:rsidR="00DE38F5" w:rsidRDefault="00DE38F5" w:rsidP="009B611D">
      <w:pPr>
        <w:tabs>
          <w:tab w:val="left" w:pos="3383"/>
        </w:tabs>
        <w:rPr>
          <w:sz w:val="28"/>
          <w:szCs w:val="28"/>
        </w:rPr>
      </w:pPr>
    </w:p>
    <w:p w14:paraId="24741590" w14:textId="77777777" w:rsidR="00DE38F5" w:rsidRDefault="00DE38F5" w:rsidP="009B611D">
      <w:pPr>
        <w:tabs>
          <w:tab w:val="left" w:pos="3383"/>
        </w:tabs>
        <w:rPr>
          <w:sz w:val="28"/>
          <w:szCs w:val="28"/>
        </w:rPr>
      </w:pPr>
    </w:p>
    <w:p w14:paraId="78E9F1F4" w14:textId="77777777" w:rsidR="00DE38F5" w:rsidRDefault="00DE38F5" w:rsidP="009B611D">
      <w:pPr>
        <w:tabs>
          <w:tab w:val="left" w:pos="3383"/>
        </w:tabs>
        <w:rPr>
          <w:sz w:val="28"/>
          <w:szCs w:val="28"/>
        </w:rPr>
      </w:pPr>
    </w:p>
    <w:p w14:paraId="6E0F3BA3" w14:textId="1208DBEE" w:rsidR="00DE38F5" w:rsidRDefault="00DE38F5" w:rsidP="009B611D">
      <w:pPr>
        <w:tabs>
          <w:tab w:val="left" w:pos="3383"/>
        </w:tabs>
        <w:rPr>
          <w:sz w:val="28"/>
          <w:szCs w:val="28"/>
        </w:rPr>
      </w:pPr>
      <w:r w:rsidRPr="00DE38F5">
        <w:rPr>
          <w:sz w:val="28"/>
          <w:szCs w:val="28"/>
        </w:rPr>
        <w:lastRenderedPageBreak/>
        <w:t>Using Getters and Setters for Encapsulation</w:t>
      </w:r>
    </w:p>
    <w:p w14:paraId="5E9457F7" w14:textId="77777777" w:rsidR="00DE38F5" w:rsidRDefault="00DE38F5" w:rsidP="009B611D">
      <w:pPr>
        <w:tabs>
          <w:tab w:val="left" w:pos="3383"/>
        </w:tabs>
        <w:rPr>
          <w:sz w:val="28"/>
          <w:szCs w:val="28"/>
        </w:rPr>
      </w:pPr>
    </w:p>
    <w:p w14:paraId="2BA26462" w14:textId="221CE0D0" w:rsidR="0073700A" w:rsidRPr="0073700A" w:rsidRDefault="0073700A" w:rsidP="0073700A">
      <w:pPr>
        <w:tabs>
          <w:tab w:val="left" w:pos="3383"/>
        </w:tabs>
        <w:rPr>
          <w:sz w:val="28"/>
          <w:szCs w:val="28"/>
          <w:lang w:val="en-IN"/>
        </w:rPr>
      </w:pPr>
      <w:r>
        <w:rPr>
          <w:noProof/>
        </w:rPr>
        <w:drawing>
          <wp:inline distT="0" distB="0" distL="0" distR="0" wp14:anchorId="0532381F" wp14:editId="31739B90">
            <wp:extent cx="5943600" cy="4559935"/>
            <wp:effectExtent l="0" t="0" r="0" b="0"/>
            <wp:docPr id="11455139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5943600" cy="4559935"/>
                    </a:xfrm>
                    <a:prstGeom prst="rect">
                      <a:avLst/>
                    </a:prstGeom>
                    <a:noFill/>
                    <a:ln>
                      <a:noFill/>
                    </a:ln>
                  </pic:spPr>
                </pic:pic>
              </a:graphicData>
            </a:graphic>
          </wp:inline>
        </w:drawing>
      </w:r>
    </w:p>
    <w:p w14:paraId="162E0345" w14:textId="48CA5199" w:rsidR="00DE38F5" w:rsidRDefault="00DE38F5" w:rsidP="009B611D">
      <w:pPr>
        <w:tabs>
          <w:tab w:val="left" w:pos="3383"/>
        </w:tabs>
        <w:rPr>
          <w:sz w:val="28"/>
          <w:szCs w:val="28"/>
        </w:rPr>
      </w:pPr>
    </w:p>
    <w:p w14:paraId="20AB1D0E" w14:textId="77777777" w:rsidR="0073700A" w:rsidRDefault="0073700A" w:rsidP="0073700A">
      <w:pPr>
        <w:tabs>
          <w:tab w:val="left" w:pos="3383"/>
        </w:tabs>
        <w:rPr>
          <w:sz w:val="28"/>
          <w:szCs w:val="28"/>
        </w:rPr>
      </w:pPr>
    </w:p>
    <w:p w14:paraId="162AAC92" w14:textId="6D138390" w:rsidR="0073700A" w:rsidRPr="0073700A" w:rsidRDefault="0073700A" w:rsidP="0073700A">
      <w:pPr>
        <w:tabs>
          <w:tab w:val="left" w:pos="3383"/>
        </w:tabs>
        <w:rPr>
          <w:b/>
          <w:bCs/>
          <w:sz w:val="28"/>
          <w:szCs w:val="28"/>
          <w:lang w:val="en-IN"/>
        </w:rPr>
      </w:pPr>
      <w:r w:rsidRPr="0073700A">
        <w:rPr>
          <w:b/>
          <w:bCs/>
          <w:sz w:val="28"/>
          <w:szCs w:val="28"/>
          <w:lang w:val="en-IN"/>
        </w:rPr>
        <w:t>Advantages of Encapsulation</w:t>
      </w:r>
    </w:p>
    <w:p w14:paraId="7E2B0A38" w14:textId="77777777" w:rsidR="0073700A" w:rsidRPr="0073700A" w:rsidRDefault="0073700A">
      <w:pPr>
        <w:numPr>
          <w:ilvl w:val="0"/>
          <w:numId w:val="80"/>
        </w:numPr>
        <w:tabs>
          <w:tab w:val="left" w:pos="3383"/>
        </w:tabs>
        <w:rPr>
          <w:sz w:val="28"/>
          <w:szCs w:val="28"/>
          <w:lang w:val="en-IN"/>
        </w:rPr>
      </w:pPr>
      <w:r w:rsidRPr="0073700A">
        <w:rPr>
          <w:b/>
          <w:bCs/>
          <w:sz w:val="28"/>
          <w:szCs w:val="28"/>
          <w:lang w:val="en-IN"/>
        </w:rPr>
        <w:t>Data Security:</w:t>
      </w:r>
      <w:r w:rsidRPr="0073700A">
        <w:rPr>
          <w:sz w:val="28"/>
          <w:szCs w:val="28"/>
          <w:lang w:val="en-IN"/>
        </w:rPr>
        <w:t xml:space="preserve"> Sensitive data is hidden, preventing accidental or malicious modification.</w:t>
      </w:r>
    </w:p>
    <w:p w14:paraId="5433F47D" w14:textId="77777777" w:rsidR="0073700A" w:rsidRPr="0073700A" w:rsidRDefault="0073700A">
      <w:pPr>
        <w:numPr>
          <w:ilvl w:val="0"/>
          <w:numId w:val="80"/>
        </w:numPr>
        <w:tabs>
          <w:tab w:val="left" w:pos="3383"/>
        </w:tabs>
        <w:rPr>
          <w:sz w:val="28"/>
          <w:szCs w:val="28"/>
          <w:lang w:val="en-IN"/>
        </w:rPr>
      </w:pPr>
      <w:r w:rsidRPr="0073700A">
        <w:rPr>
          <w:b/>
          <w:bCs/>
          <w:sz w:val="28"/>
          <w:szCs w:val="28"/>
          <w:lang w:val="en-IN"/>
        </w:rPr>
        <w:t>Controlled Access:</w:t>
      </w:r>
      <w:r w:rsidRPr="0073700A">
        <w:rPr>
          <w:sz w:val="28"/>
          <w:szCs w:val="28"/>
          <w:lang w:val="en-IN"/>
        </w:rPr>
        <w:t xml:space="preserve"> Access to class data is managed through getters and setters.</w:t>
      </w:r>
    </w:p>
    <w:p w14:paraId="683739D9" w14:textId="77777777" w:rsidR="0073700A" w:rsidRPr="0073700A" w:rsidRDefault="0073700A">
      <w:pPr>
        <w:numPr>
          <w:ilvl w:val="0"/>
          <w:numId w:val="80"/>
        </w:numPr>
        <w:tabs>
          <w:tab w:val="left" w:pos="3383"/>
        </w:tabs>
        <w:rPr>
          <w:sz w:val="28"/>
          <w:szCs w:val="28"/>
          <w:lang w:val="en-IN"/>
        </w:rPr>
      </w:pPr>
      <w:r w:rsidRPr="0073700A">
        <w:rPr>
          <w:b/>
          <w:bCs/>
          <w:sz w:val="28"/>
          <w:szCs w:val="28"/>
          <w:lang w:val="en-IN"/>
        </w:rPr>
        <w:t>Code Maintainability:</w:t>
      </w:r>
      <w:r w:rsidRPr="0073700A">
        <w:rPr>
          <w:sz w:val="28"/>
          <w:szCs w:val="28"/>
          <w:lang w:val="en-IN"/>
        </w:rPr>
        <w:t xml:space="preserve"> Changes in data implementation do not affect external code interacting with the class.</w:t>
      </w:r>
    </w:p>
    <w:p w14:paraId="29B31CE4" w14:textId="77777777" w:rsidR="0073700A" w:rsidRPr="0073700A" w:rsidRDefault="0073700A">
      <w:pPr>
        <w:numPr>
          <w:ilvl w:val="0"/>
          <w:numId w:val="80"/>
        </w:numPr>
        <w:tabs>
          <w:tab w:val="left" w:pos="3383"/>
        </w:tabs>
        <w:rPr>
          <w:sz w:val="28"/>
          <w:szCs w:val="28"/>
          <w:lang w:val="en-IN"/>
        </w:rPr>
      </w:pPr>
      <w:r w:rsidRPr="0073700A">
        <w:rPr>
          <w:b/>
          <w:bCs/>
          <w:sz w:val="28"/>
          <w:szCs w:val="28"/>
          <w:lang w:val="en-IN"/>
        </w:rPr>
        <w:t>Modularity:</w:t>
      </w:r>
      <w:r w:rsidRPr="0073700A">
        <w:rPr>
          <w:sz w:val="28"/>
          <w:szCs w:val="28"/>
          <w:lang w:val="en-IN"/>
        </w:rPr>
        <w:t xml:space="preserve"> Encapsulation promotes modular programming by keeping data and methods together.</w:t>
      </w:r>
    </w:p>
    <w:p w14:paraId="01BA645F" w14:textId="77777777" w:rsidR="0073700A" w:rsidRDefault="0073700A">
      <w:pPr>
        <w:numPr>
          <w:ilvl w:val="0"/>
          <w:numId w:val="80"/>
        </w:numPr>
        <w:tabs>
          <w:tab w:val="left" w:pos="3383"/>
        </w:tabs>
        <w:rPr>
          <w:sz w:val="28"/>
          <w:szCs w:val="28"/>
          <w:lang w:val="en-IN"/>
        </w:rPr>
      </w:pPr>
      <w:r w:rsidRPr="0073700A">
        <w:rPr>
          <w:b/>
          <w:bCs/>
          <w:sz w:val="28"/>
          <w:szCs w:val="28"/>
          <w:lang w:val="en-IN"/>
        </w:rPr>
        <w:t>Improved Flexibility:</w:t>
      </w:r>
      <w:r w:rsidRPr="0073700A">
        <w:rPr>
          <w:sz w:val="28"/>
          <w:szCs w:val="28"/>
          <w:lang w:val="en-IN"/>
        </w:rPr>
        <w:t xml:space="preserve"> Validation and logic can be added when accessing or modifying dat</w:t>
      </w:r>
      <w:r>
        <w:rPr>
          <w:sz w:val="28"/>
          <w:szCs w:val="28"/>
          <w:lang w:val="en-IN"/>
        </w:rPr>
        <w:t>a.</w:t>
      </w:r>
      <w:r w:rsidR="00000000">
        <w:rPr>
          <w:sz w:val="28"/>
          <w:szCs w:val="28"/>
          <w:lang w:val="en-IN"/>
        </w:rPr>
        <w:pict w14:anchorId="0507C559">
          <v:rect id="_x0000_i1144" style="width:0;height:1.5pt" o:hralign="center" o:hrstd="t" o:hr="t" fillcolor="#a0a0a0" stroked="f"/>
        </w:pict>
      </w:r>
    </w:p>
    <w:p w14:paraId="6A7986E6" w14:textId="03B995F4" w:rsidR="0073700A" w:rsidRPr="0073700A" w:rsidRDefault="0073700A" w:rsidP="0073700A">
      <w:pPr>
        <w:tabs>
          <w:tab w:val="left" w:pos="3383"/>
        </w:tabs>
        <w:rPr>
          <w:sz w:val="28"/>
          <w:szCs w:val="28"/>
          <w:lang w:val="en-IN"/>
        </w:rPr>
      </w:pPr>
      <w:r w:rsidRPr="0073700A">
        <w:rPr>
          <w:b/>
          <w:bCs/>
          <w:sz w:val="28"/>
          <w:szCs w:val="28"/>
          <w:lang w:val="en-IN"/>
        </w:rPr>
        <w:lastRenderedPageBreak/>
        <w:t>Real-Life Example of Encapsulation</w:t>
      </w:r>
    </w:p>
    <w:p w14:paraId="53390C81" w14:textId="77777777" w:rsidR="0073700A" w:rsidRPr="0073700A" w:rsidRDefault="0073700A" w:rsidP="0073700A">
      <w:pPr>
        <w:tabs>
          <w:tab w:val="left" w:pos="3383"/>
        </w:tabs>
        <w:rPr>
          <w:b/>
          <w:bCs/>
          <w:sz w:val="28"/>
          <w:szCs w:val="28"/>
          <w:lang w:val="en-IN"/>
        </w:rPr>
      </w:pPr>
      <w:r w:rsidRPr="0073700A">
        <w:rPr>
          <w:b/>
          <w:bCs/>
          <w:sz w:val="28"/>
          <w:szCs w:val="28"/>
          <w:lang w:val="en-IN"/>
        </w:rPr>
        <w:t>Encapsulation in a Student Management System</w:t>
      </w:r>
    </w:p>
    <w:p w14:paraId="22DA5516" w14:textId="77777777" w:rsidR="0073700A" w:rsidRDefault="0073700A" w:rsidP="009B611D">
      <w:pPr>
        <w:tabs>
          <w:tab w:val="left" w:pos="3383"/>
        </w:tabs>
        <w:rPr>
          <w:sz w:val="28"/>
          <w:szCs w:val="28"/>
        </w:rPr>
      </w:pPr>
    </w:p>
    <w:p w14:paraId="0676F487" w14:textId="62A36557" w:rsidR="0073700A" w:rsidRDefault="0073700A" w:rsidP="009B611D">
      <w:pPr>
        <w:tabs>
          <w:tab w:val="left" w:pos="3383"/>
        </w:tabs>
        <w:rPr>
          <w:sz w:val="28"/>
          <w:szCs w:val="28"/>
        </w:rPr>
      </w:pPr>
      <w:r>
        <w:rPr>
          <w:noProof/>
        </w:rPr>
        <w:drawing>
          <wp:inline distT="0" distB="0" distL="0" distR="0" wp14:anchorId="5F79F4E1" wp14:editId="6698A982">
            <wp:extent cx="3773277" cy="7571091"/>
            <wp:effectExtent l="0" t="0" r="0" b="0"/>
            <wp:docPr id="1991183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3792853" cy="7610371"/>
                    </a:xfrm>
                    <a:prstGeom prst="rect">
                      <a:avLst/>
                    </a:prstGeom>
                    <a:noFill/>
                    <a:ln>
                      <a:noFill/>
                    </a:ln>
                  </pic:spPr>
                </pic:pic>
              </a:graphicData>
            </a:graphic>
          </wp:inline>
        </w:drawing>
      </w:r>
    </w:p>
    <w:p w14:paraId="79B25095" w14:textId="77777777" w:rsidR="0073700A" w:rsidRPr="009B611D" w:rsidRDefault="0073700A" w:rsidP="009B611D">
      <w:pPr>
        <w:tabs>
          <w:tab w:val="left" w:pos="3383"/>
        </w:tabs>
        <w:rPr>
          <w:sz w:val="28"/>
          <w:szCs w:val="28"/>
        </w:rPr>
      </w:pPr>
    </w:p>
    <w:sectPr w:rsidR="0073700A" w:rsidRPr="009B611D" w:rsidSect="00E12FA8">
      <w:footerReference w:type="default" r:id="rId218"/>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6E65B" w14:textId="77777777" w:rsidR="001E673F" w:rsidRDefault="001E673F" w:rsidP="006D7810">
      <w:r>
        <w:separator/>
      </w:r>
    </w:p>
  </w:endnote>
  <w:endnote w:type="continuationSeparator" w:id="0">
    <w:p w14:paraId="707EA4C2" w14:textId="77777777" w:rsidR="001E673F" w:rsidRDefault="001E673F" w:rsidP="006D78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3B863" w14:textId="77777777" w:rsidR="00C37C3A" w:rsidRDefault="00C37C3A">
    <w:pPr>
      <w:pStyle w:val="Footer"/>
      <w:rPr>
        <w:lang w:val="en-IN"/>
      </w:rPr>
    </w:pPr>
  </w:p>
  <w:p w14:paraId="4CB48FC1" w14:textId="77777777" w:rsidR="00C37C3A" w:rsidRPr="00C37C3A" w:rsidRDefault="00C37C3A">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9A34EC" w14:textId="77777777" w:rsidR="001E673F" w:rsidRDefault="001E673F" w:rsidP="006D7810">
      <w:r>
        <w:separator/>
      </w:r>
    </w:p>
  </w:footnote>
  <w:footnote w:type="continuationSeparator" w:id="0">
    <w:p w14:paraId="25FFF6D2" w14:textId="77777777" w:rsidR="001E673F" w:rsidRDefault="001E673F" w:rsidP="006D78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C14"/>
    <w:multiLevelType w:val="multilevel"/>
    <w:tmpl w:val="9CA86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0184D"/>
    <w:multiLevelType w:val="multilevel"/>
    <w:tmpl w:val="D1F41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1F0B55"/>
    <w:multiLevelType w:val="multilevel"/>
    <w:tmpl w:val="DC8A1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215BC"/>
    <w:multiLevelType w:val="multilevel"/>
    <w:tmpl w:val="196ED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51B2B"/>
    <w:multiLevelType w:val="multilevel"/>
    <w:tmpl w:val="D6DEA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F6A60"/>
    <w:multiLevelType w:val="multilevel"/>
    <w:tmpl w:val="8520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7BA6"/>
    <w:multiLevelType w:val="multilevel"/>
    <w:tmpl w:val="E6ECA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97A390B"/>
    <w:multiLevelType w:val="multilevel"/>
    <w:tmpl w:val="44B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A64698"/>
    <w:multiLevelType w:val="multilevel"/>
    <w:tmpl w:val="F9EC9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E66DC"/>
    <w:multiLevelType w:val="multilevel"/>
    <w:tmpl w:val="C128C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CB4A16"/>
    <w:multiLevelType w:val="multilevel"/>
    <w:tmpl w:val="DF00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03158A"/>
    <w:multiLevelType w:val="multilevel"/>
    <w:tmpl w:val="0B762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746E5C"/>
    <w:multiLevelType w:val="multilevel"/>
    <w:tmpl w:val="0F0A6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E56C2D"/>
    <w:multiLevelType w:val="multilevel"/>
    <w:tmpl w:val="8F3C5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987A87"/>
    <w:multiLevelType w:val="multilevel"/>
    <w:tmpl w:val="9E1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283BA8"/>
    <w:multiLevelType w:val="multilevel"/>
    <w:tmpl w:val="A390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C4255F"/>
    <w:multiLevelType w:val="multilevel"/>
    <w:tmpl w:val="B0367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445BE1"/>
    <w:multiLevelType w:val="multilevel"/>
    <w:tmpl w:val="3EC45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DA36E1"/>
    <w:multiLevelType w:val="multilevel"/>
    <w:tmpl w:val="36DC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E0274"/>
    <w:multiLevelType w:val="multilevel"/>
    <w:tmpl w:val="903A8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A46496"/>
    <w:multiLevelType w:val="multilevel"/>
    <w:tmpl w:val="4A7E1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E04BCF"/>
    <w:multiLevelType w:val="multilevel"/>
    <w:tmpl w:val="F564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E0317"/>
    <w:multiLevelType w:val="multilevel"/>
    <w:tmpl w:val="5FF6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FF45AE"/>
    <w:multiLevelType w:val="multilevel"/>
    <w:tmpl w:val="CCFC6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300210"/>
    <w:multiLevelType w:val="multilevel"/>
    <w:tmpl w:val="9476F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266515D"/>
    <w:multiLevelType w:val="multilevel"/>
    <w:tmpl w:val="5B8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B630EE"/>
    <w:multiLevelType w:val="multilevel"/>
    <w:tmpl w:val="A6823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B80017"/>
    <w:multiLevelType w:val="multilevel"/>
    <w:tmpl w:val="4A2C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87CC5"/>
    <w:multiLevelType w:val="multilevel"/>
    <w:tmpl w:val="B91C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85D410C"/>
    <w:multiLevelType w:val="multilevel"/>
    <w:tmpl w:val="46EC2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A2802F8"/>
    <w:multiLevelType w:val="multilevel"/>
    <w:tmpl w:val="233C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A713C9"/>
    <w:multiLevelType w:val="hybridMultilevel"/>
    <w:tmpl w:val="8CA657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2AE121FD"/>
    <w:multiLevelType w:val="multilevel"/>
    <w:tmpl w:val="4098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74E3F"/>
    <w:multiLevelType w:val="multilevel"/>
    <w:tmpl w:val="22AE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7F47B9"/>
    <w:multiLevelType w:val="multilevel"/>
    <w:tmpl w:val="AA34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FD2D5D"/>
    <w:multiLevelType w:val="multilevel"/>
    <w:tmpl w:val="1CA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1D7322"/>
    <w:multiLevelType w:val="multilevel"/>
    <w:tmpl w:val="7EAE7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A87A28"/>
    <w:multiLevelType w:val="multilevel"/>
    <w:tmpl w:val="55B6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3B1A29"/>
    <w:multiLevelType w:val="multilevel"/>
    <w:tmpl w:val="BFF8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A7686"/>
    <w:multiLevelType w:val="multilevel"/>
    <w:tmpl w:val="A56A5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C402110"/>
    <w:multiLevelType w:val="multilevel"/>
    <w:tmpl w:val="26644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F9C15A0"/>
    <w:multiLevelType w:val="multilevel"/>
    <w:tmpl w:val="83BC2E04"/>
    <w:lvl w:ilvl="0">
      <w:start w:val="1"/>
      <w:numFmt w:val="decimal"/>
      <w:lvlText w:val="%1."/>
      <w:lvlJc w:val="left"/>
      <w:pPr>
        <w:tabs>
          <w:tab w:val="num" w:pos="644"/>
        </w:tabs>
        <w:ind w:left="644" w:hanging="360"/>
      </w:pPr>
      <w:rPr>
        <w:rFonts w:asciiTheme="minorHAnsi" w:eastAsiaTheme="minorHAnsi" w:hAnsiTheme="minorHAnsi" w:cstheme="minorBidi"/>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15B0321"/>
    <w:multiLevelType w:val="multilevel"/>
    <w:tmpl w:val="83409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5092B28"/>
    <w:multiLevelType w:val="multilevel"/>
    <w:tmpl w:val="AF2CD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2A27AF"/>
    <w:multiLevelType w:val="multilevel"/>
    <w:tmpl w:val="3294D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5C7656"/>
    <w:multiLevelType w:val="multilevel"/>
    <w:tmpl w:val="0BEA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453073"/>
    <w:multiLevelType w:val="multilevel"/>
    <w:tmpl w:val="E004A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7E3D1E"/>
    <w:multiLevelType w:val="multilevel"/>
    <w:tmpl w:val="DDA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CDD1009"/>
    <w:multiLevelType w:val="multilevel"/>
    <w:tmpl w:val="CE3A44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633E39"/>
    <w:multiLevelType w:val="multilevel"/>
    <w:tmpl w:val="84E4A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A3762D"/>
    <w:multiLevelType w:val="multilevel"/>
    <w:tmpl w:val="E8EC4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2D74057"/>
    <w:multiLevelType w:val="multilevel"/>
    <w:tmpl w:val="1E2E3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2F6669"/>
    <w:multiLevelType w:val="multilevel"/>
    <w:tmpl w:val="40927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3CF0605"/>
    <w:multiLevelType w:val="multilevel"/>
    <w:tmpl w:val="28BE5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3FD6184"/>
    <w:multiLevelType w:val="multilevel"/>
    <w:tmpl w:val="7E9C9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4B27490"/>
    <w:multiLevelType w:val="multilevel"/>
    <w:tmpl w:val="1E24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7621EB5"/>
    <w:multiLevelType w:val="multilevel"/>
    <w:tmpl w:val="9E882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7936017"/>
    <w:multiLevelType w:val="multilevel"/>
    <w:tmpl w:val="4AECA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8062430"/>
    <w:multiLevelType w:val="multilevel"/>
    <w:tmpl w:val="E45A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1137C6"/>
    <w:multiLevelType w:val="multilevel"/>
    <w:tmpl w:val="BD2CC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94C7FE5"/>
    <w:multiLevelType w:val="multilevel"/>
    <w:tmpl w:val="A00A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A1C30DF"/>
    <w:multiLevelType w:val="multilevel"/>
    <w:tmpl w:val="3B047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04218D6"/>
    <w:multiLevelType w:val="multilevel"/>
    <w:tmpl w:val="2444A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CB6355"/>
    <w:multiLevelType w:val="multilevel"/>
    <w:tmpl w:val="00D4F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6673C6"/>
    <w:multiLevelType w:val="multilevel"/>
    <w:tmpl w:val="8B641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A004A0"/>
    <w:multiLevelType w:val="hybridMultilevel"/>
    <w:tmpl w:val="F30CA2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67836387"/>
    <w:multiLevelType w:val="multilevel"/>
    <w:tmpl w:val="0D0018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AE528E3"/>
    <w:multiLevelType w:val="multilevel"/>
    <w:tmpl w:val="B008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CB51B43"/>
    <w:multiLevelType w:val="multilevel"/>
    <w:tmpl w:val="17F80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0054094"/>
    <w:multiLevelType w:val="multilevel"/>
    <w:tmpl w:val="4062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49A7B0F"/>
    <w:multiLevelType w:val="multilevel"/>
    <w:tmpl w:val="764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D532C8"/>
    <w:multiLevelType w:val="multilevel"/>
    <w:tmpl w:val="BC0A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69F09FF"/>
    <w:multiLevelType w:val="multilevel"/>
    <w:tmpl w:val="470C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B16D7E"/>
    <w:multiLevelType w:val="multilevel"/>
    <w:tmpl w:val="72521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4650E4"/>
    <w:multiLevelType w:val="multilevel"/>
    <w:tmpl w:val="E26A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5326EF"/>
    <w:multiLevelType w:val="multilevel"/>
    <w:tmpl w:val="B8FA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93194E"/>
    <w:multiLevelType w:val="multilevel"/>
    <w:tmpl w:val="FEFEE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CA22B0A"/>
    <w:multiLevelType w:val="multilevel"/>
    <w:tmpl w:val="08ECC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56117D"/>
    <w:multiLevelType w:val="multilevel"/>
    <w:tmpl w:val="4ED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ED2B33"/>
    <w:multiLevelType w:val="multilevel"/>
    <w:tmpl w:val="F32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121988">
    <w:abstractNumId w:val="45"/>
  </w:num>
  <w:num w:numId="2" w16cid:durableId="251402330">
    <w:abstractNumId w:val="77"/>
  </w:num>
  <w:num w:numId="3" w16cid:durableId="1766421137">
    <w:abstractNumId w:val="70"/>
  </w:num>
  <w:num w:numId="4" w16cid:durableId="132606734">
    <w:abstractNumId w:val="2"/>
  </w:num>
  <w:num w:numId="5" w16cid:durableId="731125879">
    <w:abstractNumId w:val="17"/>
  </w:num>
  <w:num w:numId="6" w16cid:durableId="1010452029">
    <w:abstractNumId w:val="64"/>
  </w:num>
  <w:num w:numId="7" w16cid:durableId="1021320821">
    <w:abstractNumId w:val="75"/>
  </w:num>
  <w:num w:numId="8" w16cid:durableId="429201478">
    <w:abstractNumId w:val="50"/>
  </w:num>
  <w:num w:numId="9" w16cid:durableId="904334284">
    <w:abstractNumId w:val="22"/>
  </w:num>
  <w:num w:numId="10" w16cid:durableId="1211648673">
    <w:abstractNumId w:val="71"/>
  </w:num>
  <w:num w:numId="11" w16cid:durableId="1912689668">
    <w:abstractNumId w:val="74"/>
  </w:num>
  <w:num w:numId="12" w16cid:durableId="5787397">
    <w:abstractNumId w:val="27"/>
  </w:num>
  <w:num w:numId="13" w16cid:durableId="554894347">
    <w:abstractNumId w:val="29"/>
  </w:num>
  <w:num w:numId="14" w16cid:durableId="751703356">
    <w:abstractNumId w:val="41"/>
  </w:num>
  <w:num w:numId="15" w16cid:durableId="1766152829">
    <w:abstractNumId w:val="31"/>
  </w:num>
  <w:num w:numId="16" w16cid:durableId="1140265957">
    <w:abstractNumId w:val="79"/>
  </w:num>
  <w:num w:numId="17" w16cid:durableId="372853101">
    <w:abstractNumId w:val="8"/>
  </w:num>
  <w:num w:numId="18" w16cid:durableId="1680890764">
    <w:abstractNumId w:val="65"/>
  </w:num>
  <w:num w:numId="19" w16cid:durableId="1884824408">
    <w:abstractNumId w:val="37"/>
  </w:num>
  <w:num w:numId="20" w16cid:durableId="822352027">
    <w:abstractNumId w:val="7"/>
  </w:num>
  <w:num w:numId="21" w16cid:durableId="1142771883">
    <w:abstractNumId w:val="73"/>
  </w:num>
  <w:num w:numId="22" w16cid:durableId="349379466">
    <w:abstractNumId w:val="0"/>
  </w:num>
  <w:num w:numId="23" w16cid:durableId="115292952">
    <w:abstractNumId w:val="12"/>
  </w:num>
  <w:num w:numId="24" w16cid:durableId="1183781038">
    <w:abstractNumId w:val="24"/>
  </w:num>
  <w:num w:numId="25" w16cid:durableId="1054351429">
    <w:abstractNumId w:val="48"/>
  </w:num>
  <w:num w:numId="26" w16cid:durableId="2042970510">
    <w:abstractNumId w:val="23"/>
  </w:num>
  <w:num w:numId="27" w16cid:durableId="766387904">
    <w:abstractNumId w:val="9"/>
  </w:num>
  <w:num w:numId="28" w16cid:durableId="2071879126">
    <w:abstractNumId w:val="40"/>
  </w:num>
  <w:num w:numId="29" w16cid:durableId="231159985">
    <w:abstractNumId w:val="6"/>
  </w:num>
  <w:num w:numId="30" w16cid:durableId="1629555972">
    <w:abstractNumId w:val="54"/>
  </w:num>
  <w:num w:numId="31" w16cid:durableId="1373385815">
    <w:abstractNumId w:val="66"/>
  </w:num>
  <w:num w:numId="32" w16cid:durableId="1565334469">
    <w:abstractNumId w:val="76"/>
  </w:num>
  <w:num w:numId="33" w16cid:durableId="2004772262">
    <w:abstractNumId w:val="60"/>
  </w:num>
  <w:num w:numId="34" w16cid:durableId="773786145">
    <w:abstractNumId w:val="56"/>
  </w:num>
  <w:num w:numId="35" w16cid:durableId="354235481">
    <w:abstractNumId w:val="49"/>
  </w:num>
  <w:num w:numId="36" w16cid:durableId="2089379627">
    <w:abstractNumId w:val="57"/>
  </w:num>
  <w:num w:numId="37" w16cid:durableId="13532075">
    <w:abstractNumId w:val="32"/>
  </w:num>
  <w:num w:numId="38" w16cid:durableId="1975862971">
    <w:abstractNumId w:val="19"/>
  </w:num>
  <w:num w:numId="39" w16cid:durableId="62027464">
    <w:abstractNumId w:val="42"/>
  </w:num>
  <w:num w:numId="40" w16cid:durableId="1073116160">
    <w:abstractNumId w:val="39"/>
  </w:num>
  <w:num w:numId="41" w16cid:durableId="815300342">
    <w:abstractNumId w:val="4"/>
  </w:num>
  <w:num w:numId="42" w16cid:durableId="886991174">
    <w:abstractNumId w:val="38"/>
  </w:num>
  <w:num w:numId="43" w16cid:durableId="1690177196">
    <w:abstractNumId w:val="15"/>
  </w:num>
  <w:num w:numId="44" w16cid:durableId="394861319">
    <w:abstractNumId w:val="30"/>
  </w:num>
  <w:num w:numId="45" w16cid:durableId="1167477483">
    <w:abstractNumId w:val="72"/>
  </w:num>
  <w:num w:numId="46" w16cid:durableId="1729721287">
    <w:abstractNumId w:val="14"/>
  </w:num>
  <w:num w:numId="47" w16cid:durableId="358167692">
    <w:abstractNumId w:val="11"/>
  </w:num>
  <w:num w:numId="48" w16cid:durableId="1898976355">
    <w:abstractNumId w:val="20"/>
  </w:num>
  <w:num w:numId="49" w16cid:durableId="1722512203">
    <w:abstractNumId w:val="67"/>
  </w:num>
  <w:num w:numId="50" w16cid:durableId="1797719688">
    <w:abstractNumId w:val="55"/>
  </w:num>
  <w:num w:numId="51" w16cid:durableId="1537229584">
    <w:abstractNumId w:val="28"/>
  </w:num>
  <w:num w:numId="52" w16cid:durableId="1778990053">
    <w:abstractNumId w:val="47"/>
  </w:num>
  <w:num w:numId="53" w16cid:durableId="820467594">
    <w:abstractNumId w:val="1"/>
  </w:num>
  <w:num w:numId="54" w16cid:durableId="1915358328">
    <w:abstractNumId w:val="13"/>
  </w:num>
  <w:num w:numId="55" w16cid:durableId="221985580">
    <w:abstractNumId w:val="78"/>
  </w:num>
  <w:num w:numId="56" w16cid:durableId="433792841">
    <w:abstractNumId w:val="18"/>
  </w:num>
  <w:num w:numId="57" w16cid:durableId="1908415195">
    <w:abstractNumId w:val="3"/>
  </w:num>
  <w:num w:numId="58" w16cid:durableId="313294484">
    <w:abstractNumId w:val="52"/>
  </w:num>
  <w:num w:numId="59" w16cid:durableId="2126072103">
    <w:abstractNumId w:val="62"/>
  </w:num>
  <w:num w:numId="60" w16cid:durableId="1120489350">
    <w:abstractNumId w:val="58"/>
  </w:num>
  <w:num w:numId="61" w16cid:durableId="1082532206">
    <w:abstractNumId w:val="10"/>
  </w:num>
  <w:num w:numId="62" w16cid:durableId="465392769">
    <w:abstractNumId w:val="25"/>
  </w:num>
  <w:num w:numId="63" w16cid:durableId="1980301732">
    <w:abstractNumId w:val="36"/>
  </w:num>
  <w:num w:numId="64" w16cid:durableId="154296636">
    <w:abstractNumId w:val="33"/>
  </w:num>
  <w:num w:numId="65" w16cid:durableId="1202286792">
    <w:abstractNumId w:val="46"/>
  </w:num>
  <w:num w:numId="66" w16cid:durableId="1286426069">
    <w:abstractNumId w:val="43"/>
  </w:num>
  <w:num w:numId="67" w16cid:durableId="877666654">
    <w:abstractNumId w:val="34"/>
  </w:num>
  <w:num w:numId="68" w16cid:durableId="1179851734">
    <w:abstractNumId w:val="5"/>
  </w:num>
  <w:num w:numId="69" w16cid:durableId="1754744258">
    <w:abstractNumId w:val="68"/>
  </w:num>
  <w:num w:numId="70" w16cid:durableId="2094666820">
    <w:abstractNumId w:val="69"/>
  </w:num>
  <w:num w:numId="71" w16cid:durableId="937370800">
    <w:abstractNumId w:val="26"/>
  </w:num>
  <w:num w:numId="72" w16cid:durableId="914363635">
    <w:abstractNumId w:val="35"/>
  </w:num>
  <w:num w:numId="73" w16cid:durableId="843395434">
    <w:abstractNumId w:val="51"/>
  </w:num>
  <w:num w:numId="74" w16cid:durableId="2143957327">
    <w:abstractNumId w:val="53"/>
  </w:num>
  <w:num w:numId="75" w16cid:durableId="119420521">
    <w:abstractNumId w:val="63"/>
  </w:num>
  <w:num w:numId="76" w16cid:durableId="104077283">
    <w:abstractNumId w:val="21"/>
  </w:num>
  <w:num w:numId="77" w16cid:durableId="459038937">
    <w:abstractNumId w:val="16"/>
  </w:num>
  <w:num w:numId="78" w16cid:durableId="1949697626">
    <w:abstractNumId w:val="61"/>
  </w:num>
  <w:num w:numId="79" w16cid:durableId="937106590">
    <w:abstractNumId w:val="44"/>
  </w:num>
  <w:num w:numId="80" w16cid:durableId="689375468">
    <w:abstractNumId w:val="59"/>
  </w:num>
  <w:numIdMacAtCleanup w:val="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203"/>
    <w:rsid w:val="00027006"/>
    <w:rsid w:val="00030118"/>
    <w:rsid w:val="0004684F"/>
    <w:rsid w:val="00077120"/>
    <w:rsid w:val="000A7476"/>
    <w:rsid w:val="000C4404"/>
    <w:rsid w:val="000C6905"/>
    <w:rsid w:val="000D163E"/>
    <w:rsid w:val="000D66BA"/>
    <w:rsid w:val="000F1D83"/>
    <w:rsid w:val="0010185A"/>
    <w:rsid w:val="00103AE2"/>
    <w:rsid w:val="0018296B"/>
    <w:rsid w:val="001C28B2"/>
    <w:rsid w:val="001E19F0"/>
    <w:rsid w:val="001E673F"/>
    <w:rsid w:val="001F4203"/>
    <w:rsid w:val="00230300"/>
    <w:rsid w:val="00233C48"/>
    <w:rsid w:val="0026297D"/>
    <w:rsid w:val="00283BCC"/>
    <w:rsid w:val="002A3FEE"/>
    <w:rsid w:val="002F09C4"/>
    <w:rsid w:val="002F672E"/>
    <w:rsid w:val="00310AFD"/>
    <w:rsid w:val="00312504"/>
    <w:rsid w:val="00344798"/>
    <w:rsid w:val="003553BA"/>
    <w:rsid w:val="00381EEC"/>
    <w:rsid w:val="003A55E3"/>
    <w:rsid w:val="003E6DE8"/>
    <w:rsid w:val="004325BD"/>
    <w:rsid w:val="00434888"/>
    <w:rsid w:val="004611D6"/>
    <w:rsid w:val="004637FB"/>
    <w:rsid w:val="004742E1"/>
    <w:rsid w:val="004878F7"/>
    <w:rsid w:val="004A24FF"/>
    <w:rsid w:val="004B5684"/>
    <w:rsid w:val="0055531F"/>
    <w:rsid w:val="00565CE8"/>
    <w:rsid w:val="0059614A"/>
    <w:rsid w:val="005B5DD5"/>
    <w:rsid w:val="005C61AC"/>
    <w:rsid w:val="005C7B0D"/>
    <w:rsid w:val="005D3651"/>
    <w:rsid w:val="005D482E"/>
    <w:rsid w:val="005D6FAC"/>
    <w:rsid w:val="005E142B"/>
    <w:rsid w:val="00606B39"/>
    <w:rsid w:val="00624918"/>
    <w:rsid w:val="00633D2C"/>
    <w:rsid w:val="00645252"/>
    <w:rsid w:val="0065180B"/>
    <w:rsid w:val="00666954"/>
    <w:rsid w:val="006B7B2C"/>
    <w:rsid w:val="006D3D74"/>
    <w:rsid w:val="006D7810"/>
    <w:rsid w:val="006E11B1"/>
    <w:rsid w:val="00722F9F"/>
    <w:rsid w:val="0073700A"/>
    <w:rsid w:val="007A4CD3"/>
    <w:rsid w:val="007B4476"/>
    <w:rsid w:val="007D493A"/>
    <w:rsid w:val="00830E20"/>
    <w:rsid w:val="0083569A"/>
    <w:rsid w:val="00835C56"/>
    <w:rsid w:val="008709AD"/>
    <w:rsid w:val="00873F69"/>
    <w:rsid w:val="008B28B5"/>
    <w:rsid w:val="008C3F44"/>
    <w:rsid w:val="008D37FC"/>
    <w:rsid w:val="008D68A9"/>
    <w:rsid w:val="008D7B7C"/>
    <w:rsid w:val="00914B53"/>
    <w:rsid w:val="00927AF7"/>
    <w:rsid w:val="00927D73"/>
    <w:rsid w:val="00952715"/>
    <w:rsid w:val="009843F1"/>
    <w:rsid w:val="009B611D"/>
    <w:rsid w:val="009D7F43"/>
    <w:rsid w:val="00A34C9E"/>
    <w:rsid w:val="00A547D6"/>
    <w:rsid w:val="00A6690D"/>
    <w:rsid w:val="00A71E9A"/>
    <w:rsid w:val="00A9204E"/>
    <w:rsid w:val="00AA6DA6"/>
    <w:rsid w:val="00AB53C3"/>
    <w:rsid w:val="00AD3801"/>
    <w:rsid w:val="00AD5143"/>
    <w:rsid w:val="00B242A7"/>
    <w:rsid w:val="00B36813"/>
    <w:rsid w:val="00B513AE"/>
    <w:rsid w:val="00B555DA"/>
    <w:rsid w:val="00B84F12"/>
    <w:rsid w:val="00C209A5"/>
    <w:rsid w:val="00C37C3A"/>
    <w:rsid w:val="00C64AE3"/>
    <w:rsid w:val="00C931FC"/>
    <w:rsid w:val="00CA1F67"/>
    <w:rsid w:val="00CA24C4"/>
    <w:rsid w:val="00CF6F52"/>
    <w:rsid w:val="00D53161"/>
    <w:rsid w:val="00DA2E2C"/>
    <w:rsid w:val="00DE0B5A"/>
    <w:rsid w:val="00DE38F5"/>
    <w:rsid w:val="00DF5A39"/>
    <w:rsid w:val="00E12FA8"/>
    <w:rsid w:val="00E22386"/>
    <w:rsid w:val="00E41B1F"/>
    <w:rsid w:val="00E57508"/>
    <w:rsid w:val="00F158CD"/>
    <w:rsid w:val="00F20ADA"/>
    <w:rsid w:val="00F3176B"/>
    <w:rsid w:val="00F31DCE"/>
    <w:rsid w:val="00F6581B"/>
    <w:rsid w:val="00F730BA"/>
    <w:rsid w:val="00F80799"/>
    <w:rsid w:val="00F81FC2"/>
    <w:rsid w:val="00F927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CE0D9"/>
  <w15:chartTrackingRefBased/>
  <w15:docId w15:val="{7D4825C9-4F63-4664-8E3D-9A89861CE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569A"/>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ListParagraph">
    <w:name w:val="List Paragraph"/>
    <w:basedOn w:val="Normal"/>
    <w:uiPriority w:val="34"/>
    <w:unhideWhenUsed/>
    <w:qFormat/>
    <w:rsid w:val="005C7B0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8269">
      <w:bodyDiv w:val="1"/>
      <w:marLeft w:val="0"/>
      <w:marRight w:val="0"/>
      <w:marTop w:val="0"/>
      <w:marBottom w:val="0"/>
      <w:divBdr>
        <w:top w:val="none" w:sz="0" w:space="0" w:color="auto"/>
        <w:left w:val="none" w:sz="0" w:space="0" w:color="auto"/>
        <w:bottom w:val="none" w:sz="0" w:space="0" w:color="auto"/>
        <w:right w:val="none" w:sz="0" w:space="0" w:color="auto"/>
      </w:divBdr>
    </w:div>
    <w:div w:id="27994242">
      <w:bodyDiv w:val="1"/>
      <w:marLeft w:val="0"/>
      <w:marRight w:val="0"/>
      <w:marTop w:val="0"/>
      <w:marBottom w:val="0"/>
      <w:divBdr>
        <w:top w:val="none" w:sz="0" w:space="0" w:color="auto"/>
        <w:left w:val="none" w:sz="0" w:space="0" w:color="auto"/>
        <w:bottom w:val="none" w:sz="0" w:space="0" w:color="auto"/>
        <w:right w:val="none" w:sz="0" w:space="0" w:color="auto"/>
      </w:divBdr>
    </w:div>
    <w:div w:id="32656090">
      <w:bodyDiv w:val="1"/>
      <w:marLeft w:val="0"/>
      <w:marRight w:val="0"/>
      <w:marTop w:val="0"/>
      <w:marBottom w:val="0"/>
      <w:divBdr>
        <w:top w:val="none" w:sz="0" w:space="0" w:color="auto"/>
        <w:left w:val="none" w:sz="0" w:space="0" w:color="auto"/>
        <w:bottom w:val="none" w:sz="0" w:space="0" w:color="auto"/>
        <w:right w:val="none" w:sz="0" w:space="0" w:color="auto"/>
      </w:divBdr>
    </w:div>
    <w:div w:id="37321448">
      <w:bodyDiv w:val="1"/>
      <w:marLeft w:val="0"/>
      <w:marRight w:val="0"/>
      <w:marTop w:val="0"/>
      <w:marBottom w:val="0"/>
      <w:divBdr>
        <w:top w:val="none" w:sz="0" w:space="0" w:color="auto"/>
        <w:left w:val="none" w:sz="0" w:space="0" w:color="auto"/>
        <w:bottom w:val="none" w:sz="0" w:space="0" w:color="auto"/>
        <w:right w:val="none" w:sz="0" w:space="0" w:color="auto"/>
      </w:divBdr>
    </w:div>
    <w:div w:id="40324796">
      <w:bodyDiv w:val="1"/>
      <w:marLeft w:val="0"/>
      <w:marRight w:val="0"/>
      <w:marTop w:val="0"/>
      <w:marBottom w:val="0"/>
      <w:divBdr>
        <w:top w:val="none" w:sz="0" w:space="0" w:color="auto"/>
        <w:left w:val="none" w:sz="0" w:space="0" w:color="auto"/>
        <w:bottom w:val="none" w:sz="0" w:space="0" w:color="auto"/>
        <w:right w:val="none" w:sz="0" w:space="0" w:color="auto"/>
      </w:divBdr>
    </w:div>
    <w:div w:id="49765964">
      <w:bodyDiv w:val="1"/>
      <w:marLeft w:val="0"/>
      <w:marRight w:val="0"/>
      <w:marTop w:val="0"/>
      <w:marBottom w:val="0"/>
      <w:divBdr>
        <w:top w:val="none" w:sz="0" w:space="0" w:color="auto"/>
        <w:left w:val="none" w:sz="0" w:space="0" w:color="auto"/>
        <w:bottom w:val="none" w:sz="0" w:space="0" w:color="auto"/>
        <w:right w:val="none" w:sz="0" w:space="0" w:color="auto"/>
      </w:divBdr>
    </w:div>
    <w:div w:id="60180493">
      <w:bodyDiv w:val="1"/>
      <w:marLeft w:val="0"/>
      <w:marRight w:val="0"/>
      <w:marTop w:val="0"/>
      <w:marBottom w:val="0"/>
      <w:divBdr>
        <w:top w:val="none" w:sz="0" w:space="0" w:color="auto"/>
        <w:left w:val="none" w:sz="0" w:space="0" w:color="auto"/>
        <w:bottom w:val="none" w:sz="0" w:space="0" w:color="auto"/>
        <w:right w:val="none" w:sz="0" w:space="0" w:color="auto"/>
      </w:divBdr>
    </w:div>
    <w:div w:id="68386322">
      <w:bodyDiv w:val="1"/>
      <w:marLeft w:val="0"/>
      <w:marRight w:val="0"/>
      <w:marTop w:val="0"/>
      <w:marBottom w:val="0"/>
      <w:divBdr>
        <w:top w:val="none" w:sz="0" w:space="0" w:color="auto"/>
        <w:left w:val="none" w:sz="0" w:space="0" w:color="auto"/>
        <w:bottom w:val="none" w:sz="0" w:space="0" w:color="auto"/>
        <w:right w:val="none" w:sz="0" w:space="0" w:color="auto"/>
      </w:divBdr>
    </w:div>
    <w:div w:id="79838592">
      <w:bodyDiv w:val="1"/>
      <w:marLeft w:val="0"/>
      <w:marRight w:val="0"/>
      <w:marTop w:val="0"/>
      <w:marBottom w:val="0"/>
      <w:divBdr>
        <w:top w:val="none" w:sz="0" w:space="0" w:color="auto"/>
        <w:left w:val="none" w:sz="0" w:space="0" w:color="auto"/>
        <w:bottom w:val="none" w:sz="0" w:space="0" w:color="auto"/>
        <w:right w:val="none" w:sz="0" w:space="0" w:color="auto"/>
      </w:divBdr>
    </w:div>
    <w:div w:id="84350567">
      <w:bodyDiv w:val="1"/>
      <w:marLeft w:val="0"/>
      <w:marRight w:val="0"/>
      <w:marTop w:val="0"/>
      <w:marBottom w:val="0"/>
      <w:divBdr>
        <w:top w:val="none" w:sz="0" w:space="0" w:color="auto"/>
        <w:left w:val="none" w:sz="0" w:space="0" w:color="auto"/>
        <w:bottom w:val="none" w:sz="0" w:space="0" w:color="auto"/>
        <w:right w:val="none" w:sz="0" w:space="0" w:color="auto"/>
      </w:divBdr>
    </w:div>
    <w:div w:id="84766559">
      <w:bodyDiv w:val="1"/>
      <w:marLeft w:val="0"/>
      <w:marRight w:val="0"/>
      <w:marTop w:val="0"/>
      <w:marBottom w:val="0"/>
      <w:divBdr>
        <w:top w:val="none" w:sz="0" w:space="0" w:color="auto"/>
        <w:left w:val="none" w:sz="0" w:space="0" w:color="auto"/>
        <w:bottom w:val="none" w:sz="0" w:space="0" w:color="auto"/>
        <w:right w:val="none" w:sz="0" w:space="0" w:color="auto"/>
      </w:divBdr>
    </w:div>
    <w:div w:id="85612797">
      <w:bodyDiv w:val="1"/>
      <w:marLeft w:val="0"/>
      <w:marRight w:val="0"/>
      <w:marTop w:val="0"/>
      <w:marBottom w:val="0"/>
      <w:divBdr>
        <w:top w:val="none" w:sz="0" w:space="0" w:color="auto"/>
        <w:left w:val="none" w:sz="0" w:space="0" w:color="auto"/>
        <w:bottom w:val="none" w:sz="0" w:space="0" w:color="auto"/>
        <w:right w:val="none" w:sz="0" w:space="0" w:color="auto"/>
      </w:divBdr>
    </w:div>
    <w:div w:id="92164356">
      <w:bodyDiv w:val="1"/>
      <w:marLeft w:val="0"/>
      <w:marRight w:val="0"/>
      <w:marTop w:val="0"/>
      <w:marBottom w:val="0"/>
      <w:divBdr>
        <w:top w:val="none" w:sz="0" w:space="0" w:color="auto"/>
        <w:left w:val="none" w:sz="0" w:space="0" w:color="auto"/>
        <w:bottom w:val="none" w:sz="0" w:space="0" w:color="auto"/>
        <w:right w:val="none" w:sz="0" w:space="0" w:color="auto"/>
      </w:divBdr>
    </w:div>
    <w:div w:id="97801634">
      <w:bodyDiv w:val="1"/>
      <w:marLeft w:val="0"/>
      <w:marRight w:val="0"/>
      <w:marTop w:val="0"/>
      <w:marBottom w:val="0"/>
      <w:divBdr>
        <w:top w:val="none" w:sz="0" w:space="0" w:color="auto"/>
        <w:left w:val="none" w:sz="0" w:space="0" w:color="auto"/>
        <w:bottom w:val="none" w:sz="0" w:space="0" w:color="auto"/>
        <w:right w:val="none" w:sz="0" w:space="0" w:color="auto"/>
      </w:divBdr>
    </w:div>
    <w:div w:id="103814174">
      <w:bodyDiv w:val="1"/>
      <w:marLeft w:val="0"/>
      <w:marRight w:val="0"/>
      <w:marTop w:val="0"/>
      <w:marBottom w:val="0"/>
      <w:divBdr>
        <w:top w:val="none" w:sz="0" w:space="0" w:color="auto"/>
        <w:left w:val="none" w:sz="0" w:space="0" w:color="auto"/>
        <w:bottom w:val="none" w:sz="0" w:space="0" w:color="auto"/>
        <w:right w:val="none" w:sz="0" w:space="0" w:color="auto"/>
      </w:divBdr>
    </w:div>
    <w:div w:id="109058588">
      <w:bodyDiv w:val="1"/>
      <w:marLeft w:val="0"/>
      <w:marRight w:val="0"/>
      <w:marTop w:val="0"/>
      <w:marBottom w:val="0"/>
      <w:divBdr>
        <w:top w:val="none" w:sz="0" w:space="0" w:color="auto"/>
        <w:left w:val="none" w:sz="0" w:space="0" w:color="auto"/>
        <w:bottom w:val="none" w:sz="0" w:space="0" w:color="auto"/>
        <w:right w:val="none" w:sz="0" w:space="0" w:color="auto"/>
      </w:divBdr>
    </w:div>
    <w:div w:id="119424317">
      <w:bodyDiv w:val="1"/>
      <w:marLeft w:val="0"/>
      <w:marRight w:val="0"/>
      <w:marTop w:val="0"/>
      <w:marBottom w:val="0"/>
      <w:divBdr>
        <w:top w:val="none" w:sz="0" w:space="0" w:color="auto"/>
        <w:left w:val="none" w:sz="0" w:space="0" w:color="auto"/>
        <w:bottom w:val="none" w:sz="0" w:space="0" w:color="auto"/>
        <w:right w:val="none" w:sz="0" w:space="0" w:color="auto"/>
      </w:divBdr>
    </w:div>
    <w:div w:id="121929251">
      <w:bodyDiv w:val="1"/>
      <w:marLeft w:val="0"/>
      <w:marRight w:val="0"/>
      <w:marTop w:val="0"/>
      <w:marBottom w:val="0"/>
      <w:divBdr>
        <w:top w:val="none" w:sz="0" w:space="0" w:color="auto"/>
        <w:left w:val="none" w:sz="0" w:space="0" w:color="auto"/>
        <w:bottom w:val="none" w:sz="0" w:space="0" w:color="auto"/>
        <w:right w:val="none" w:sz="0" w:space="0" w:color="auto"/>
      </w:divBdr>
    </w:div>
    <w:div w:id="123083853">
      <w:bodyDiv w:val="1"/>
      <w:marLeft w:val="0"/>
      <w:marRight w:val="0"/>
      <w:marTop w:val="0"/>
      <w:marBottom w:val="0"/>
      <w:divBdr>
        <w:top w:val="none" w:sz="0" w:space="0" w:color="auto"/>
        <w:left w:val="none" w:sz="0" w:space="0" w:color="auto"/>
        <w:bottom w:val="none" w:sz="0" w:space="0" w:color="auto"/>
        <w:right w:val="none" w:sz="0" w:space="0" w:color="auto"/>
      </w:divBdr>
    </w:div>
    <w:div w:id="127405185">
      <w:bodyDiv w:val="1"/>
      <w:marLeft w:val="0"/>
      <w:marRight w:val="0"/>
      <w:marTop w:val="0"/>
      <w:marBottom w:val="0"/>
      <w:divBdr>
        <w:top w:val="none" w:sz="0" w:space="0" w:color="auto"/>
        <w:left w:val="none" w:sz="0" w:space="0" w:color="auto"/>
        <w:bottom w:val="none" w:sz="0" w:space="0" w:color="auto"/>
        <w:right w:val="none" w:sz="0" w:space="0" w:color="auto"/>
      </w:divBdr>
    </w:div>
    <w:div w:id="131682884">
      <w:bodyDiv w:val="1"/>
      <w:marLeft w:val="0"/>
      <w:marRight w:val="0"/>
      <w:marTop w:val="0"/>
      <w:marBottom w:val="0"/>
      <w:divBdr>
        <w:top w:val="none" w:sz="0" w:space="0" w:color="auto"/>
        <w:left w:val="none" w:sz="0" w:space="0" w:color="auto"/>
        <w:bottom w:val="none" w:sz="0" w:space="0" w:color="auto"/>
        <w:right w:val="none" w:sz="0" w:space="0" w:color="auto"/>
      </w:divBdr>
    </w:div>
    <w:div w:id="133447938">
      <w:bodyDiv w:val="1"/>
      <w:marLeft w:val="0"/>
      <w:marRight w:val="0"/>
      <w:marTop w:val="0"/>
      <w:marBottom w:val="0"/>
      <w:divBdr>
        <w:top w:val="none" w:sz="0" w:space="0" w:color="auto"/>
        <w:left w:val="none" w:sz="0" w:space="0" w:color="auto"/>
        <w:bottom w:val="none" w:sz="0" w:space="0" w:color="auto"/>
        <w:right w:val="none" w:sz="0" w:space="0" w:color="auto"/>
      </w:divBdr>
    </w:div>
    <w:div w:id="135925607">
      <w:bodyDiv w:val="1"/>
      <w:marLeft w:val="0"/>
      <w:marRight w:val="0"/>
      <w:marTop w:val="0"/>
      <w:marBottom w:val="0"/>
      <w:divBdr>
        <w:top w:val="none" w:sz="0" w:space="0" w:color="auto"/>
        <w:left w:val="none" w:sz="0" w:space="0" w:color="auto"/>
        <w:bottom w:val="none" w:sz="0" w:space="0" w:color="auto"/>
        <w:right w:val="none" w:sz="0" w:space="0" w:color="auto"/>
      </w:divBdr>
    </w:div>
    <w:div w:id="137771460">
      <w:bodyDiv w:val="1"/>
      <w:marLeft w:val="0"/>
      <w:marRight w:val="0"/>
      <w:marTop w:val="0"/>
      <w:marBottom w:val="0"/>
      <w:divBdr>
        <w:top w:val="none" w:sz="0" w:space="0" w:color="auto"/>
        <w:left w:val="none" w:sz="0" w:space="0" w:color="auto"/>
        <w:bottom w:val="none" w:sz="0" w:space="0" w:color="auto"/>
        <w:right w:val="none" w:sz="0" w:space="0" w:color="auto"/>
      </w:divBdr>
    </w:div>
    <w:div w:id="140579687">
      <w:bodyDiv w:val="1"/>
      <w:marLeft w:val="0"/>
      <w:marRight w:val="0"/>
      <w:marTop w:val="0"/>
      <w:marBottom w:val="0"/>
      <w:divBdr>
        <w:top w:val="none" w:sz="0" w:space="0" w:color="auto"/>
        <w:left w:val="none" w:sz="0" w:space="0" w:color="auto"/>
        <w:bottom w:val="none" w:sz="0" w:space="0" w:color="auto"/>
        <w:right w:val="none" w:sz="0" w:space="0" w:color="auto"/>
      </w:divBdr>
    </w:div>
    <w:div w:id="157187577">
      <w:bodyDiv w:val="1"/>
      <w:marLeft w:val="0"/>
      <w:marRight w:val="0"/>
      <w:marTop w:val="0"/>
      <w:marBottom w:val="0"/>
      <w:divBdr>
        <w:top w:val="none" w:sz="0" w:space="0" w:color="auto"/>
        <w:left w:val="none" w:sz="0" w:space="0" w:color="auto"/>
        <w:bottom w:val="none" w:sz="0" w:space="0" w:color="auto"/>
        <w:right w:val="none" w:sz="0" w:space="0" w:color="auto"/>
      </w:divBdr>
    </w:div>
    <w:div w:id="158891698">
      <w:bodyDiv w:val="1"/>
      <w:marLeft w:val="0"/>
      <w:marRight w:val="0"/>
      <w:marTop w:val="0"/>
      <w:marBottom w:val="0"/>
      <w:divBdr>
        <w:top w:val="none" w:sz="0" w:space="0" w:color="auto"/>
        <w:left w:val="none" w:sz="0" w:space="0" w:color="auto"/>
        <w:bottom w:val="none" w:sz="0" w:space="0" w:color="auto"/>
        <w:right w:val="none" w:sz="0" w:space="0" w:color="auto"/>
      </w:divBdr>
    </w:div>
    <w:div w:id="162551456">
      <w:bodyDiv w:val="1"/>
      <w:marLeft w:val="0"/>
      <w:marRight w:val="0"/>
      <w:marTop w:val="0"/>
      <w:marBottom w:val="0"/>
      <w:divBdr>
        <w:top w:val="none" w:sz="0" w:space="0" w:color="auto"/>
        <w:left w:val="none" w:sz="0" w:space="0" w:color="auto"/>
        <w:bottom w:val="none" w:sz="0" w:space="0" w:color="auto"/>
        <w:right w:val="none" w:sz="0" w:space="0" w:color="auto"/>
      </w:divBdr>
    </w:div>
    <w:div w:id="163866151">
      <w:bodyDiv w:val="1"/>
      <w:marLeft w:val="0"/>
      <w:marRight w:val="0"/>
      <w:marTop w:val="0"/>
      <w:marBottom w:val="0"/>
      <w:divBdr>
        <w:top w:val="none" w:sz="0" w:space="0" w:color="auto"/>
        <w:left w:val="none" w:sz="0" w:space="0" w:color="auto"/>
        <w:bottom w:val="none" w:sz="0" w:space="0" w:color="auto"/>
        <w:right w:val="none" w:sz="0" w:space="0" w:color="auto"/>
      </w:divBdr>
    </w:div>
    <w:div w:id="166553918">
      <w:bodyDiv w:val="1"/>
      <w:marLeft w:val="0"/>
      <w:marRight w:val="0"/>
      <w:marTop w:val="0"/>
      <w:marBottom w:val="0"/>
      <w:divBdr>
        <w:top w:val="none" w:sz="0" w:space="0" w:color="auto"/>
        <w:left w:val="none" w:sz="0" w:space="0" w:color="auto"/>
        <w:bottom w:val="none" w:sz="0" w:space="0" w:color="auto"/>
        <w:right w:val="none" w:sz="0" w:space="0" w:color="auto"/>
      </w:divBdr>
    </w:div>
    <w:div w:id="168952172">
      <w:bodyDiv w:val="1"/>
      <w:marLeft w:val="0"/>
      <w:marRight w:val="0"/>
      <w:marTop w:val="0"/>
      <w:marBottom w:val="0"/>
      <w:divBdr>
        <w:top w:val="none" w:sz="0" w:space="0" w:color="auto"/>
        <w:left w:val="none" w:sz="0" w:space="0" w:color="auto"/>
        <w:bottom w:val="none" w:sz="0" w:space="0" w:color="auto"/>
        <w:right w:val="none" w:sz="0" w:space="0" w:color="auto"/>
      </w:divBdr>
    </w:div>
    <w:div w:id="194737328">
      <w:bodyDiv w:val="1"/>
      <w:marLeft w:val="0"/>
      <w:marRight w:val="0"/>
      <w:marTop w:val="0"/>
      <w:marBottom w:val="0"/>
      <w:divBdr>
        <w:top w:val="none" w:sz="0" w:space="0" w:color="auto"/>
        <w:left w:val="none" w:sz="0" w:space="0" w:color="auto"/>
        <w:bottom w:val="none" w:sz="0" w:space="0" w:color="auto"/>
        <w:right w:val="none" w:sz="0" w:space="0" w:color="auto"/>
      </w:divBdr>
    </w:div>
    <w:div w:id="196819836">
      <w:bodyDiv w:val="1"/>
      <w:marLeft w:val="0"/>
      <w:marRight w:val="0"/>
      <w:marTop w:val="0"/>
      <w:marBottom w:val="0"/>
      <w:divBdr>
        <w:top w:val="none" w:sz="0" w:space="0" w:color="auto"/>
        <w:left w:val="none" w:sz="0" w:space="0" w:color="auto"/>
        <w:bottom w:val="none" w:sz="0" w:space="0" w:color="auto"/>
        <w:right w:val="none" w:sz="0" w:space="0" w:color="auto"/>
      </w:divBdr>
    </w:div>
    <w:div w:id="203106834">
      <w:bodyDiv w:val="1"/>
      <w:marLeft w:val="0"/>
      <w:marRight w:val="0"/>
      <w:marTop w:val="0"/>
      <w:marBottom w:val="0"/>
      <w:divBdr>
        <w:top w:val="none" w:sz="0" w:space="0" w:color="auto"/>
        <w:left w:val="none" w:sz="0" w:space="0" w:color="auto"/>
        <w:bottom w:val="none" w:sz="0" w:space="0" w:color="auto"/>
        <w:right w:val="none" w:sz="0" w:space="0" w:color="auto"/>
      </w:divBdr>
    </w:div>
    <w:div w:id="205487889">
      <w:bodyDiv w:val="1"/>
      <w:marLeft w:val="0"/>
      <w:marRight w:val="0"/>
      <w:marTop w:val="0"/>
      <w:marBottom w:val="0"/>
      <w:divBdr>
        <w:top w:val="none" w:sz="0" w:space="0" w:color="auto"/>
        <w:left w:val="none" w:sz="0" w:space="0" w:color="auto"/>
        <w:bottom w:val="none" w:sz="0" w:space="0" w:color="auto"/>
        <w:right w:val="none" w:sz="0" w:space="0" w:color="auto"/>
      </w:divBdr>
    </w:div>
    <w:div w:id="206458345">
      <w:bodyDiv w:val="1"/>
      <w:marLeft w:val="0"/>
      <w:marRight w:val="0"/>
      <w:marTop w:val="0"/>
      <w:marBottom w:val="0"/>
      <w:divBdr>
        <w:top w:val="none" w:sz="0" w:space="0" w:color="auto"/>
        <w:left w:val="none" w:sz="0" w:space="0" w:color="auto"/>
        <w:bottom w:val="none" w:sz="0" w:space="0" w:color="auto"/>
        <w:right w:val="none" w:sz="0" w:space="0" w:color="auto"/>
      </w:divBdr>
    </w:div>
    <w:div w:id="218827702">
      <w:bodyDiv w:val="1"/>
      <w:marLeft w:val="0"/>
      <w:marRight w:val="0"/>
      <w:marTop w:val="0"/>
      <w:marBottom w:val="0"/>
      <w:divBdr>
        <w:top w:val="none" w:sz="0" w:space="0" w:color="auto"/>
        <w:left w:val="none" w:sz="0" w:space="0" w:color="auto"/>
        <w:bottom w:val="none" w:sz="0" w:space="0" w:color="auto"/>
        <w:right w:val="none" w:sz="0" w:space="0" w:color="auto"/>
      </w:divBdr>
    </w:div>
    <w:div w:id="220868555">
      <w:bodyDiv w:val="1"/>
      <w:marLeft w:val="0"/>
      <w:marRight w:val="0"/>
      <w:marTop w:val="0"/>
      <w:marBottom w:val="0"/>
      <w:divBdr>
        <w:top w:val="none" w:sz="0" w:space="0" w:color="auto"/>
        <w:left w:val="none" w:sz="0" w:space="0" w:color="auto"/>
        <w:bottom w:val="none" w:sz="0" w:space="0" w:color="auto"/>
        <w:right w:val="none" w:sz="0" w:space="0" w:color="auto"/>
      </w:divBdr>
    </w:div>
    <w:div w:id="233004366">
      <w:bodyDiv w:val="1"/>
      <w:marLeft w:val="0"/>
      <w:marRight w:val="0"/>
      <w:marTop w:val="0"/>
      <w:marBottom w:val="0"/>
      <w:divBdr>
        <w:top w:val="none" w:sz="0" w:space="0" w:color="auto"/>
        <w:left w:val="none" w:sz="0" w:space="0" w:color="auto"/>
        <w:bottom w:val="none" w:sz="0" w:space="0" w:color="auto"/>
        <w:right w:val="none" w:sz="0" w:space="0" w:color="auto"/>
      </w:divBdr>
    </w:div>
    <w:div w:id="238256073">
      <w:bodyDiv w:val="1"/>
      <w:marLeft w:val="0"/>
      <w:marRight w:val="0"/>
      <w:marTop w:val="0"/>
      <w:marBottom w:val="0"/>
      <w:divBdr>
        <w:top w:val="none" w:sz="0" w:space="0" w:color="auto"/>
        <w:left w:val="none" w:sz="0" w:space="0" w:color="auto"/>
        <w:bottom w:val="none" w:sz="0" w:space="0" w:color="auto"/>
        <w:right w:val="none" w:sz="0" w:space="0" w:color="auto"/>
      </w:divBdr>
    </w:div>
    <w:div w:id="248740152">
      <w:bodyDiv w:val="1"/>
      <w:marLeft w:val="0"/>
      <w:marRight w:val="0"/>
      <w:marTop w:val="0"/>
      <w:marBottom w:val="0"/>
      <w:divBdr>
        <w:top w:val="none" w:sz="0" w:space="0" w:color="auto"/>
        <w:left w:val="none" w:sz="0" w:space="0" w:color="auto"/>
        <w:bottom w:val="none" w:sz="0" w:space="0" w:color="auto"/>
        <w:right w:val="none" w:sz="0" w:space="0" w:color="auto"/>
      </w:divBdr>
    </w:div>
    <w:div w:id="259028854">
      <w:bodyDiv w:val="1"/>
      <w:marLeft w:val="0"/>
      <w:marRight w:val="0"/>
      <w:marTop w:val="0"/>
      <w:marBottom w:val="0"/>
      <w:divBdr>
        <w:top w:val="none" w:sz="0" w:space="0" w:color="auto"/>
        <w:left w:val="none" w:sz="0" w:space="0" w:color="auto"/>
        <w:bottom w:val="none" w:sz="0" w:space="0" w:color="auto"/>
        <w:right w:val="none" w:sz="0" w:space="0" w:color="auto"/>
      </w:divBdr>
    </w:div>
    <w:div w:id="260920434">
      <w:bodyDiv w:val="1"/>
      <w:marLeft w:val="0"/>
      <w:marRight w:val="0"/>
      <w:marTop w:val="0"/>
      <w:marBottom w:val="0"/>
      <w:divBdr>
        <w:top w:val="none" w:sz="0" w:space="0" w:color="auto"/>
        <w:left w:val="none" w:sz="0" w:space="0" w:color="auto"/>
        <w:bottom w:val="none" w:sz="0" w:space="0" w:color="auto"/>
        <w:right w:val="none" w:sz="0" w:space="0" w:color="auto"/>
      </w:divBdr>
    </w:div>
    <w:div w:id="261840580">
      <w:bodyDiv w:val="1"/>
      <w:marLeft w:val="0"/>
      <w:marRight w:val="0"/>
      <w:marTop w:val="0"/>
      <w:marBottom w:val="0"/>
      <w:divBdr>
        <w:top w:val="none" w:sz="0" w:space="0" w:color="auto"/>
        <w:left w:val="none" w:sz="0" w:space="0" w:color="auto"/>
        <w:bottom w:val="none" w:sz="0" w:space="0" w:color="auto"/>
        <w:right w:val="none" w:sz="0" w:space="0" w:color="auto"/>
      </w:divBdr>
    </w:div>
    <w:div w:id="268782008">
      <w:bodyDiv w:val="1"/>
      <w:marLeft w:val="0"/>
      <w:marRight w:val="0"/>
      <w:marTop w:val="0"/>
      <w:marBottom w:val="0"/>
      <w:divBdr>
        <w:top w:val="none" w:sz="0" w:space="0" w:color="auto"/>
        <w:left w:val="none" w:sz="0" w:space="0" w:color="auto"/>
        <w:bottom w:val="none" w:sz="0" w:space="0" w:color="auto"/>
        <w:right w:val="none" w:sz="0" w:space="0" w:color="auto"/>
      </w:divBdr>
    </w:div>
    <w:div w:id="274095874">
      <w:bodyDiv w:val="1"/>
      <w:marLeft w:val="0"/>
      <w:marRight w:val="0"/>
      <w:marTop w:val="0"/>
      <w:marBottom w:val="0"/>
      <w:divBdr>
        <w:top w:val="none" w:sz="0" w:space="0" w:color="auto"/>
        <w:left w:val="none" w:sz="0" w:space="0" w:color="auto"/>
        <w:bottom w:val="none" w:sz="0" w:space="0" w:color="auto"/>
        <w:right w:val="none" w:sz="0" w:space="0" w:color="auto"/>
      </w:divBdr>
    </w:div>
    <w:div w:id="276058799">
      <w:bodyDiv w:val="1"/>
      <w:marLeft w:val="0"/>
      <w:marRight w:val="0"/>
      <w:marTop w:val="0"/>
      <w:marBottom w:val="0"/>
      <w:divBdr>
        <w:top w:val="none" w:sz="0" w:space="0" w:color="auto"/>
        <w:left w:val="none" w:sz="0" w:space="0" w:color="auto"/>
        <w:bottom w:val="none" w:sz="0" w:space="0" w:color="auto"/>
        <w:right w:val="none" w:sz="0" w:space="0" w:color="auto"/>
      </w:divBdr>
      <w:divsChild>
        <w:div w:id="145636690">
          <w:marLeft w:val="0"/>
          <w:marRight w:val="0"/>
          <w:marTop w:val="0"/>
          <w:marBottom w:val="0"/>
          <w:divBdr>
            <w:top w:val="none" w:sz="0" w:space="0" w:color="auto"/>
            <w:left w:val="none" w:sz="0" w:space="0" w:color="auto"/>
            <w:bottom w:val="none" w:sz="0" w:space="0" w:color="auto"/>
            <w:right w:val="none" w:sz="0" w:space="0" w:color="auto"/>
          </w:divBdr>
          <w:divsChild>
            <w:div w:id="250969203">
              <w:marLeft w:val="0"/>
              <w:marRight w:val="0"/>
              <w:marTop w:val="0"/>
              <w:marBottom w:val="0"/>
              <w:divBdr>
                <w:top w:val="none" w:sz="0" w:space="0" w:color="auto"/>
                <w:left w:val="none" w:sz="0" w:space="0" w:color="auto"/>
                <w:bottom w:val="none" w:sz="0" w:space="0" w:color="auto"/>
                <w:right w:val="none" w:sz="0" w:space="0" w:color="auto"/>
              </w:divBdr>
            </w:div>
            <w:div w:id="1260258611">
              <w:marLeft w:val="0"/>
              <w:marRight w:val="0"/>
              <w:marTop w:val="0"/>
              <w:marBottom w:val="0"/>
              <w:divBdr>
                <w:top w:val="none" w:sz="0" w:space="0" w:color="auto"/>
                <w:left w:val="none" w:sz="0" w:space="0" w:color="auto"/>
                <w:bottom w:val="none" w:sz="0" w:space="0" w:color="auto"/>
                <w:right w:val="none" w:sz="0" w:space="0" w:color="auto"/>
              </w:divBdr>
              <w:divsChild>
                <w:div w:id="1449279364">
                  <w:marLeft w:val="0"/>
                  <w:marRight w:val="0"/>
                  <w:marTop w:val="0"/>
                  <w:marBottom w:val="0"/>
                  <w:divBdr>
                    <w:top w:val="none" w:sz="0" w:space="0" w:color="auto"/>
                    <w:left w:val="none" w:sz="0" w:space="0" w:color="auto"/>
                    <w:bottom w:val="none" w:sz="0" w:space="0" w:color="auto"/>
                    <w:right w:val="none" w:sz="0" w:space="0" w:color="auto"/>
                  </w:divBdr>
                  <w:divsChild>
                    <w:div w:id="2134056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9846797">
      <w:bodyDiv w:val="1"/>
      <w:marLeft w:val="0"/>
      <w:marRight w:val="0"/>
      <w:marTop w:val="0"/>
      <w:marBottom w:val="0"/>
      <w:divBdr>
        <w:top w:val="none" w:sz="0" w:space="0" w:color="auto"/>
        <w:left w:val="none" w:sz="0" w:space="0" w:color="auto"/>
        <w:bottom w:val="none" w:sz="0" w:space="0" w:color="auto"/>
        <w:right w:val="none" w:sz="0" w:space="0" w:color="auto"/>
      </w:divBdr>
    </w:div>
    <w:div w:id="285896644">
      <w:bodyDiv w:val="1"/>
      <w:marLeft w:val="0"/>
      <w:marRight w:val="0"/>
      <w:marTop w:val="0"/>
      <w:marBottom w:val="0"/>
      <w:divBdr>
        <w:top w:val="none" w:sz="0" w:space="0" w:color="auto"/>
        <w:left w:val="none" w:sz="0" w:space="0" w:color="auto"/>
        <w:bottom w:val="none" w:sz="0" w:space="0" w:color="auto"/>
        <w:right w:val="none" w:sz="0" w:space="0" w:color="auto"/>
      </w:divBdr>
    </w:div>
    <w:div w:id="290479324">
      <w:bodyDiv w:val="1"/>
      <w:marLeft w:val="0"/>
      <w:marRight w:val="0"/>
      <w:marTop w:val="0"/>
      <w:marBottom w:val="0"/>
      <w:divBdr>
        <w:top w:val="none" w:sz="0" w:space="0" w:color="auto"/>
        <w:left w:val="none" w:sz="0" w:space="0" w:color="auto"/>
        <w:bottom w:val="none" w:sz="0" w:space="0" w:color="auto"/>
        <w:right w:val="none" w:sz="0" w:space="0" w:color="auto"/>
      </w:divBdr>
    </w:div>
    <w:div w:id="292373709">
      <w:bodyDiv w:val="1"/>
      <w:marLeft w:val="0"/>
      <w:marRight w:val="0"/>
      <w:marTop w:val="0"/>
      <w:marBottom w:val="0"/>
      <w:divBdr>
        <w:top w:val="none" w:sz="0" w:space="0" w:color="auto"/>
        <w:left w:val="none" w:sz="0" w:space="0" w:color="auto"/>
        <w:bottom w:val="none" w:sz="0" w:space="0" w:color="auto"/>
        <w:right w:val="none" w:sz="0" w:space="0" w:color="auto"/>
      </w:divBdr>
      <w:divsChild>
        <w:div w:id="2009677061">
          <w:marLeft w:val="0"/>
          <w:marRight w:val="0"/>
          <w:marTop w:val="0"/>
          <w:marBottom w:val="0"/>
          <w:divBdr>
            <w:top w:val="none" w:sz="0" w:space="0" w:color="auto"/>
            <w:left w:val="none" w:sz="0" w:space="0" w:color="auto"/>
            <w:bottom w:val="none" w:sz="0" w:space="0" w:color="auto"/>
            <w:right w:val="none" w:sz="0" w:space="0" w:color="auto"/>
          </w:divBdr>
          <w:divsChild>
            <w:div w:id="235166188">
              <w:marLeft w:val="0"/>
              <w:marRight w:val="0"/>
              <w:marTop w:val="0"/>
              <w:marBottom w:val="0"/>
              <w:divBdr>
                <w:top w:val="none" w:sz="0" w:space="0" w:color="auto"/>
                <w:left w:val="none" w:sz="0" w:space="0" w:color="auto"/>
                <w:bottom w:val="none" w:sz="0" w:space="0" w:color="auto"/>
                <w:right w:val="none" w:sz="0" w:space="0" w:color="auto"/>
              </w:divBdr>
            </w:div>
            <w:div w:id="1979604545">
              <w:marLeft w:val="0"/>
              <w:marRight w:val="0"/>
              <w:marTop w:val="0"/>
              <w:marBottom w:val="0"/>
              <w:divBdr>
                <w:top w:val="none" w:sz="0" w:space="0" w:color="auto"/>
                <w:left w:val="none" w:sz="0" w:space="0" w:color="auto"/>
                <w:bottom w:val="none" w:sz="0" w:space="0" w:color="auto"/>
                <w:right w:val="none" w:sz="0" w:space="0" w:color="auto"/>
              </w:divBdr>
              <w:divsChild>
                <w:div w:id="1572546582">
                  <w:marLeft w:val="0"/>
                  <w:marRight w:val="0"/>
                  <w:marTop w:val="0"/>
                  <w:marBottom w:val="0"/>
                  <w:divBdr>
                    <w:top w:val="none" w:sz="0" w:space="0" w:color="auto"/>
                    <w:left w:val="none" w:sz="0" w:space="0" w:color="auto"/>
                    <w:bottom w:val="none" w:sz="0" w:space="0" w:color="auto"/>
                    <w:right w:val="none" w:sz="0" w:space="0" w:color="auto"/>
                  </w:divBdr>
                  <w:divsChild>
                    <w:div w:id="143871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359606">
      <w:bodyDiv w:val="1"/>
      <w:marLeft w:val="0"/>
      <w:marRight w:val="0"/>
      <w:marTop w:val="0"/>
      <w:marBottom w:val="0"/>
      <w:divBdr>
        <w:top w:val="none" w:sz="0" w:space="0" w:color="auto"/>
        <w:left w:val="none" w:sz="0" w:space="0" w:color="auto"/>
        <w:bottom w:val="none" w:sz="0" w:space="0" w:color="auto"/>
        <w:right w:val="none" w:sz="0" w:space="0" w:color="auto"/>
      </w:divBdr>
      <w:divsChild>
        <w:div w:id="780800152">
          <w:marLeft w:val="0"/>
          <w:marRight w:val="0"/>
          <w:marTop w:val="0"/>
          <w:marBottom w:val="0"/>
          <w:divBdr>
            <w:top w:val="none" w:sz="0" w:space="0" w:color="auto"/>
            <w:left w:val="none" w:sz="0" w:space="0" w:color="auto"/>
            <w:bottom w:val="none" w:sz="0" w:space="0" w:color="auto"/>
            <w:right w:val="none" w:sz="0" w:space="0" w:color="auto"/>
          </w:divBdr>
          <w:divsChild>
            <w:div w:id="33165840">
              <w:marLeft w:val="0"/>
              <w:marRight w:val="0"/>
              <w:marTop w:val="0"/>
              <w:marBottom w:val="0"/>
              <w:divBdr>
                <w:top w:val="none" w:sz="0" w:space="0" w:color="auto"/>
                <w:left w:val="none" w:sz="0" w:space="0" w:color="auto"/>
                <w:bottom w:val="none" w:sz="0" w:space="0" w:color="auto"/>
                <w:right w:val="none" w:sz="0" w:space="0" w:color="auto"/>
              </w:divBdr>
            </w:div>
            <w:div w:id="1671981421">
              <w:marLeft w:val="0"/>
              <w:marRight w:val="0"/>
              <w:marTop w:val="0"/>
              <w:marBottom w:val="0"/>
              <w:divBdr>
                <w:top w:val="none" w:sz="0" w:space="0" w:color="auto"/>
                <w:left w:val="none" w:sz="0" w:space="0" w:color="auto"/>
                <w:bottom w:val="none" w:sz="0" w:space="0" w:color="auto"/>
                <w:right w:val="none" w:sz="0" w:space="0" w:color="auto"/>
              </w:divBdr>
              <w:divsChild>
                <w:div w:id="256015244">
                  <w:marLeft w:val="0"/>
                  <w:marRight w:val="0"/>
                  <w:marTop w:val="0"/>
                  <w:marBottom w:val="0"/>
                  <w:divBdr>
                    <w:top w:val="none" w:sz="0" w:space="0" w:color="auto"/>
                    <w:left w:val="none" w:sz="0" w:space="0" w:color="auto"/>
                    <w:bottom w:val="none" w:sz="0" w:space="0" w:color="auto"/>
                    <w:right w:val="none" w:sz="0" w:space="0" w:color="auto"/>
                  </w:divBdr>
                  <w:divsChild>
                    <w:div w:id="1955940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319582">
      <w:bodyDiv w:val="1"/>
      <w:marLeft w:val="0"/>
      <w:marRight w:val="0"/>
      <w:marTop w:val="0"/>
      <w:marBottom w:val="0"/>
      <w:divBdr>
        <w:top w:val="none" w:sz="0" w:space="0" w:color="auto"/>
        <w:left w:val="none" w:sz="0" w:space="0" w:color="auto"/>
        <w:bottom w:val="none" w:sz="0" w:space="0" w:color="auto"/>
        <w:right w:val="none" w:sz="0" w:space="0" w:color="auto"/>
      </w:divBdr>
      <w:divsChild>
        <w:div w:id="581449632">
          <w:marLeft w:val="0"/>
          <w:marRight w:val="0"/>
          <w:marTop w:val="0"/>
          <w:marBottom w:val="0"/>
          <w:divBdr>
            <w:top w:val="none" w:sz="0" w:space="0" w:color="auto"/>
            <w:left w:val="none" w:sz="0" w:space="0" w:color="auto"/>
            <w:bottom w:val="none" w:sz="0" w:space="0" w:color="auto"/>
            <w:right w:val="none" w:sz="0" w:space="0" w:color="auto"/>
          </w:divBdr>
          <w:divsChild>
            <w:div w:id="1074618961">
              <w:marLeft w:val="0"/>
              <w:marRight w:val="0"/>
              <w:marTop w:val="0"/>
              <w:marBottom w:val="0"/>
              <w:divBdr>
                <w:top w:val="none" w:sz="0" w:space="0" w:color="auto"/>
                <w:left w:val="none" w:sz="0" w:space="0" w:color="auto"/>
                <w:bottom w:val="none" w:sz="0" w:space="0" w:color="auto"/>
                <w:right w:val="none" w:sz="0" w:space="0" w:color="auto"/>
              </w:divBdr>
            </w:div>
            <w:div w:id="1972855088">
              <w:marLeft w:val="0"/>
              <w:marRight w:val="0"/>
              <w:marTop w:val="0"/>
              <w:marBottom w:val="0"/>
              <w:divBdr>
                <w:top w:val="none" w:sz="0" w:space="0" w:color="auto"/>
                <w:left w:val="none" w:sz="0" w:space="0" w:color="auto"/>
                <w:bottom w:val="none" w:sz="0" w:space="0" w:color="auto"/>
                <w:right w:val="none" w:sz="0" w:space="0" w:color="auto"/>
              </w:divBdr>
              <w:divsChild>
                <w:div w:id="413278637">
                  <w:marLeft w:val="0"/>
                  <w:marRight w:val="0"/>
                  <w:marTop w:val="0"/>
                  <w:marBottom w:val="0"/>
                  <w:divBdr>
                    <w:top w:val="none" w:sz="0" w:space="0" w:color="auto"/>
                    <w:left w:val="none" w:sz="0" w:space="0" w:color="auto"/>
                    <w:bottom w:val="none" w:sz="0" w:space="0" w:color="auto"/>
                    <w:right w:val="none" w:sz="0" w:space="0" w:color="auto"/>
                  </w:divBdr>
                  <w:divsChild>
                    <w:div w:id="1841771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286164">
      <w:bodyDiv w:val="1"/>
      <w:marLeft w:val="0"/>
      <w:marRight w:val="0"/>
      <w:marTop w:val="0"/>
      <w:marBottom w:val="0"/>
      <w:divBdr>
        <w:top w:val="none" w:sz="0" w:space="0" w:color="auto"/>
        <w:left w:val="none" w:sz="0" w:space="0" w:color="auto"/>
        <w:bottom w:val="none" w:sz="0" w:space="0" w:color="auto"/>
        <w:right w:val="none" w:sz="0" w:space="0" w:color="auto"/>
      </w:divBdr>
    </w:div>
    <w:div w:id="313681238">
      <w:bodyDiv w:val="1"/>
      <w:marLeft w:val="0"/>
      <w:marRight w:val="0"/>
      <w:marTop w:val="0"/>
      <w:marBottom w:val="0"/>
      <w:divBdr>
        <w:top w:val="none" w:sz="0" w:space="0" w:color="auto"/>
        <w:left w:val="none" w:sz="0" w:space="0" w:color="auto"/>
        <w:bottom w:val="none" w:sz="0" w:space="0" w:color="auto"/>
        <w:right w:val="none" w:sz="0" w:space="0" w:color="auto"/>
      </w:divBdr>
    </w:div>
    <w:div w:id="316804561">
      <w:bodyDiv w:val="1"/>
      <w:marLeft w:val="0"/>
      <w:marRight w:val="0"/>
      <w:marTop w:val="0"/>
      <w:marBottom w:val="0"/>
      <w:divBdr>
        <w:top w:val="none" w:sz="0" w:space="0" w:color="auto"/>
        <w:left w:val="none" w:sz="0" w:space="0" w:color="auto"/>
        <w:bottom w:val="none" w:sz="0" w:space="0" w:color="auto"/>
        <w:right w:val="none" w:sz="0" w:space="0" w:color="auto"/>
      </w:divBdr>
    </w:div>
    <w:div w:id="317538126">
      <w:bodyDiv w:val="1"/>
      <w:marLeft w:val="0"/>
      <w:marRight w:val="0"/>
      <w:marTop w:val="0"/>
      <w:marBottom w:val="0"/>
      <w:divBdr>
        <w:top w:val="none" w:sz="0" w:space="0" w:color="auto"/>
        <w:left w:val="none" w:sz="0" w:space="0" w:color="auto"/>
        <w:bottom w:val="none" w:sz="0" w:space="0" w:color="auto"/>
        <w:right w:val="none" w:sz="0" w:space="0" w:color="auto"/>
      </w:divBdr>
    </w:div>
    <w:div w:id="324013170">
      <w:bodyDiv w:val="1"/>
      <w:marLeft w:val="0"/>
      <w:marRight w:val="0"/>
      <w:marTop w:val="0"/>
      <w:marBottom w:val="0"/>
      <w:divBdr>
        <w:top w:val="none" w:sz="0" w:space="0" w:color="auto"/>
        <w:left w:val="none" w:sz="0" w:space="0" w:color="auto"/>
        <w:bottom w:val="none" w:sz="0" w:space="0" w:color="auto"/>
        <w:right w:val="none" w:sz="0" w:space="0" w:color="auto"/>
      </w:divBdr>
    </w:div>
    <w:div w:id="330646352">
      <w:bodyDiv w:val="1"/>
      <w:marLeft w:val="0"/>
      <w:marRight w:val="0"/>
      <w:marTop w:val="0"/>
      <w:marBottom w:val="0"/>
      <w:divBdr>
        <w:top w:val="none" w:sz="0" w:space="0" w:color="auto"/>
        <w:left w:val="none" w:sz="0" w:space="0" w:color="auto"/>
        <w:bottom w:val="none" w:sz="0" w:space="0" w:color="auto"/>
        <w:right w:val="none" w:sz="0" w:space="0" w:color="auto"/>
      </w:divBdr>
    </w:div>
    <w:div w:id="331763043">
      <w:bodyDiv w:val="1"/>
      <w:marLeft w:val="0"/>
      <w:marRight w:val="0"/>
      <w:marTop w:val="0"/>
      <w:marBottom w:val="0"/>
      <w:divBdr>
        <w:top w:val="none" w:sz="0" w:space="0" w:color="auto"/>
        <w:left w:val="none" w:sz="0" w:space="0" w:color="auto"/>
        <w:bottom w:val="none" w:sz="0" w:space="0" w:color="auto"/>
        <w:right w:val="none" w:sz="0" w:space="0" w:color="auto"/>
      </w:divBdr>
    </w:div>
    <w:div w:id="335763686">
      <w:bodyDiv w:val="1"/>
      <w:marLeft w:val="0"/>
      <w:marRight w:val="0"/>
      <w:marTop w:val="0"/>
      <w:marBottom w:val="0"/>
      <w:divBdr>
        <w:top w:val="none" w:sz="0" w:space="0" w:color="auto"/>
        <w:left w:val="none" w:sz="0" w:space="0" w:color="auto"/>
        <w:bottom w:val="none" w:sz="0" w:space="0" w:color="auto"/>
        <w:right w:val="none" w:sz="0" w:space="0" w:color="auto"/>
      </w:divBdr>
    </w:div>
    <w:div w:id="336661295">
      <w:bodyDiv w:val="1"/>
      <w:marLeft w:val="0"/>
      <w:marRight w:val="0"/>
      <w:marTop w:val="0"/>
      <w:marBottom w:val="0"/>
      <w:divBdr>
        <w:top w:val="none" w:sz="0" w:space="0" w:color="auto"/>
        <w:left w:val="none" w:sz="0" w:space="0" w:color="auto"/>
        <w:bottom w:val="none" w:sz="0" w:space="0" w:color="auto"/>
        <w:right w:val="none" w:sz="0" w:space="0" w:color="auto"/>
      </w:divBdr>
    </w:div>
    <w:div w:id="340200777">
      <w:bodyDiv w:val="1"/>
      <w:marLeft w:val="0"/>
      <w:marRight w:val="0"/>
      <w:marTop w:val="0"/>
      <w:marBottom w:val="0"/>
      <w:divBdr>
        <w:top w:val="none" w:sz="0" w:space="0" w:color="auto"/>
        <w:left w:val="none" w:sz="0" w:space="0" w:color="auto"/>
        <w:bottom w:val="none" w:sz="0" w:space="0" w:color="auto"/>
        <w:right w:val="none" w:sz="0" w:space="0" w:color="auto"/>
      </w:divBdr>
    </w:div>
    <w:div w:id="350959555">
      <w:bodyDiv w:val="1"/>
      <w:marLeft w:val="0"/>
      <w:marRight w:val="0"/>
      <w:marTop w:val="0"/>
      <w:marBottom w:val="0"/>
      <w:divBdr>
        <w:top w:val="none" w:sz="0" w:space="0" w:color="auto"/>
        <w:left w:val="none" w:sz="0" w:space="0" w:color="auto"/>
        <w:bottom w:val="none" w:sz="0" w:space="0" w:color="auto"/>
        <w:right w:val="none" w:sz="0" w:space="0" w:color="auto"/>
      </w:divBdr>
    </w:div>
    <w:div w:id="359404638">
      <w:bodyDiv w:val="1"/>
      <w:marLeft w:val="0"/>
      <w:marRight w:val="0"/>
      <w:marTop w:val="0"/>
      <w:marBottom w:val="0"/>
      <w:divBdr>
        <w:top w:val="none" w:sz="0" w:space="0" w:color="auto"/>
        <w:left w:val="none" w:sz="0" w:space="0" w:color="auto"/>
        <w:bottom w:val="none" w:sz="0" w:space="0" w:color="auto"/>
        <w:right w:val="none" w:sz="0" w:space="0" w:color="auto"/>
      </w:divBdr>
    </w:div>
    <w:div w:id="368262564">
      <w:bodyDiv w:val="1"/>
      <w:marLeft w:val="0"/>
      <w:marRight w:val="0"/>
      <w:marTop w:val="0"/>
      <w:marBottom w:val="0"/>
      <w:divBdr>
        <w:top w:val="none" w:sz="0" w:space="0" w:color="auto"/>
        <w:left w:val="none" w:sz="0" w:space="0" w:color="auto"/>
        <w:bottom w:val="none" w:sz="0" w:space="0" w:color="auto"/>
        <w:right w:val="none" w:sz="0" w:space="0" w:color="auto"/>
      </w:divBdr>
    </w:div>
    <w:div w:id="369689775">
      <w:bodyDiv w:val="1"/>
      <w:marLeft w:val="0"/>
      <w:marRight w:val="0"/>
      <w:marTop w:val="0"/>
      <w:marBottom w:val="0"/>
      <w:divBdr>
        <w:top w:val="none" w:sz="0" w:space="0" w:color="auto"/>
        <w:left w:val="none" w:sz="0" w:space="0" w:color="auto"/>
        <w:bottom w:val="none" w:sz="0" w:space="0" w:color="auto"/>
        <w:right w:val="none" w:sz="0" w:space="0" w:color="auto"/>
      </w:divBdr>
    </w:div>
    <w:div w:id="372508950">
      <w:bodyDiv w:val="1"/>
      <w:marLeft w:val="0"/>
      <w:marRight w:val="0"/>
      <w:marTop w:val="0"/>
      <w:marBottom w:val="0"/>
      <w:divBdr>
        <w:top w:val="none" w:sz="0" w:space="0" w:color="auto"/>
        <w:left w:val="none" w:sz="0" w:space="0" w:color="auto"/>
        <w:bottom w:val="none" w:sz="0" w:space="0" w:color="auto"/>
        <w:right w:val="none" w:sz="0" w:space="0" w:color="auto"/>
      </w:divBdr>
      <w:divsChild>
        <w:div w:id="1867135214">
          <w:marLeft w:val="0"/>
          <w:marRight w:val="0"/>
          <w:marTop w:val="0"/>
          <w:marBottom w:val="0"/>
          <w:divBdr>
            <w:top w:val="none" w:sz="0" w:space="0" w:color="auto"/>
            <w:left w:val="none" w:sz="0" w:space="0" w:color="auto"/>
            <w:bottom w:val="none" w:sz="0" w:space="0" w:color="auto"/>
            <w:right w:val="none" w:sz="0" w:space="0" w:color="auto"/>
          </w:divBdr>
          <w:divsChild>
            <w:div w:id="944574410">
              <w:marLeft w:val="0"/>
              <w:marRight w:val="0"/>
              <w:marTop w:val="0"/>
              <w:marBottom w:val="0"/>
              <w:divBdr>
                <w:top w:val="none" w:sz="0" w:space="0" w:color="auto"/>
                <w:left w:val="none" w:sz="0" w:space="0" w:color="auto"/>
                <w:bottom w:val="none" w:sz="0" w:space="0" w:color="auto"/>
                <w:right w:val="none" w:sz="0" w:space="0" w:color="auto"/>
              </w:divBdr>
            </w:div>
            <w:div w:id="1153639264">
              <w:marLeft w:val="0"/>
              <w:marRight w:val="0"/>
              <w:marTop w:val="0"/>
              <w:marBottom w:val="0"/>
              <w:divBdr>
                <w:top w:val="none" w:sz="0" w:space="0" w:color="auto"/>
                <w:left w:val="none" w:sz="0" w:space="0" w:color="auto"/>
                <w:bottom w:val="none" w:sz="0" w:space="0" w:color="auto"/>
                <w:right w:val="none" w:sz="0" w:space="0" w:color="auto"/>
              </w:divBdr>
            </w:div>
            <w:div w:id="543517076">
              <w:marLeft w:val="0"/>
              <w:marRight w:val="0"/>
              <w:marTop w:val="0"/>
              <w:marBottom w:val="0"/>
              <w:divBdr>
                <w:top w:val="none" w:sz="0" w:space="0" w:color="auto"/>
                <w:left w:val="none" w:sz="0" w:space="0" w:color="auto"/>
                <w:bottom w:val="none" w:sz="0" w:space="0" w:color="auto"/>
                <w:right w:val="none" w:sz="0" w:space="0" w:color="auto"/>
              </w:divBdr>
            </w:div>
            <w:div w:id="1785540855">
              <w:marLeft w:val="0"/>
              <w:marRight w:val="0"/>
              <w:marTop w:val="0"/>
              <w:marBottom w:val="0"/>
              <w:divBdr>
                <w:top w:val="none" w:sz="0" w:space="0" w:color="auto"/>
                <w:left w:val="none" w:sz="0" w:space="0" w:color="auto"/>
                <w:bottom w:val="none" w:sz="0" w:space="0" w:color="auto"/>
                <w:right w:val="none" w:sz="0" w:space="0" w:color="auto"/>
              </w:divBdr>
            </w:div>
            <w:div w:id="69815643">
              <w:marLeft w:val="0"/>
              <w:marRight w:val="0"/>
              <w:marTop w:val="0"/>
              <w:marBottom w:val="0"/>
              <w:divBdr>
                <w:top w:val="none" w:sz="0" w:space="0" w:color="auto"/>
                <w:left w:val="none" w:sz="0" w:space="0" w:color="auto"/>
                <w:bottom w:val="none" w:sz="0" w:space="0" w:color="auto"/>
                <w:right w:val="none" w:sz="0" w:space="0" w:color="auto"/>
              </w:divBdr>
            </w:div>
            <w:div w:id="892933550">
              <w:marLeft w:val="0"/>
              <w:marRight w:val="0"/>
              <w:marTop w:val="0"/>
              <w:marBottom w:val="0"/>
              <w:divBdr>
                <w:top w:val="none" w:sz="0" w:space="0" w:color="auto"/>
                <w:left w:val="none" w:sz="0" w:space="0" w:color="auto"/>
                <w:bottom w:val="none" w:sz="0" w:space="0" w:color="auto"/>
                <w:right w:val="none" w:sz="0" w:space="0" w:color="auto"/>
              </w:divBdr>
            </w:div>
            <w:div w:id="948509594">
              <w:marLeft w:val="0"/>
              <w:marRight w:val="0"/>
              <w:marTop w:val="0"/>
              <w:marBottom w:val="0"/>
              <w:divBdr>
                <w:top w:val="none" w:sz="0" w:space="0" w:color="auto"/>
                <w:left w:val="none" w:sz="0" w:space="0" w:color="auto"/>
                <w:bottom w:val="none" w:sz="0" w:space="0" w:color="auto"/>
                <w:right w:val="none" w:sz="0" w:space="0" w:color="auto"/>
              </w:divBdr>
            </w:div>
            <w:div w:id="2100102260">
              <w:marLeft w:val="0"/>
              <w:marRight w:val="0"/>
              <w:marTop w:val="0"/>
              <w:marBottom w:val="0"/>
              <w:divBdr>
                <w:top w:val="none" w:sz="0" w:space="0" w:color="auto"/>
                <w:left w:val="none" w:sz="0" w:space="0" w:color="auto"/>
                <w:bottom w:val="none" w:sz="0" w:space="0" w:color="auto"/>
                <w:right w:val="none" w:sz="0" w:space="0" w:color="auto"/>
              </w:divBdr>
            </w:div>
            <w:div w:id="1802460232">
              <w:marLeft w:val="0"/>
              <w:marRight w:val="0"/>
              <w:marTop w:val="0"/>
              <w:marBottom w:val="0"/>
              <w:divBdr>
                <w:top w:val="none" w:sz="0" w:space="0" w:color="auto"/>
                <w:left w:val="none" w:sz="0" w:space="0" w:color="auto"/>
                <w:bottom w:val="none" w:sz="0" w:space="0" w:color="auto"/>
                <w:right w:val="none" w:sz="0" w:space="0" w:color="auto"/>
              </w:divBdr>
            </w:div>
            <w:div w:id="1590693107">
              <w:marLeft w:val="0"/>
              <w:marRight w:val="0"/>
              <w:marTop w:val="0"/>
              <w:marBottom w:val="0"/>
              <w:divBdr>
                <w:top w:val="none" w:sz="0" w:space="0" w:color="auto"/>
                <w:left w:val="none" w:sz="0" w:space="0" w:color="auto"/>
                <w:bottom w:val="none" w:sz="0" w:space="0" w:color="auto"/>
                <w:right w:val="none" w:sz="0" w:space="0" w:color="auto"/>
              </w:divBdr>
            </w:div>
            <w:div w:id="1321618998">
              <w:marLeft w:val="0"/>
              <w:marRight w:val="0"/>
              <w:marTop w:val="0"/>
              <w:marBottom w:val="0"/>
              <w:divBdr>
                <w:top w:val="none" w:sz="0" w:space="0" w:color="auto"/>
                <w:left w:val="none" w:sz="0" w:space="0" w:color="auto"/>
                <w:bottom w:val="none" w:sz="0" w:space="0" w:color="auto"/>
                <w:right w:val="none" w:sz="0" w:space="0" w:color="auto"/>
              </w:divBdr>
            </w:div>
            <w:div w:id="2051958488">
              <w:marLeft w:val="0"/>
              <w:marRight w:val="0"/>
              <w:marTop w:val="0"/>
              <w:marBottom w:val="0"/>
              <w:divBdr>
                <w:top w:val="none" w:sz="0" w:space="0" w:color="auto"/>
                <w:left w:val="none" w:sz="0" w:space="0" w:color="auto"/>
                <w:bottom w:val="none" w:sz="0" w:space="0" w:color="auto"/>
                <w:right w:val="none" w:sz="0" w:space="0" w:color="auto"/>
              </w:divBdr>
            </w:div>
            <w:div w:id="314533537">
              <w:marLeft w:val="0"/>
              <w:marRight w:val="0"/>
              <w:marTop w:val="0"/>
              <w:marBottom w:val="0"/>
              <w:divBdr>
                <w:top w:val="none" w:sz="0" w:space="0" w:color="auto"/>
                <w:left w:val="none" w:sz="0" w:space="0" w:color="auto"/>
                <w:bottom w:val="none" w:sz="0" w:space="0" w:color="auto"/>
                <w:right w:val="none" w:sz="0" w:space="0" w:color="auto"/>
              </w:divBdr>
            </w:div>
            <w:div w:id="1596673564">
              <w:marLeft w:val="0"/>
              <w:marRight w:val="0"/>
              <w:marTop w:val="0"/>
              <w:marBottom w:val="0"/>
              <w:divBdr>
                <w:top w:val="none" w:sz="0" w:space="0" w:color="auto"/>
                <w:left w:val="none" w:sz="0" w:space="0" w:color="auto"/>
                <w:bottom w:val="none" w:sz="0" w:space="0" w:color="auto"/>
                <w:right w:val="none" w:sz="0" w:space="0" w:color="auto"/>
              </w:divBdr>
            </w:div>
            <w:div w:id="409238555">
              <w:marLeft w:val="0"/>
              <w:marRight w:val="0"/>
              <w:marTop w:val="0"/>
              <w:marBottom w:val="0"/>
              <w:divBdr>
                <w:top w:val="none" w:sz="0" w:space="0" w:color="auto"/>
                <w:left w:val="none" w:sz="0" w:space="0" w:color="auto"/>
                <w:bottom w:val="none" w:sz="0" w:space="0" w:color="auto"/>
                <w:right w:val="none" w:sz="0" w:space="0" w:color="auto"/>
              </w:divBdr>
            </w:div>
            <w:div w:id="1037043349">
              <w:marLeft w:val="0"/>
              <w:marRight w:val="0"/>
              <w:marTop w:val="0"/>
              <w:marBottom w:val="0"/>
              <w:divBdr>
                <w:top w:val="none" w:sz="0" w:space="0" w:color="auto"/>
                <w:left w:val="none" w:sz="0" w:space="0" w:color="auto"/>
                <w:bottom w:val="none" w:sz="0" w:space="0" w:color="auto"/>
                <w:right w:val="none" w:sz="0" w:space="0" w:color="auto"/>
              </w:divBdr>
            </w:div>
            <w:div w:id="2082897684">
              <w:marLeft w:val="0"/>
              <w:marRight w:val="0"/>
              <w:marTop w:val="0"/>
              <w:marBottom w:val="0"/>
              <w:divBdr>
                <w:top w:val="none" w:sz="0" w:space="0" w:color="auto"/>
                <w:left w:val="none" w:sz="0" w:space="0" w:color="auto"/>
                <w:bottom w:val="none" w:sz="0" w:space="0" w:color="auto"/>
                <w:right w:val="none" w:sz="0" w:space="0" w:color="auto"/>
              </w:divBdr>
            </w:div>
            <w:div w:id="1211840399">
              <w:marLeft w:val="0"/>
              <w:marRight w:val="0"/>
              <w:marTop w:val="0"/>
              <w:marBottom w:val="0"/>
              <w:divBdr>
                <w:top w:val="none" w:sz="0" w:space="0" w:color="auto"/>
                <w:left w:val="none" w:sz="0" w:space="0" w:color="auto"/>
                <w:bottom w:val="none" w:sz="0" w:space="0" w:color="auto"/>
                <w:right w:val="none" w:sz="0" w:space="0" w:color="auto"/>
              </w:divBdr>
            </w:div>
            <w:div w:id="2133553839">
              <w:marLeft w:val="0"/>
              <w:marRight w:val="0"/>
              <w:marTop w:val="0"/>
              <w:marBottom w:val="0"/>
              <w:divBdr>
                <w:top w:val="none" w:sz="0" w:space="0" w:color="auto"/>
                <w:left w:val="none" w:sz="0" w:space="0" w:color="auto"/>
                <w:bottom w:val="none" w:sz="0" w:space="0" w:color="auto"/>
                <w:right w:val="none" w:sz="0" w:space="0" w:color="auto"/>
              </w:divBdr>
            </w:div>
            <w:div w:id="1552034633">
              <w:marLeft w:val="0"/>
              <w:marRight w:val="0"/>
              <w:marTop w:val="0"/>
              <w:marBottom w:val="0"/>
              <w:divBdr>
                <w:top w:val="none" w:sz="0" w:space="0" w:color="auto"/>
                <w:left w:val="none" w:sz="0" w:space="0" w:color="auto"/>
                <w:bottom w:val="none" w:sz="0" w:space="0" w:color="auto"/>
                <w:right w:val="none" w:sz="0" w:space="0" w:color="auto"/>
              </w:divBdr>
            </w:div>
            <w:div w:id="491531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273385">
      <w:bodyDiv w:val="1"/>
      <w:marLeft w:val="0"/>
      <w:marRight w:val="0"/>
      <w:marTop w:val="0"/>
      <w:marBottom w:val="0"/>
      <w:divBdr>
        <w:top w:val="none" w:sz="0" w:space="0" w:color="auto"/>
        <w:left w:val="none" w:sz="0" w:space="0" w:color="auto"/>
        <w:bottom w:val="none" w:sz="0" w:space="0" w:color="auto"/>
        <w:right w:val="none" w:sz="0" w:space="0" w:color="auto"/>
      </w:divBdr>
      <w:divsChild>
        <w:div w:id="730543955">
          <w:marLeft w:val="0"/>
          <w:marRight w:val="0"/>
          <w:marTop w:val="0"/>
          <w:marBottom w:val="0"/>
          <w:divBdr>
            <w:top w:val="none" w:sz="0" w:space="0" w:color="auto"/>
            <w:left w:val="none" w:sz="0" w:space="0" w:color="auto"/>
            <w:bottom w:val="none" w:sz="0" w:space="0" w:color="auto"/>
            <w:right w:val="none" w:sz="0" w:space="0" w:color="auto"/>
          </w:divBdr>
          <w:divsChild>
            <w:div w:id="1165316352">
              <w:marLeft w:val="0"/>
              <w:marRight w:val="0"/>
              <w:marTop w:val="0"/>
              <w:marBottom w:val="0"/>
              <w:divBdr>
                <w:top w:val="none" w:sz="0" w:space="0" w:color="auto"/>
                <w:left w:val="none" w:sz="0" w:space="0" w:color="auto"/>
                <w:bottom w:val="none" w:sz="0" w:space="0" w:color="auto"/>
                <w:right w:val="none" w:sz="0" w:space="0" w:color="auto"/>
              </w:divBdr>
            </w:div>
            <w:div w:id="1471897768">
              <w:marLeft w:val="0"/>
              <w:marRight w:val="0"/>
              <w:marTop w:val="0"/>
              <w:marBottom w:val="0"/>
              <w:divBdr>
                <w:top w:val="none" w:sz="0" w:space="0" w:color="auto"/>
                <w:left w:val="none" w:sz="0" w:space="0" w:color="auto"/>
                <w:bottom w:val="none" w:sz="0" w:space="0" w:color="auto"/>
                <w:right w:val="none" w:sz="0" w:space="0" w:color="auto"/>
              </w:divBdr>
              <w:divsChild>
                <w:div w:id="599988605">
                  <w:marLeft w:val="0"/>
                  <w:marRight w:val="0"/>
                  <w:marTop w:val="0"/>
                  <w:marBottom w:val="0"/>
                  <w:divBdr>
                    <w:top w:val="none" w:sz="0" w:space="0" w:color="auto"/>
                    <w:left w:val="none" w:sz="0" w:space="0" w:color="auto"/>
                    <w:bottom w:val="none" w:sz="0" w:space="0" w:color="auto"/>
                    <w:right w:val="none" w:sz="0" w:space="0" w:color="auto"/>
                  </w:divBdr>
                  <w:divsChild>
                    <w:div w:id="211238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393985">
      <w:bodyDiv w:val="1"/>
      <w:marLeft w:val="0"/>
      <w:marRight w:val="0"/>
      <w:marTop w:val="0"/>
      <w:marBottom w:val="0"/>
      <w:divBdr>
        <w:top w:val="none" w:sz="0" w:space="0" w:color="auto"/>
        <w:left w:val="none" w:sz="0" w:space="0" w:color="auto"/>
        <w:bottom w:val="none" w:sz="0" w:space="0" w:color="auto"/>
        <w:right w:val="none" w:sz="0" w:space="0" w:color="auto"/>
      </w:divBdr>
      <w:divsChild>
        <w:div w:id="234779016">
          <w:marLeft w:val="0"/>
          <w:marRight w:val="0"/>
          <w:marTop w:val="0"/>
          <w:marBottom w:val="0"/>
          <w:divBdr>
            <w:top w:val="none" w:sz="0" w:space="0" w:color="auto"/>
            <w:left w:val="none" w:sz="0" w:space="0" w:color="auto"/>
            <w:bottom w:val="none" w:sz="0" w:space="0" w:color="auto"/>
            <w:right w:val="none" w:sz="0" w:space="0" w:color="auto"/>
          </w:divBdr>
          <w:divsChild>
            <w:div w:id="416288273">
              <w:marLeft w:val="0"/>
              <w:marRight w:val="0"/>
              <w:marTop w:val="0"/>
              <w:marBottom w:val="0"/>
              <w:divBdr>
                <w:top w:val="none" w:sz="0" w:space="0" w:color="auto"/>
                <w:left w:val="none" w:sz="0" w:space="0" w:color="auto"/>
                <w:bottom w:val="none" w:sz="0" w:space="0" w:color="auto"/>
                <w:right w:val="none" w:sz="0" w:space="0" w:color="auto"/>
              </w:divBdr>
            </w:div>
            <w:div w:id="617613052">
              <w:marLeft w:val="0"/>
              <w:marRight w:val="0"/>
              <w:marTop w:val="0"/>
              <w:marBottom w:val="0"/>
              <w:divBdr>
                <w:top w:val="none" w:sz="0" w:space="0" w:color="auto"/>
                <w:left w:val="none" w:sz="0" w:space="0" w:color="auto"/>
                <w:bottom w:val="none" w:sz="0" w:space="0" w:color="auto"/>
                <w:right w:val="none" w:sz="0" w:space="0" w:color="auto"/>
              </w:divBdr>
              <w:divsChild>
                <w:div w:id="151990960">
                  <w:marLeft w:val="0"/>
                  <w:marRight w:val="0"/>
                  <w:marTop w:val="0"/>
                  <w:marBottom w:val="0"/>
                  <w:divBdr>
                    <w:top w:val="none" w:sz="0" w:space="0" w:color="auto"/>
                    <w:left w:val="none" w:sz="0" w:space="0" w:color="auto"/>
                    <w:bottom w:val="none" w:sz="0" w:space="0" w:color="auto"/>
                    <w:right w:val="none" w:sz="0" w:space="0" w:color="auto"/>
                  </w:divBdr>
                  <w:divsChild>
                    <w:div w:id="899559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19415">
      <w:bodyDiv w:val="1"/>
      <w:marLeft w:val="0"/>
      <w:marRight w:val="0"/>
      <w:marTop w:val="0"/>
      <w:marBottom w:val="0"/>
      <w:divBdr>
        <w:top w:val="none" w:sz="0" w:space="0" w:color="auto"/>
        <w:left w:val="none" w:sz="0" w:space="0" w:color="auto"/>
        <w:bottom w:val="none" w:sz="0" w:space="0" w:color="auto"/>
        <w:right w:val="none" w:sz="0" w:space="0" w:color="auto"/>
      </w:divBdr>
      <w:divsChild>
        <w:div w:id="576982534">
          <w:marLeft w:val="0"/>
          <w:marRight w:val="0"/>
          <w:marTop w:val="0"/>
          <w:marBottom w:val="0"/>
          <w:divBdr>
            <w:top w:val="none" w:sz="0" w:space="0" w:color="auto"/>
            <w:left w:val="none" w:sz="0" w:space="0" w:color="auto"/>
            <w:bottom w:val="none" w:sz="0" w:space="0" w:color="auto"/>
            <w:right w:val="none" w:sz="0" w:space="0" w:color="auto"/>
          </w:divBdr>
          <w:divsChild>
            <w:div w:id="408121434">
              <w:marLeft w:val="0"/>
              <w:marRight w:val="0"/>
              <w:marTop w:val="0"/>
              <w:marBottom w:val="0"/>
              <w:divBdr>
                <w:top w:val="none" w:sz="0" w:space="0" w:color="auto"/>
                <w:left w:val="none" w:sz="0" w:space="0" w:color="auto"/>
                <w:bottom w:val="none" w:sz="0" w:space="0" w:color="auto"/>
                <w:right w:val="none" w:sz="0" w:space="0" w:color="auto"/>
              </w:divBdr>
            </w:div>
            <w:div w:id="848062419">
              <w:marLeft w:val="0"/>
              <w:marRight w:val="0"/>
              <w:marTop w:val="0"/>
              <w:marBottom w:val="0"/>
              <w:divBdr>
                <w:top w:val="none" w:sz="0" w:space="0" w:color="auto"/>
                <w:left w:val="none" w:sz="0" w:space="0" w:color="auto"/>
                <w:bottom w:val="none" w:sz="0" w:space="0" w:color="auto"/>
                <w:right w:val="none" w:sz="0" w:space="0" w:color="auto"/>
              </w:divBdr>
              <w:divsChild>
                <w:div w:id="642854192">
                  <w:marLeft w:val="0"/>
                  <w:marRight w:val="0"/>
                  <w:marTop w:val="0"/>
                  <w:marBottom w:val="0"/>
                  <w:divBdr>
                    <w:top w:val="none" w:sz="0" w:space="0" w:color="auto"/>
                    <w:left w:val="none" w:sz="0" w:space="0" w:color="auto"/>
                    <w:bottom w:val="none" w:sz="0" w:space="0" w:color="auto"/>
                    <w:right w:val="none" w:sz="0" w:space="0" w:color="auto"/>
                  </w:divBdr>
                  <w:divsChild>
                    <w:div w:id="117179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0730883">
      <w:bodyDiv w:val="1"/>
      <w:marLeft w:val="0"/>
      <w:marRight w:val="0"/>
      <w:marTop w:val="0"/>
      <w:marBottom w:val="0"/>
      <w:divBdr>
        <w:top w:val="none" w:sz="0" w:space="0" w:color="auto"/>
        <w:left w:val="none" w:sz="0" w:space="0" w:color="auto"/>
        <w:bottom w:val="none" w:sz="0" w:space="0" w:color="auto"/>
        <w:right w:val="none" w:sz="0" w:space="0" w:color="auto"/>
      </w:divBdr>
    </w:div>
    <w:div w:id="393889509">
      <w:bodyDiv w:val="1"/>
      <w:marLeft w:val="0"/>
      <w:marRight w:val="0"/>
      <w:marTop w:val="0"/>
      <w:marBottom w:val="0"/>
      <w:divBdr>
        <w:top w:val="none" w:sz="0" w:space="0" w:color="auto"/>
        <w:left w:val="none" w:sz="0" w:space="0" w:color="auto"/>
        <w:bottom w:val="none" w:sz="0" w:space="0" w:color="auto"/>
        <w:right w:val="none" w:sz="0" w:space="0" w:color="auto"/>
      </w:divBdr>
    </w:div>
    <w:div w:id="396713124">
      <w:bodyDiv w:val="1"/>
      <w:marLeft w:val="0"/>
      <w:marRight w:val="0"/>
      <w:marTop w:val="0"/>
      <w:marBottom w:val="0"/>
      <w:divBdr>
        <w:top w:val="none" w:sz="0" w:space="0" w:color="auto"/>
        <w:left w:val="none" w:sz="0" w:space="0" w:color="auto"/>
        <w:bottom w:val="none" w:sz="0" w:space="0" w:color="auto"/>
        <w:right w:val="none" w:sz="0" w:space="0" w:color="auto"/>
      </w:divBdr>
    </w:div>
    <w:div w:id="410586198">
      <w:bodyDiv w:val="1"/>
      <w:marLeft w:val="0"/>
      <w:marRight w:val="0"/>
      <w:marTop w:val="0"/>
      <w:marBottom w:val="0"/>
      <w:divBdr>
        <w:top w:val="none" w:sz="0" w:space="0" w:color="auto"/>
        <w:left w:val="none" w:sz="0" w:space="0" w:color="auto"/>
        <w:bottom w:val="none" w:sz="0" w:space="0" w:color="auto"/>
        <w:right w:val="none" w:sz="0" w:space="0" w:color="auto"/>
      </w:divBdr>
      <w:divsChild>
        <w:div w:id="825828682">
          <w:marLeft w:val="0"/>
          <w:marRight w:val="0"/>
          <w:marTop w:val="0"/>
          <w:marBottom w:val="0"/>
          <w:divBdr>
            <w:top w:val="none" w:sz="0" w:space="0" w:color="auto"/>
            <w:left w:val="none" w:sz="0" w:space="0" w:color="auto"/>
            <w:bottom w:val="none" w:sz="0" w:space="0" w:color="auto"/>
            <w:right w:val="none" w:sz="0" w:space="0" w:color="auto"/>
          </w:divBdr>
          <w:divsChild>
            <w:div w:id="942764692">
              <w:marLeft w:val="0"/>
              <w:marRight w:val="0"/>
              <w:marTop w:val="0"/>
              <w:marBottom w:val="0"/>
              <w:divBdr>
                <w:top w:val="none" w:sz="0" w:space="0" w:color="auto"/>
                <w:left w:val="none" w:sz="0" w:space="0" w:color="auto"/>
                <w:bottom w:val="none" w:sz="0" w:space="0" w:color="auto"/>
                <w:right w:val="none" w:sz="0" w:space="0" w:color="auto"/>
              </w:divBdr>
            </w:div>
            <w:div w:id="852183154">
              <w:marLeft w:val="0"/>
              <w:marRight w:val="0"/>
              <w:marTop w:val="0"/>
              <w:marBottom w:val="0"/>
              <w:divBdr>
                <w:top w:val="none" w:sz="0" w:space="0" w:color="auto"/>
                <w:left w:val="none" w:sz="0" w:space="0" w:color="auto"/>
                <w:bottom w:val="none" w:sz="0" w:space="0" w:color="auto"/>
                <w:right w:val="none" w:sz="0" w:space="0" w:color="auto"/>
              </w:divBdr>
            </w:div>
            <w:div w:id="1744840122">
              <w:marLeft w:val="0"/>
              <w:marRight w:val="0"/>
              <w:marTop w:val="0"/>
              <w:marBottom w:val="0"/>
              <w:divBdr>
                <w:top w:val="none" w:sz="0" w:space="0" w:color="auto"/>
                <w:left w:val="none" w:sz="0" w:space="0" w:color="auto"/>
                <w:bottom w:val="none" w:sz="0" w:space="0" w:color="auto"/>
                <w:right w:val="none" w:sz="0" w:space="0" w:color="auto"/>
              </w:divBdr>
            </w:div>
            <w:div w:id="1776365192">
              <w:marLeft w:val="0"/>
              <w:marRight w:val="0"/>
              <w:marTop w:val="0"/>
              <w:marBottom w:val="0"/>
              <w:divBdr>
                <w:top w:val="none" w:sz="0" w:space="0" w:color="auto"/>
                <w:left w:val="none" w:sz="0" w:space="0" w:color="auto"/>
                <w:bottom w:val="none" w:sz="0" w:space="0" w:color="auto"/>
                <w:right w:val="none" w:sz="0" w:space="0" w:color="auto"/>
              </w:divBdr>
            </w:div>
            <w:div w:id="105166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6659">
      <w:bodyDiv w:val="1"/>
      <w:marLeft w:val="0"/>
      <w:marRight w:val="0"/>
      <w:marTop w:val="0"/>
      <w:marBottom w:val="0"/>
      <w:divBdr>
        <w:top w:val="none" w:sz="0" w:space="0" w:color="auto"/>
        <w:left w:val="none" w:sz="0" w:space="0" w:color="auto"/>
        <w:bottom w:val="none" w:sz="0" w:space="0" w:color="auto"/>
        <w:right w:val="none" w:sz="0" w:space="0" w:color="auto"/>
      </w:divBdr>
      <w:divsChild>
        <w:div w:id="484902933">
          <w:marLeft w:val="0"/>
          <w:marRight w:val="0"/>
          <w:marTop w:val="0"/>
          <w:marBottom w:val="0"/>
          <w:divBdr>
            <w:top w:val="none" w:sz="0" w:space="0" w:color="auto"/>
            <w:left w:val="none" w:sz="0" w:space="0" w:color="auto"/>
            <w:bottom w:val="none" w:sz="0" w:space="0" w:color="auto"/>
            <w:right w:val="none" w:sz="0" w:space="0" w:color="auto"/>
          </w:divBdr>
          <w:divsChild>
            <w:div w:id="270018570">
              <w:marLeft w:val="0"/>
              <w:marRight w:val="0"/>
              <w:marTop w:val="0"/>
              <w:marBottom w:val="0"/>
              <w:divBdr>
                <w:top w:val="none" w:sz="0" w:space="0" w:color="auto"/>
                <w:left w:val="none" w:sz="0" w:space="0" w:color="auto"/>
                <w:bottom w:val="none" w:sz="0" w:space="0" w:color="auto"/>
                <w:right w:val="none" w:sz="0" w:space="0" w:color="auto"/>
              </w:divBdr>
            </w:div>
            <w:div w:id="1228566113">
              <w:marLeft w:val="0"/>
              <w:marRight w:val="0"/>
              <w:marTop w:val="0"/>
              <w:marBottom w:val="0"/>
              <w:divBdr>
                <w:top w:val="none" w:sz="0" w:space="0" w:color="auto"/>
                <w:left w:val="none" w:sz="0" w:space="0" w:color="auto"/>
                <w:bottom w:val="none" w:sz="0" w:space="0" w:color="auto"/>
                <w:right w:val="none" w:sz="0" w:space="0" w:color="auto"/>
              </w:divBdr>
              <w:divsChild>
                <w:div w:id="1973705509">
                  <w:marLeft w:val="0"/>
                  <w:marRight w:val="0"/>
                  <w:marTop w:val="0"/>
                  <w:marBottom w:val="0"/>
                  <w:divBdr>
                    <w:top w:val="none" w:sz="0" w:space="0" w:color="auto"/>
                    <w:left w:val="none" w:sz="0" w:space="0" w:color="auto"/>
                    <w:bottom w:val="none" w:sz="0" w:space="0" w:color="auto"/>
                    <w:right w:val="none" w:sz="0" w:space="0" w:color="auto"/>
                  </w:divBdr>
                  <w:divsChild>
                    <w:div w:id="48151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4231575">
      <w:bodyDiv w:val="1"/>
      <w:marLeft w:val="0"/>
      <w:marRight w:val="0"/>
      <w:marTop w:val="0"/>
      <w:marBottom w:val="0"/>
      <w:divBdr>
        <w:top w:val="none" w:sz="0" w:space="0" w:color="auto"/>
        <w:left w:val="none" w:sz="0" w:space="0" w:color="auto"/>
        <w:bottom w:val="none" w:sz="0" w:space="0" w:color="auto"/>
        <w:right w:val="none" w:sz="0" w:space="0" w:color="auto"/>
      </w:divBdr>
    </w:div>
    <w:div w:id="433206184">
      <w:bodyDiv w:val="1"/>
      <w:marLeft w:val="0"/>
      <w:marRight w:val="0"/>
      <w:marTop w:val="0"/>
      <w:marBottom w:val="0"/>
      <w:divBdr>
        <w:top w:val="none" w:sz="0" w:space="0" w:color="auto"/>
        <w:left w:val="none" w:sz="0" w:space="0" w:color="auto"/>
        <w:bottom w:val="none" w:sz="0" w:space="0" w:color="auto"/>
        <w:right w:val="none" w:sz="0" w:space="0" w:color="auto"/>
      </w:divBdr>
    </w:div>
    <w:div w:id="443154822">
      <w:bodyDiv w:val="1"/>
      <w:marLeft w:val="0"/>
      <w:marRight w:val="0"/>
      <w:marTop w:val="0"/>
      <w:marBottom w:val="0"/>
      <w:divBdr>
        <w:top w:val="none" w:sz="0" w:space="0" w:color="auto"/>
        <w:left w:val="none" w:sz="0" w:space="0" w:color="auto"/>
        <w:bottom w:val="none" w:sz="0" w:space="0" w:color="auto"/>
        <w:right w:val="none" w:sz="0" w:space="0" w:color="auto"/>
      </w:divBdr>
    </w:div>
    <w:div w:id="446433665">
      <w:bodyDiv w:val="1"/>
      <w:marLeft w:val="0"/>
      <w:marRight w:val="0"/>
      <w:marTop w:val="0"/>
      <w:marBottom w:val="0"/>
      <w:divBdr>
        <w:top w:val="none" w:sz="0" w:space="0" w:color="auto"/>
        <w:left w:val="none" w:sz="0" w:space="0" w:color="auto"/>
        <w:bottom w:val="none" w:sz="0" w:space="0" w:color="auto"/>
        <w:right w:val="none" w:sz="0" w:space="0" w:color="auto"/>
      </w:divBdr>
    </w:div>
    <w:div w:id="451100464">
      <w:bodyDiv w:val="1"/>
      <w:marLeft w:val="0"/>
      <w:marRight w:val="0"/>
      <w:marTop w:val="0"/>
      <w:marBottom w:val="0"/>
      <w:divBdr>
        <w:top w:val="none" w:sz="0" w:space="0" w:color="auto"/>
        <w:left w:val="none" w:sz="0" w:space="0" w:color="auto"/>
        <w:bottom w:val="none" w:sz="0" w:space="0" w:color="auto"/>
        <w:right w:val="none" w:sz="0" w:space="0" w:color="auto"/>
      </w:divBdr>
    </w:div>
    <w:div w:id="453599814">
      <w:bodyDiv w:val="1"/>
      <w:marLeft w:val="0"/>
      <w:marRight w:val="0"/>
      <w:marTop w:val="0"/>
      <w:marBottom w:val="0"/>
      <w:divBdr>
        <w:top w:val="none" w:sz="0" w:space="0" w:color="auto"/>
        <w:left w:val="none" w:sz="0" w:space="0" w:color="auto"/>
        <w:bottom w:val="none" w:sz="0" w:space="0" w:color="auto"/>
        <w:right w:val="none" w:sz="0" w:space="0" w:color="auto"/>
      </w:divBdr>
    </w:div>
    <w:div w:id="458300344">
      <w:bodyDiv w:val="1"/>
      <w:marLeft w:val="0"/>
      <w:marRight w:val="0"/>
      <w:marTop w:val="0"/>
      <w:marBottom w:val="0"/>
      <w:divBdr>
        <w:top w:val="none" w:sz="0" w:space="0" w:color="auto"/>
        <w:left w:val="none" w:sz="0" w:space="0" w:color="auto"/>
        <w:bottom w:val="none" w:sz="0" w:space="0" w:color="auto"/>
        <w:right w:val="none" w:sz="0" w:space="0" w:color="auto"/>
      </w:divBdr>
    </w:div>
    <w:div w:id="468978649">
      <w:bodyDiv w:val="1"/>
      <w:marLeft w:val="0"/>
      <w:marRight w:val="0"/>
      <w:marTop w:val="0"/>
      <w:marBottom w:val="0"/>
      <w:divBdr>
        <w:top w:val="none" w:sz="0" w:space="0" w:color="auto"/>
        <w:left w:val="none" w:sz="0" w:space="0" w:color="auto"/>
        <w:bottom w:val="none" w:sz="0" w:space="0" w:color="auto"/>
        <w:right w:val="none" w:sz="0" w:space="0" w:color="auto"/>
      </w:divBdr>
      <w:divsChild>
        <w:div w:id="734937460">
          <w:marLeft w:val="0"/>
          <w:marRight w:val="0"/>
          <w:marTop w:val="0"/>
          <w:marBottom w:val="0"/>
          <w:divBdr>
            <w:top w:val="none" w:sz="0" w:space="0" w:color="auto"/>
            <w:left w:val="none" w:sz="0" w:space="0" w:color="auto"/>
            <w:bottom w:val="none" w:sz="0" w:space="0" w:color="auto"/>
            <w:right w:val="none" w:sz="0" w:space="0" w:color="auto"/>
          </w:divBdr>
          <w:divsChild>
            <w:div w:id="1881160535">
              <w:marLeft w:val="0"/>
              <w:marRight w:val="0"/>
              <w:marTop w:val="0"/>
              <w:marBottom w:val="0"/>
              <w:divBdr>
                <w:top w:val="none" w:sz="0" w:space="0" w:color="auto"/>
                <w:left w:val="none" w:sz="0" w:space="0" w:color="auto"/>
                <w:bottom w:val="none" w:sz="0" w:space="0" w:color="auto"/>
                <w:right w:val="none" w:sz="0" w:space="0" w:color="auto"/>
              </w:divBdr>
            </w:div>
            <w:div w:id="1042946591">
              <w:marLeft w:val="0"/>
              <w:marRight w:val="0"/>
              <w:marTop w:val="0"/>
              <w:marBottom w:val="0"/>
              <w:divBdr>
                <w:top w:val="none" w:sz="0" w:space="0" w:color="auto"/>
                <w:left w:val="none" w:sz="0" w:space="0" w:color="auto"/>
                <w:bottom w:val="none" w:sz="0" w:space="0" w:color="auto"/>
                <w:right w:val="none" w:sz="0" w:space="0" w:color="auto"/>
              </w:divBdr>
              <w:divsChild>
                <w:div w:id="378088065">
                  <w:marLeft w:val="0"/>
                  <w:marRight w:val="0"/>
                  <w:marTop w:val="0"/>
                  <w:marBottom w:val="0"/>
                  <w:divBdr>
                    <w:top w:val="none" w:sz="0" w:space="0" w:color="auto"/>
                    <w:left w:val="none" w:sz="0" w:space="0" w:color="auto"/>
                    <w:bottom w:val="none" w:sz="0" w:space="0" w:color="auto"/>
                    <w:right w:val="none" w:sz="0" w:space="0" w:color="auto"/>
                  </w:divBdr>
                  <w:divsChild>
                    <w:div w:id="1630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291596">
      <w:bodyDiv w:val="1"/>
      <w:marLeft w:val="0"/>
      <w:marRight w:val="0"/>
      <w:marTop w:val="0"/>
      <w:marBottom w:val="0"/>
      <w:divBdr>
        <w:top w:val="none" w:sz="0" w:space="0" w:color="auto"/>
        <w:left w:val="none" w:sz="0" w:space="0" w:color="auto"/>
        <w:bottom w:val="none" w:sz="0" w:space="0" w:color="auto"/>
        <w:right w:val="none" w:sz="0" w:space="0" w:color="auto"/>
      </w:divBdr>
    </w:div>
    <w:div w:id="474227845">
      <w:bodyDiv w:val="1"/>
      <w:marLeft w:val="0"/>
      <w:marRight w:val="0"/>
      <w:marTop w:val="0"/>
      <w:marBottom w:val="0"/>
      <w:divBdr>
        <w:top w:val="none" w:sz="0" w:space="0" w:color="auto"/>
        <w:left w:val="none" w:sz="0" w:space="0" w:color="auto"/>
        <w:bottom w:val="none" w:sz="0" w:space="0" w:color="auto"/>
        <w:right w:val="none" w:sz="0" w:space="0" w:color="auto"/>
      </w:divBdr>
    </w:div>
    <w:div w:id="475607386">
      <w:bodyDiv w:val="1"/>
      <w:marLeft w:val="0"/>
      <w:marRight w:val="0"/>
      <w:marTop w:val="0"/>
      <w:marBottom w:val="0"/>
      <w:divBdr>
        <w:top w:val="none" w:sz="0" w:space="0" w:color="auto"/>
        <w:left w:val="none" w:sz="0" w:space="0" w:color="auto"/>
        <w:bottom w:val="none" w:sz="0" w:space="0" w:color="auto"/>
        <w:right w:val="none" w:sz="0" w:space="0" w:color="auto"/>
      </w:divBdr>
    </w:div>
    <w:div w:id="476725914">
      <w:bodyDiv w:val="1"/>
      <w:marLeft w:val="0"/>
      <w:marRight w:val="0"/>
      <w:marTop w:val="0"/>
      <w:marBottom w:val="0"/>
      <w:divBdr>
        <w:top w:val="none" w:sz="0" w:space="0" w:color="auto"/>
        <w:left w:val="none" w:sz="0" w:space="0" w:color="auto"/>
        <w:bottom w:val="none" w:sz="0" w:space="0" w:color="auto"/>
        <w:right w:val="none" w:sz="0" w:space="0" w:color="auto"/>
      </w:divBdr>
    </w:div>
    <w:div w:id="496190282">
      <w:bodyDiv w:val="1"/>
      <w:marLeft w:val="0"/>
      <w:marRight w:val="0"/>
      <w:marTop w:val="0"/>
      <w:marBottom w:val="0"/>
      <w:divBdr>
        <w:top w:val="none" w:sz="0" w:space="0" w:color="auto"/>
        <w:left w:val="none" w:sz="0" w:space="0" w:color="auto"/>
        <w:bottom w:val="none" w:sz="0" w:space="0" w:color="auto"/>
        <w:right w:val="none" w:sz="0" w:space="0" w:color="auto"/>
      </w:divBdr>
    </w:div>
    <w:div w:id="501243285">
      <w:bodyDiv w:val="1"/>
      <w:marLeft w:val="0"/>
      <w:marRight w:val="0"/>
      <w:marTop w:val="0"/>
      <w:marBottom w:val="0"/>
      <w:divBdr>
        <w:top w:val="none" w:sz="0" w:space="0" w:color="auto"/>
        <w:left w:val="none" w:sz="0" w:space="0" w:color="auto"/>
        <w:bottom w:val="none" w:sz="0" w:space="0" w:color="auto"/>
        <w:right w:val="none" w:sz="0" w:space="0" w:color="auto"/>
      </w:divBdr>
    </w:div>
    <w:div w:id="501359521">
      <w:bodyDiv w:val="1"/>
      <w:marLeft w:val="0"/>
      <w:marRight w:val="0"/>
      <w:marTop w:val="0"/>
      <w:marBottom w:val="0"/>
      <w:divBdr>
        <w:top w:val="none" w:sz="0" w:space="0" w:color="auto"/>
        <w:left w:val="none" w:sz="0" w:space="0" w:color="auto"/>
        <w:bottom w:val="none" w:sz="0" w:space="0" w:color="auto"/>
        <w:right w:val="none" w:sz="0" w:space="0" w:color="auto"/>
      </w:divBdr>
    </w:div>
    <w:div w:id="506680212">
      <w:bodyDiv w:val="1"/>
      <w:marLeft w:val="0"/>
      <w:marRight w:val="0"/>
      <w:marTop w:val="0"/>
      <w:marBottom w:val="0"/>
      <w:divBdr>
        <w:top w:val="none" w:sz="0" w:space="0" w:color="auto"/>
        <w:left w:val="none" w:sz="0" w:space="0" w:color="auto"/>
        <w:bottom w:val="none" w:sz="0" w:space="0" w:color="auto"/>
        <w:right w:val="none" w:sz="0" w:space="0" w:color="auto"/>
      </w:divBdr>
    </w:div>
    <w:div w:id="512110708">
      <w:bodyDiv w:val="1"/>
      <w:marLeft w:val="0"/>
      <w:marRight w:val="0"/>
      <w:marTop w:val="0"/>
      <w:marBottom w:val="0"/>
      <w:divBdr>
        <w:top w:val="none" w:sz="0" w:space="0" w:color="auto"/>
        <w:left w:val="none" w:sz="0" w:space="0" w:color="auto"/>
        <w:bottom w:val="none" w:sz="0" w:space="0" w:color="auto"/>
        <w:right w:val="none" w:sz="0" w:space="0" w:color="auto"/>
      </w:divBdr>
    </w:div>
    <w:div w:id="513349044">
      <w:bodyDiv w:val="1"/>
      <w:marLeft w:val="0"/>
      <w:marRight w:val="0"/>
      <w:marTop w:val="0"/>
      <w:marBottom w:val="0"/>
      <w:divBdr>
        <w:top w:val="none" w:sz="0" w:space="0" w:color="auto"/>
        <w:left w:val="none" w:sz="0" w:space="0" w:color="auto"/>
        <w:bottom w:val="none" w:sz="0" w:space="0" w:color="auto"/>
        <w:right w:val="none" w:sz="0" w:space="0" w:color="auto"/>
      </w:divBdr>
    </w:div>
    <w:div w:id="521016567">
      <w:bodyDiv w:val="1"/>
      <w:marLeft w:val="0"/>
      <w:marRight w:val="0"/>
      <w:marTop w:val="0"/>
      <w:marBottom w:val="0"/>
      <w:divBdr>
        <w:top w:val="none" w:sz="0" w:space="0" w:color="auto"/>
        <w:left w:val="none" w:sz="0" w:space="0" w:color="auto"/>
        <w:bottom w:val="none" w:sz="0" w:space="0" w:color="auto"/>
        <w:right w:val="none" w:sz="0" w:space="0" w:color="auto"/>
      </w:divBdr>
    </w:div>
    <w:div w:id="554858025">
      <w:bodyDiv w:val="1"/>
      <w:marLeft w:val="0"/>
      <w:marRight w:val="0"/>
      <w:marTop w:val="0"/>
      <w:marBottom w:val="0"/>
      <w:divBdr>
        <w:top w:val="none" w:sz="0" w:space="0" w:color="auto"/>
        <w:left w:val="none" w:sz="0" w:space="0" w:color="auto"/>
        <w:bottom w:val="none" w:sz="0" w:space="0" w:color="auto"/>
        <w:right w:val="none" w:sz="0" w:space="0" w:color="auto"/>
      </w:divBdr>
    </w:div>
    <w:div w:id="558975087">
      <w:bodyDiv w:val="1"/>
      <w:marLeft w:val="0"/>
      <w:marRight w:val="0"/>
      <w:marTop w:val="0"/>
      <w:marBottom w:val="0"/>
      <w:divBdr>
        <w:top w:val="none" w:sz="0" w:space="0" w:color="auto"/>
        <w:left w:val="none" w:sz="0" w:space="0" w:color="auto"/>
        <w:bottom w:val="none" w:sz="0" w:space="0" w:color="auto"/>
        <w:right w:val="none" w:sz="0" w:space="0" w:color="auto"/>
      </w:divBdr>
    </w:div>
    <w:div w:id="564418179">
      <w:bodyDiv w:val="1"/>
      <w:marLeft w:val="0"/>
      <w:marRight w:val="0"/>
      <w:marTop w:val="0"/>
      <w:marBottom w:val="0"/>
      <w:divBdr>
        <w:top w:val="none" w:sz="0" w:space="0" w:color="auto"/>
        <w:left w:val="none" w:sz="0" w:space="0" w:color="auto"/>
        <w:bottom w:val="none" w:sz="0" w:space="0" w:color="auto"/>
        <w:right w:val="none" w:sz="0" w:space="0" w:color="auto"/>
      </w:divBdr>
    </w:div>
    <w:div w:id="576980164">
      <w:bodyDiv w:val="1"/>
      <w:marLeft w:val="0"/>
      <w:marRight w:val="0"/>
      <w:marTop w:val="0"/>
      <w:marBottom w:val="0"/>
      <w:divBdr>
        <w:top w:val="none" w:sz="0" w:space="0" w:color="auto"/>
        <w:left w:val="none" w:sz="0" w:space="0" w:color="auto"/>
        <w:bottom w:val="none" w:sz="0" w:space="0" w:color="auto"/>
        <w:right w:val="none" w:sz="0" w:space="0" w:color="auto"/>
      </w:divBdr>
    </w:div>
    <w:div w:id="579409491">
      <w:bodyDiv w:val="1"/>
      <w:marLeft w:val="0"/>
      <w:marRight w:val="0"/>
      <w:marTop w:val="0"/>
      <w:marBottom w:val="0"/>
      <w:divBdr>
        <w:top w:val="none" w:sz="0" w:space="0" w:color="auto"/>
        <w:left w:val="none" w:sz="0" w:space="0" w:color="auto"/>
        <w:bottom w:val="none" w:sz="0" w:space="0" w:color="auto"/>
        <w:right w:val="none" w:sz="0" w:space="0" w:color="auto"/>
      </w:divBdr>
    </w:div>
    <w:div w:id="592469143">
      <w:bodyDiv w:val="1"/>
      <w:marLeft w:val="0"/>
      <w:marRight w:val="0"/>
      <w:marTop w:val="0"/>
      <w:marBottom w:val="0"/>
      <w:divBdr>
        <w:top w:val="none" w:sz="0" w:space="0" w:color="auto"/>
        <w:left w:val="none" w:sz="0" w:space="0" w:color="auto"/>
        <w:bottom w:val="none" w:sz="0" w:space="0" w:color="auto"/>
        <w:right w:val="none" w:sz="0" w:space="0" w:color="auto"/>
      </w:divBdr>
    </w:div>
    <w:div w:id="595401926">
      <w:bodyDiv w:val="1"/>
      <w:marLeft w:val="0"/>
      <w:marRight w:val="0"/>
      <w:marTop w:val="0"/>
      <w:marBottom w:val="0"/>
      <w:divBdr>
        <w:top w:val="none" w:sz="0" w:space="0" w:color="auto"/>
        <w:left w:val="none" w:sz="0" w:space="0" w:color="auto"/>
        <w:bottom w:val="none" w:sz="0" w:space="0" w:color="auto"/>
        <w:right w:val="none" w:sz="0" w:space="0" w:color="auto"/>
      </w:divBdr>
    </w:div>
    <w:div w:id="597182614">
      <w:bodyDiv w:val="1"/>
      <w:marLeft w:val="0"/>
      <w:marRight w:val="0"/>
      <w:marTop w:val="0"/>
      <w:marBottom w:val="0"/>
      <w:divBdr>
        <w:top w:val="none" w:sz="0" w:space="0" w:color="auto"/>
        <w:left w:val="none" w:sz="0" w:space="0" w:color="auto"/>
        <w:bottom w:val="none" w:sz="0" w:space="0" w:color="auto"/>
        <w:right w:val="none" w:sz="0" w:space="0" w:color="auto"/>
      </w:divBdr>
    </w:div>
    <w:div w:id="613752864">
      <w:bodyDiv w:val="1"/>
      <w:marLeft w:val="0"/>
      <w:marRight w:val="0"/>
      <w:marTop w:val="0"/>
      <w:marBottom w:val="0"/>
      <w:divBdr>
        <w:top w:val="none" w:sz="0" w:space="0" w:color="auto"/>
        <w:left w:val="none" w:sz="0" w:space="0" w:color="auto"/>
        <w:bottom w:val="none" w:sz="0" w:space="0" w:color="auto"/>
        <w:right w:val="none" w:sz="0" w:space="0" w:color="auto"/>
      </w:divBdr>
    </w:div>
    <w:div w:id="621421041">
      <w:bodyDiv w:val="1"/>
      <w:marLeft w:val="0"/>
      <w:marRight w:val="0"/>
      <w:marTop w:val="0"/>
      <w:marBottom w:val="0"/>
      <w:divBdr>
        <w:top w:val="none" w:sz="0" w:space="0" w:color="auto"/>
        <w:left w:val="none" w:sz="0" w:space="0" w:color="auto"/>
        <w:bottom w:val="none" w:sz="0" w:space="0" w:color="auto"/>
        <w:right w:val="none" w:sz="0" w:space="0" w:color="auto"/>
      </w:divBdr>
    </w:div>
    <w:div w:id="634677796">
      <w:bodyDiv w:val="1"/>
      <w:marLeft w:val="0"/>
      <w:marRight w:val="0"/>
      <w:marTop w:val="0"/>
      <w:marBottom w:val="0"/>
      <w:divBdr>
        <w:top w:val="none" w:sz="0" w:space="0" w:color="auto"/>
        <w:left w:val="none" w:sz="0" w:space="0" w:color="auto"/>
        <w:bottom w:val="none" w:sz="0" w:space="0" w:color="auto"/>
        <w:right w:val="none" w:sz="0" w:space="0" w:color="auto"/>
      </w:divBdr>
    </w:div>
    <w:div w:id="635138984">
      <w:bodyDiv w:val="1"/>
      <w:marLeft w:val="0"/>
      <w:marRight w:val="0"/>
      <w:marTop w:val="0"/>
      <w:marBottom w:val="0"/>
      <w:divBdr>
        <w:top w:val="none" w:sz="0" w:space="0" w:color="auto"/>
        <w:left w:val="none" w:sz="0" w:space="0" w:color="auto"/>
        <w:bottom w:val="none" w:sz="0" w:space="0" w:color="auto"/>
        <w:right w:val="none" w:sz="0" w:space="0" w:color="auto"/>
      </w:divBdr>
    </w:div>
    <w:div w:id="639767111">
      <w:bodyDiv w:val="1"/>
      <w:marLeft w:val="0"/>
      <w:marRight w:val="0"/>
      <w:marTop w:val="0"/>
      <w:marBottom w:val="0"/>
      <w:divBdr>
        <w:top w:val="none" w:sz="0" w:space="0" w:color="auto"/>
        <w:left w:val="none" w:sz="0" w:space="0" w:color="auto"/>
        <w:bottom w:val="none" w:sz="0" w:space="0" w:color="auto"/>
        <w:right w:val="none" w:sz="0" w:space="0" w:color="auto"/>
      </w:divBdr>
    </w:div>
    <w:div w:id="647124928">
      <w:bodyDiv w:val="1"/>
      <w:marLeft w:val="0"/>
      <w:marRight w:val="0"/>
      <w:marTop w:val="0"/>
      <w:marBottom w:val="0"/>
      <w:divBdr>
        <w:top w:val="none" w:sz="0" w:space="0" w:color="auto"/>
        <w:left w:val="none" w:sz="0" w:space="0" w:color="auto"/>
        <w:bottom w:val="none" w:sz="0" w:space="0" w:color="auto"/>
        <w:right w:val="none" w:sz="0" w:space="0" w:color="auto"/>
      </w:divBdr>
    </w:div>
    <w:div w:id="655845038">
      <w:bodyDiv w:val="1"/>
      <w:marLeft w:val="0"/>
      <w:marRight w:val="0"/>
      <w:marTop w:val="0"/>
      <w:marBottom w:val="0"/>
      <w:divBdr>
        <w:top w:val="none" w:sz="0" w:space="0" w:color="auto"/>
        <w:left w:val="none" w:sz="0" w:space="0" w:color="auto"/>
        <w:bottom w:val="none" w:sz="0" w:space="0" w:color="auto"/>
        <w:right w:val="none" w:sz="0" w:space="0" w:color="auto"/>
      </w:divBdr>
    </w:div>
    <w:div w:id="660548060">
      <w:bodyDiv w:val="1"/>
      <w:marLeft w:val="0"/>
      <w:marRight w:val="0"/>
      <w:marTop w:val="0"/>
      <w:marBottom w:val="0"/>
      <w:divBdr>
        <w:top w:val="none" w:sz="0" w:space="0" w:color="auto"/>
        <w:left w:val="none" w:sz="0" w:space="0" w:color="auto"/>
        <w:bottom w:val="none" w:sz="0" w:space="0" w:color="auto"/>
        <w:right w:val="none" w:sz="0" w:space="0" w:color="auto"/>
      </w:divBdr>
      <w:divsChild>
        <w:div w:id="552499616">
          <w:marLeft w:val="0"/>
          <w:marRight w:val="0"/>
          <w:marTop w:val="0"/>
          <w:marBottom w:val="0"/>
          <w:divBdr>
            <w:top w:val="none" w:sz="0" w:space="0" w:color="auto"/>
            <w:left w:val="none" w:sz="0" w:space="0" w:color="auto"/>
            <w:bottom w:val="none" w:sz="0" w:space="0" w:color="auto"/>
            <w:right w:val="none" w:sz="0" w:space="0" w:color="auto"/>
          </w:divBdr>
          <w:divsChild>
            <w:div w:id="1646620733">
              <w:marLeft w:val="0"/>
              <w:marRight w:val="0"/>
              <w:marTop w:val="0"/>
              <w:marBottom w:val="0"/>
              <w:divBdr>
                <w:top w:val="none" w:sz="0" w:space="0" w:color="auto"/>
                <w:left w:val="none" w:sz="0" w:space="0" w:color="auto"/>
                <w:bottom w:val="none" w:sz="0" w:space="0" w:color="auto"/>
                <w:right w:val="none" w:sz="0" w:space="0" w:color="auto"/>
              </w:divBdr>
            </w:div>
            <w:div w:id="1652320327">
              <w:marLeft w:val="0"/>
              <w:marRight w:val="0"/>
              <w:marTop w:val="0"/>
              <w:marBottom w:val="0"/>
              <w:divBdr>
                <w:top w:val="none" w:sz="0" w:space="0" w:color="auto"/>
                <w:left w:val="none" w:sz="0" w:space="0" w:color="auto"/>
                <w:bottom w:val="none" w:sz="0" w:space="0" w:color="auto"/>
                <w:right w:val="none" w:sz="0" w:space="0" w:color="auto"/>
              </w:divBdr>
              <w:divsChild>
                <w:div w:id="1202480358">
                  <w:marLeft w:val="0"/>
                  <w:marRight w:val="0"/>
                  <w:marTop w:val="0"/>
                  <w:marBottom w:val="0"/>
                  <w:divBdr>
                    <w:top w:val="none" w:sz="0" w:space="0" w:color="auto"/>
                    <w:left w:val="none" w:sz="0" w:space="0" w:color="auto"/>
                    <w:bottom w:val="none" w:sz="0" w:space="0" w:color="auto"/>
                    <w:right w:val="none" w:sz="0" w:space="0" w:color="auto"/>
                  </w:divBdr>
                  <w:divsChild>
                    <w:div w:id="202015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8388033">
      <w:bodyDiv w:val="1"/>
      <w:marLeft w:val="0"/>
      <w:marRight w:val="0"/>
      <w:marTop w:val="0"/>
      <w:marBottom w:val="0"/>
      <w:divBdr>
        <w:top w:val="none" w:sz="0" w:space="0" w:color="auto"/>
        <w:left w:val="none" w:sz="0" w:space="0" w:color="auto"/>
        <w:bottom w:val="none" w:sz="0" w:space="0" w:color="auto"/>
        <w:right w:val="none" w:sz="0" w:space="0" w:color="auto"/>
      </w:divBdr>
    </w:div>
    <w:div w:id="680278553">
      <w:bodyDiv w:val="1"/>
      <w:marLeft w:val="0"/>
      <w:marRight w:val="0"/>
      <w:marTop w:val="0"/>
      <w:marBottom w:val="0"/>
      <w:divBdr>
        <w:top w:val="none" w:sz="0" w:space="0" w:color="auto"/>
        <w:left w:val="none" w:sz="0" w:space="0" w:color="auto"/>
        <w:bottom w:val="none" w:sz="0" w:space="0" w:color="auto"/>
        <w:right w:val="none" w:sz="0" w:space="0" w:color="auto"/>
      </w:divBdr>
    </w:div>
    <w:div w:id="686758853">
      <w:bodyDiv w:val="1"/>
      <w:marLeft w:val="0"/>
      <w:marRight w:val="0"/>
      <w:marTop w:val="0"/>
      <w:marBottom w:val="0"/>
      <w:divBdr>
        <w:top w:val="none" w:sz="0" w:space="0" w:color="auto"/>
        <w:left w:val="none" w:sz="0" w:space="0" w:color="auto"/>
        <w:bottom w:val="none" w:sz="0" w:space="0" w:color="auto"/>
        <w:right w:val="none" w:sz="0" w:space="0" w:color="auto"/>
      </w:divBdr>
    </w:div>
    <w:div w:id="694885556">
      <w:bodyDiv w:val="1"/>
      <w:marLeft w:val="0"/>
      <w:marRight w:val="0"/>
      <w:marTop w:val="0"/>
      <w:marBottom w:val="0"/>
      <w:divBdr>
        <w:top w:val="none" w:sz="0" w:space="0" w:color="auto"/>
        <w:left w:val="none" w:sz="0" w:space="0" w:color="auto"/>
        <w:bottom w:val="none" w:sz="0" w:space="0" w:color="auto"/>
        <w:right w:val="none" w:sz="0" w:space="0" w:color="auto"/>
      </w:divBdr>
    </w:div>
    <w:div w:id="695423629">
      <w:bodyDiv w:val="1"/>
      <w:marLeft w:val="0"/>
      <w:marRight w:val="0"/>
      <w:marTop w:val="0"/>
      <w:marBottom w:val="0"/>
      <w:divBdr>
        <w:top w:val="none" w:sz="0" w:space="0" w:color="auto"/>
        <w:left w:val="none" w:sz="0" w:space="0" w:color="auto"/>
        <w:bottom w:val="none" w:sz="0" w:space="0" w:color="auto"/>
        <w:right w:val="none" w:sz="0" w:space="0" w:color="auto"/>
      </w:divBdr>
    </w:div>
    <w:div w:id="704252411">
      <w:bodyDiv w:val="1"/>
      <w:marLeft w:val="0"/>
      <w:marRight w:val="0"/>
      <w:marTop w:val="0"/>
      <w:marBottom w:val="0"/>
      <w:divBdr>
        <w:top w:val="none" w:sz="0" w:space="0" w:color="auto"/>
        <w:left w:val="none" w:sz="0" w:space="0" w:color="auto"/>
        <w:bottom w:val="none" w:sz="0" w:space="0" w:color="auto"/>
        <w:right w:val="none" w:sz="0" w:space="0" w:color="auto"/>
      </w:divBdr>
    </w:div>
    <w:div w:id="709694053">
      <w:bodyDiv w:val="1"/>
      <w:marLeft w:val="0"/>
      <w:marRight w:val="0"/>
      <w:marTop w:val="0"/>
      <w:marBottom w:val="0"/>
      <w:divBdr>
        <w:top w:val="none" w:sz="0" w:space="0" w:color="auto"/>
        <w:left w:val="none" w:sz="0" w:space="0" w:color="auto"/>
        <w:bottom w:val="none" w:sz="0" w:space="0" w:color="auto"/>
        <w:right w:val="none" w:sz="0" w:space="0" w:color="auto"/>
      </w:divBdr>
    </w:div>
    <w:div w:id="711228825">
      <w:bodyDiv w:val="1"/>
      <w:marLeft w:val="0"/>
      <w:marRight w:val="0"/>
      <w:marTop w:val="0"/>
      <w:marBottom w:val="0"/>
      <w:divBdr>
        <w:top w:val="none" w:sz="0" w:space="0" w:color="auto"/>
        <w:left w:val="none" w:sz="0" w:space="0" w:color="auto"/>
        <w:bottom w:val="none" w:sz="0" w:space="0" w:color="auto"/>
        <w:right w:val="none" w:sz="0" w:space="0" w:color="auto"/>
      </w:divBdr>
    </w:div>
    <w:div w:id="716708915">
      <w:bodyDiv w:val="1"/>
      <w:marLeft w:val="0"/>
      <w:marRight w:val="0"/>
      <w:marTop w:val="0"/>
      <w:marBottom w:val="0"/>
      <w:divBdr>
        <w:top w:val="none" w:sz="0" w:space="0" w:color="auto"/>
        <w:left w:val="none" w:sz="0" w:space="0" w:color="auto"/>
        <w:bottom w:val="none" w:sz="0" w:space="0" w:color="auto"/>
        <w:right w:val="none" w:sz="0" w:space="0" w:color="auto"/>
      </w:divBdr>
    </w:div>
    <w:div w:id="717163424">
      <w:bodyDiv w:val="1"/>
      <w:marLeft w:val="0"/>
      <w:marRight w:val="0"/>
      <w:marTop w:val="0"/>
      <w:marBottom w:val="0"/>
      <w:divBdr>
        <w:top w:val="none" w:sz="0" w:space="0" w:color="auto"/>
        <w:left w:val="none" w:sz="0" w:space="0" w:color="auto"/>
        <w:bottom w:val="none" w:sz="0" w:space="0" w:color="auto"/>
        <w:right w:val="none" w:sz="0" w:space="0" w:color="auto"/>
      </w:divBdr>
    </w:div>
    <w:div w:id="738744731">
      <w:bodyDiv w:val="1"/>
      <w:marLeft w:val="0"/>
      <w:marRight w:val="0"/>
      <w:marTop w:val="0"/>
      <w:marBottom w:val="0"/>
      <w:divBdr>
        <w:top w:val="none" w:sz="0" w:space="0" w:color="auto"/>
        <w:left w:val="none" w:sz="0" w:space="0" w:color="auto"/>
        <w:bottom w:val="none" w:sz="0" w:space="0" w:color="auto"/>
        <w:right w:val="none" w:sz="0" w:space="0" w:color="auto"/>
      </w:divBdr>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3451930">
      <w:bodyDiv w:val="1"/>
      <w:marLeft w:val="0"/>
      <w:marRight w:val="0"/>
      <w:marTop w:val="0"/>
      <w:marBottom w:val="0"/>
      <w:divBdr>
        <w:top w:val="none" w:sz="0" w:space="0" w:color="auto"/>
        <w:left w:val="none" w:sz="0" w:space="0" w:color="auto"/>
        <w:bottom w:val="none" w:sz="0" w:space="0" w:color="auto"/>
        <w:right w:val="none" w:sz="0" w:space="0" w:color="auto"/>
      </w:divBdr>
    </w:div>
    <w:div w:id="744031588">
      <w:bodyDiv w:val="1"/>
      <w:marLeft w:val="0"/>
      <w:marRight w:val="0"/>
      <w:marTop w:val="0"/>
      <w:marBottom w:val="0"/>
      <w:divBdr>
        <w:top w:val="none" w:sz="0" w:space="0" w:color="auto"/>
        <w:left w:val="none" w:sz="0" w:space="0" w:color="auto"/>
        <w:bottom w:val="none" w:sz="0" w:space="0" w:color="auto"/>
        <w:right w:val="none" w:sz="0" w:space="0" w:color="auto"/>
      </w:divBdr>
    </w:div>
    <w:div w:id="746921461">
      <w:bodyDiv w:val="1"/>
      <w:marLeft w:val="0"/>
      <w:marRight w:val="0"/>
      <w:marTop w:val="0"/>
      <w:marBottom w:val="0"/>
      <w:divBdr>
        <w:top w:val="none" w:sz="0" w:space="0" w:color="auto"/>
        <w:left w:val="none" w:sz="0" w:space="0" w:color="auto"/>
        <w:bottom w:val="none" w:sz="0" w:space="0" w:color="auto"/>
        <w:right w:val="none" w:sz="0" w:space="0" w:color="auto"/>
      </w:divBdr>
      <w:divsChild>
        <w:div w:id="1668094362">
          <w:marLeft w:val="0"/>
          <w:marRight w:val="0"/>
          <w:marTop w:val="0"/>
          <w:marBottom w:val="0"/>
          <w:divBdr>
            <w:top w:val="none" w:sz="0" w:space="0" w:color="auto"/>
            <w:left w:val="none" w:sz="0" w:space="0" w:color="auto"/>
            <w:bottom w:val="none" w:sz="0" w:space="0" w:color="auto"/>
            <w:right w:val="none" w:sz="0" w:space="0" w:color="auto"/>
          </w:divBdr>
          <w:divsChild>
            <w:div w:id="413286203">
              <w:marLeft w:val="0"/>
              <w:marRight w:val="0"/>
              <w:marTop w:val="0"/>
              <w:marBottom w:val="0"/>
              <w:divBdr>
                <w:top w:val="none" w:sz="0" w:space="0" w:color="auto"/>
                <w:left w:val="none" w:sz="0" w:space="0" w:color="auto"/>
                <w:bottom w:val="none" w:sz="0" w:space="0" w:color="auto"/>
                <w:right w:val="none" w:sz="0" w:space="0" w:color="auto"/>
              </w:divBdr>
            </w:div>
            <w:div w:id="134834579">
              <w:marLeft w:val="0"/>
              <w:marRight w:val="0"/>
              <w:marTop w:val="0"/>
              <w:marBottom w:val="0"/>
              <w:divBdr>
                <w:top w:val="none" w:sz="0" w:space="0" w:color="auto"/>
                <w:left w:val="none" w:sz="0" w:space="0" w:color="auto"/>
                <w:bottom w:val="none" w:sz="0" w:space="0" w:color="auto"/>
                <w:right w:val="none" w:sz="0" w:space="0" w:color="auto"/>
              </w:divBdr>
              <w:divsChild>
                <w:div w:id="790783837">
                  <w:marLeft w:val="0"/>
                  <w:marRight w:val="0"/>
                  <w:marTop w:val="0"/>
                  <w:marBottom w:val="0"/>
                  <w:divBdr>
                    <w:top w:val="none" w:sz="0" w:space="0" w:color="auto"/>
                    <w:left w:val="none" w:sz="0" w:space="0" w:color="auto"/>
                    <w:bottom w:val="none" w:sz="0" w:space="0" w:color="auto"/>
                    <w:right w:val="none" w:sz="0" w:space="0" w:color="auto"/>
                  </w:divBdr>
                  <w:divsChild>
                    <w:div w:id="159432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810836">
      <w:bodyDiv w:val="1"/>
      <w:marLeft w:val="0"/>
      <w:marRight w:val="0"/>
      <w:marTop w:val="0"/>
      <w:marBottom w:val="0"/>
      <w:divBdr>
        <w:top w:val="none" w:sz="0" w:space="0" w:color="auto"/>
        <w:left w:val="none" w:sz="0" w:space="0" w:color="auto"/>
        <w:bottom w:val="none" w:sz="0" w:space="0" w:color="auto"/>
        <w:right w:val="none" w:sz="0" w:space="0" w:color="auto"/>
      </w:divBdr>
    </w:div>
    <w:div w:id="792283311">
      <w:bodyDiv w:val="1"/>
      <w:marLeft w:val="0"/>
      <w:marRight w:val="0"/>
      <w:marTop w:val="0"/>
      <w:marBottom w:val="0"/>
      <w:divBdr>
        <w:top w:val="none" w:sz="0" w:space="0" w:color="auto"/>
        <w:left w:val="none" w:sz="0" w:space="0" w:color="auto"/>
        <w:bottom w:val="none" w:sz="0" w:space="0" w:color="auto"/>
        <w:right w:val="none" w:sz="0" w:space="0" w:color="auto"/>
      </w:divBdr>
      <w:divsChild>
        <w:div w:id="133565218">
          <w:marLeft w:val="0"/>
          <w:marRight w:val="0"/>
          <w:marTop w:val="0"/>
          <w:marBottom w:val="0"/>
          <w:divBdr>
            <w:top w:val="none" w:sz="0" w:space="0" w:color="auto"/>
            <w:left w:val="none" w:sz="0" w:space="0" w:color="auto"/>
            <w:bottom w:val="none" w:sz="0" w:space="0" w:color="auto"/>
            <w:right w:val="none" w:sz="0" w:space="0" w:color="auto"/>
          </w:divBdr>
          <w:divsChild>
            <w:div w:id="1181429340">
              <w:marLeft w:val="0"/>
              <w:marRight w:val="0"/>
              <w:marTop w:val="0"/>
              <w:marBottom w:val="0"/>
              <w:divBdr>
                <w:top w:val="none" w:sz="0" w:space="0" w:color="auto"/>
                <w:left w:val="none" w:sz="0" w:space="0" w:color="auto"/>
                <w:bottom w:val="none" w:sz="0" w:space="0" w:color="auto"/>
                <w:right w:val="none" w:sz="0" w:space="0" w:color="auto"/>
              </w:divBdr>
            </w:div>
            <w:div w:id="303045464">
              <w:marLeft w:val="0"/>
              <w:marRight w:val="0"/>
              <w:marTop w:val="0"/>
              <w:marBottom w:val="0"/>
              <w:divBdr>
                <w:top w:val="none" w:sz="0" w:space="0" w:color="auto"/>
                <w:left w:val="none" w:sz="0" w:space="0" w:color="auto"/>
                <w:bottom w:val="none" w:sz="0" w:space="0" w:color="auto"/>
                <w:right w:val="none" w:sz="0" w:space="0" w:color="auto"/>
              </w:divBdr>
              <w:divsChild>
                <w:div w:id="894243151">
                  <w:marLeft w:val="0"/>
                  <w:marRight w:val="0"/>
                  <w:marTop w:val="0"/>
                  <w:marBottom w:val="0"/>
                  <w:divBdr>
                    <w:top w:val="none" w:sz="0" w:space="0" w:color="auto"/>
                    <w:left w:val="none" w:sz="0" w:space="0" w:color="auto"/>
                    <w:bottom w:val="none" w:sz="0" w:space="0" w:color="auto"/>
                    <w:right w:val="none" w:sz="0" w:space="0" w:color="auto"/>
                  </w:divBdr>
                  <w:divsChild>
                    <w:div w:id="52024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682379">
      <w:bodyDiv w:val="1"/>
      <w:marLeft w:val="0"/>
      <w:marRight w:val="0"/>
      <w:marTop w:val="0"/>
      <w:marBottom w:val="0"/>
      <w:divBdr>
        <w:top w:val="none" w:sz="0" w:space="0" w:color="auto"/>
        <w:left w:val="none" w:sz="0" w:space="0" w:color="auto"/>
        <w:bottom w:val="none" w:sz="0" w:space="0" w:color="auto"/>
        <w:right w:val="none" w:sz="0" w:space="0" w:color="auto"/>
      </w:divBdr>
    </w:div>
    <w:div w:id="797844213">
      <w:bodyDiv w:val="1"/>
      <w:marLeft w:val="0"/>
      <w:marRight w:val="0"/>
      <w:marTop w:val="0"/>
      <w:marBottom w:val="0"/>
      <w:divBdr>
        <w:top w:val="none" w:sz="0" w:space="0" w:color="auto"/>
        <w:left w:val="none" w:sz="0" w:space="0" w:color="auto"/>
        <w:bottom w:val="none" w:sz="0" w:space="0" w:color="auto"/>
        <w:right w:val="none" w:sz="0" w:space="0" w:color="auto"/>
      </w:divBdr>
    </w:div>
    <w:div w:id="801313420">
      <w:bodyDiv w:val="1"/>
      <w:marLeft w:val="0"/>
      <w:marRight w:val="0"/>
      <w:marTop w:val="0"/>
      <w:marBottom w:val="0"/>
      <w:divBdr>
        <w:top w:val="none" w:sz="0" w:space="0" w:color="auto"/>
        <w:left w:val="none" w:sz="0" w:space="0" w:color="auto"/>
        <w:bottom w:val="none" w:sz="0" w:space="0" w:color="auto"/>
        <w:right w:val="none" w:sz="0" w:space="0" w:color="auto"/>
      </w:divBdr>
    </w:div>
    <w:div w:id="802816823">
      <w:bodyDiv w:val="1"/>
      <w:marLeft w:val="0"/>
      <w:marRight w:val="0"/>
      <w:marTop w:val="0"/>
      <w:marBottom w:val="0"/>
      <w:divBdr>
        <w:top w:val="none" w:sz="0" w:space="0" w:color="auto"/>
        <w:left w:val="none" w:sz="0" w:space="0" w:color="auto"/>
        <w:bottom w:val="none" w:sz="0" w:space="0" w:color="auto"/>
        <w:right w:val="none" w:sz="0" w:space="0" w:color="auto"/>
      </w:divBdr>
    </w:div>
    <w:div w:id="808665068">
      <w:bodyDiv w:val="1"/>
      <w:marLeft w:val="0"/>
      <w:marRight w:val="0"/>
      <w:marTop w:val="0"/>
      <w:marBottom w:val="0"/>
      <w:divBdr>
        <w:top w:val="none" w:sz="0" w:space="0" w:color="auto"/>
        <w:left w:val="none" w:sz="0" w:space="0" w:color="auto"/>
        <w:bottom w:val="none" w:sz="0" w:space="0" w:color="auto"/>
        <w:right w:val="none" w:sz="0" w:space="0" w:color="auto"/>
      </w:divBdr>
    </w:div>
    <w:div w:id="812214004">
      <w:bodyDiv w:val="1"/>
      <w:marLeft w:val="0"/>
      <w:marRight w:val="0"/>
      <w:marTop w:val="0"/>
      <w:marBottom w:val="0"/>
      <w:divBdr>
        <w:top w:val="none" w:sz="0" w:space="0" w:color="auto"/>
        <w:left w:val="none" w:sz="0" w:space="0" w:color="auto"/>
        <w:bottom w:val="none" w:sz="0" w:space="0" w:color="auto"/>
        <w:right w:val="none" w:sz="0" w:space="0" w:color="auto"/>
      </w:divBdr>
    </w:div>
    <w:div w:id="815608432">
      <w:bodyDiv w:val="1"/>
      <w:marLeft w:val="0"/>
      <w:marRight w:val="0"/>
      <w:marTop w:val="0"/>
      <w:marBottom w:val="0"/>
      <w:divBdr>
        <w:top w:val="none" w:sz="0" w:space="0" w:color="auto"/>
        <w:left w:val="none" w:sz="0" w:space="0" w:color="auto"/>
        <w:bottom w:val="none" w:sz="0" w:space="0" w:color="auto"/>
        <w:right w:val="none" w:sz="0" w:space="0" w:color="auto"/>
      </w:divBdr>
    </w:div>
    <w:div w:id="823349427">
      <w:bodyDiv w:val="1"/>
      <w:marLeft w:val="0"/>
      <w:marRight w:val="0"/>
      <w:marTop w:val="0"/>
      <w:marBottom w:val="0"/>
      <w:divBdr>
        <w:top w:val="none" w:sz="0" w:space="0" w:color="auto"/>
        <w:left w:val="none" w:sz="0" w:space="0" w:color="auto"/>
        <w:bottom w:val="none" w:sz="0" w:space="0" w:color="auto"/>
        <w:right w:val="none" w:sz="0" w:space="0" w:color="auto"/>
      </w:divBdr>
    </w:div>
    <w:div w:id="823934352">
      <w:bodyDiv w:val="1"/>
      <w:marLeft w:val="0"/>
      <w:marRight w:val="0"/>
      <w:marTop w:val="0"/>
      <w:marBottom w:val="0"/>
      <w:divBdr>
        <w:top w:val="none" w:sz="0" w:space="0" w:color="auto"/>
        <w:left w:val="none" w:sz="0" w:space="0" w:color="auto"/>
        <w:bottom w:val="none" w:sz="0" w:space="0" w:color="auto"/>
        <w:right w:val="none" w:sz="0" w:space="0" w:color="auto"/>
      </w:divBdr>
    </w:div>
    <w:div w:id="824273708">
      <w:bodyDiv w:val="1"/>
      <w:marLeft w:val="0"/>
      <w:marRight w:val="0"/>
      <w:marTop w:val="0"/>
      <w:marBottom w:val="0"/>
      <w:divBdr>
        <w:top w:val="none" w:sz="0" w:space="0" w:color="auto"/>
        <w:left w:val="none" w:sz="0" w:space="0" w:color="auto"/>
        <w:bottom w:val="none" w:sz="0" w:space="0" w:color="auto"/>
        <w:right w:val="none" w:sz="0" w:space="0" w:color="auto"/>
      </w:divBdr>
    </w:div>
    <w:div w:id="828324326">
      <w:bodyDiv w:val="1"/>
      <w:marLeft w:val="0"/>
      <w:marRight w:val="0"/>
      <w:marTop w:val="0"/>
      <w:marBottom w:val="0"/>
      <w:divBdr>
        <w:top w:val="none" w:sz="0" w:space="0" w:color="auto"/>
        <w:left w:val="none" w:sz="0" w:space="0" w:color="auto"/>
        <w:bottom w:val="none" w:sz="0" w:space="0" w:color="auto"/>
        <w:right w:val="none" w:sz="0" w:space="0" w:color="auto"/>
      </w:divBdr>
    </w:div>
    <w:div w:id="833179168">
      <w:bodyDiv w:val="1"/>
      <w:marLeft w:val="0"/>
      <w:marRight w:val="0"/>
      <w:marTop w:val="0"/>
      <w:marBottom w:val="0"/>
      <w:divBdr>
        <w:top w:val="none" w:sz="0" w:space="0" w:color="auto"/>
        <w:left w:val="none" w:sz="0" w:space="0" w:color="auto"/>
        <w:bottom w:val="none" w:sz="0" w:space="0" w:color="auto"/>
        <w:right w:val="none" w:sz="0" w:space="0" w:color="auto"/>
      </w:divBdr>
    </w:div>
    <w:div w:id="835342808">
      <w:bodyDiv w:val="1"/>
      <w:marLeft w:val="0"/>
      <w:marRight w:val="0"/>
      <w:marTop w:val="0"/>
      <w:marBottom w:val="0"/>
      <w:divBdr>
        <w:top w:val="none" w:sz="0" w:space="0" w:color="auto"/>
        <w:left w:val="none" w:sz="0" w:space="0" w:color="auto"/>
        <w:bottom w:val="none" w:sz="0" w:space="0" w:color="auto"/>
        <w:right w:val="none" w:sz="0" w:space="0" w:color="auto"/>
      </w:divBdr>
    </w:div>
    <w:div w:id="843594838">
      <w:bodyDiv w:val="1"/>
      <w:marLeft w:val="0"/>
      <w:marRight w:val="0"/>
      <w:marTop w:val="0"/>
      <w:marBottom w:val="0"/>
      <w:divBdr>
        <w:top w:val="none" w:sz="0" w:space="0" w:color="auto"/>
        <w:left w:val="none" w:sz="0" w:space="0" w:color="auto"/>
        <w:bottom w:val="none" w:sz="0" w:space="0" w:color="auto"/>
        <w:right w:val="none" w:sz="0" w:space="0" w:color="auto"/>
      </w:divBdr>
      <w:divsChild>
        <w:div w:id="1228803614">
          <w:marLeft w:val="0"/>
          <w:marRight w:val="0"/>
          <w:marTop w:val="0"/>
          <w:marBottom w:val="0"/>
          <w:divBdr>
            <w:top w:val="none" w:sz="0" w:space="0" w:color="auto"/>
            <w:left w:val="none" w:sz="0" w:space="0" w:color="auto"/>
            <w:bottom w:val="none" w:sz="0" w:space="0" w:color="auto"/>
            <w:right w:val="none" w:sz="0" w:space="0" w:color="auto"/>
          </w:divBdr>
          <w:divsChild>
            <w:div w:id="166942447">
              <w:marLeft w:val="0"/>
              <w:marRight w:val="0"/>
              <w:marTop w:val="0"/>
              <w:marBottom w:val="0"/>
              <w:divBdr>
                <w:top w:val="none" w:sz="0" w:space="0" w:color="auto"/>
                <w:left w:val="none" w:sz="0" w:space="0" w:color="auto"/>
                <w:bottom w:val="none" w:sz="0" w:space="0" w:color="auto"/>
                <w:right w:val="none" w:sz="0" w:space="0" w:color="auto"/>
              </w:divBdr>
            </w:div>
            <w:div w:id="253975677">
              <w:marLeft w:val="0"/>
              <w:marRight w:val="0"/>
              <w:marTop w:val="0"/>
              <w:marBottom w:val="0"/>
              <w:divBdr>
                <w:top w:val="none" w:sz="0" w:space="0" w:color="auto"/>
                <w:left w:val="none" w:sz="0" w:space="0" w:color="auto"/>
                <w:bottom w:val="none" w:sz="0" w:space="0" w:color="auto"/>
                <w:right w:val="none" w:sz="0" w:space="0" w:color="auto"/>
              </w:divBdr>
              <w:divsChild>
                <w:div w:id="1473668700">
                  <w:marLeft w:val="0"/>
                  <w:marRight w:val="0"/>
                  <w:marTop w:val="0"/>
                  <w:marBottom w:val="0"/>
                  <w:divBdr>
                    <w:top w:val="none" w:sz="0" w:space="0" w:color="auto"/>
                    <w:left w:val="none" w:sz="0" w:space="0" w:color="auto"/>
                    <w:bottom w:val="none" w:sz="0" w:space="0" w:color="auto"/>
                    <w:right w:val="none" w:sz="0" w:space="0" w:color="auto"/>
                  </w:divBdr>
                  <w:divsChild>
                    <w:div w:id="93409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910042">
      <w:bodyDiv w:val="1"/>
      <w:marLeft w:val="0"/>
      <w:marRight w:val="0"/>
      <w:marTop w:val="0"/>
      <w:marBottom w:val="0"/>
      <w:divBdr>
        <w:top w:val="none" w:sz="0" w:space="0" w:color="auto"/>
        <w:left w:val="none" w:sz="0" w:space="0" w:color="auto"/>
        <w:bottom w:val="none" w:sz="0" w:space="0" w:color="auto"/>
        <w:right w:val="none" w:sz="0" w:space="0" w:color="auto"/>
      </w:divBdr>
    </w:div>
    <w:div w:id="849368031">
      <w:bodyDiv w:val="1"/>
      <w:marLeft w:val="0"/>
      <w:marRight w:val="0"/>
      <w:marTop w:val="0"/>
      <w:marBottom w:val="0"/>
      <w:divBdr>
        <w:top w:val="none" w:sz="0" w:space="0" w:color="auto"/>
        <w:left w:val="none" w:sz="0" w:space="0" w:color="auto"/>
        <w:bottom w:val="none" w:sz="0" w:space="0" w:color="auto"/>
        <w:right w:val="none" w:sz="0" w:space="0" w:color="auto"/>
      </w:divBdr>
    </w:div>
    <w:div w:id="853570014">
      <w:bodyDiv w:val="1"/>
      <w:marLeft w:val="0"/>
      <w:marRight w:val="0"/>
      <w:marTop w:val="0"/>
      <w:marBottom w:val="0"/>
      <w:divBdr>
        <w:top w:val="none" w:sz="0" w:space="0" w:color="auto"/>
        <w:left w:val="none" w:sz="0" w:space="0" w:color="auto"/>
        <w:bottom w:val="none" w:sz="0" w:space="0" w:color="auto"/>
        <w:right w:val="none" w:sz="0" w:space="0" w:color="auto"/>
      </w:divBdr>
    </w:div>
    <w:div w:id="876821027">
      <w:bodyDiv w:val="1"/>
      <w:marLeft w:val="0"/>
      <w:marRight w:val="0"/>
      <w:marTop w:val="0"/>
      <w:marBottom w:val="0"/>
      <w:divBdr>
        <w:top w:val="none" w:sz="0" w:space="0" w:color="auto"/>
        <w:left w:val="none" w:sz="0" w:space="0" w:color="auto"/>
        <w:bottom w:val="none" w:sz="0" w:space="0" w:color="auto"/>
        <w:right w:val="none" w:sz="0" w:space="0" w:color="auto"/>
      </w:divBdr>
    </w:div>
    <w:div w:id="879710859">
      <w:bodyDiv w:val="1"/>
      <w:marLeft w:val="0"/>
      <w:marRight w:val="0"/>
      <w:marTop w:val="0"/>
      <w:marBottom w:val="0"/>
      <w:divBdr>
        <w:top w:val="none" w:sz="0" w:space="0" w:color="auto"/>
        <w:left w:val="none" w:sz="0" w:space="0" w:color="auto"/>
        <w:bottom w:val="none" w:sz="0" w:space="0" w:color="auto"/>
        <w:right w:val="none" w:sz="0" w:space="0" w:color="auto"/>
      </w:divBdr>
    </w:div>
    <w:div w:id="881022009">
      <w:bodyDiv w:val="1"/>
      <w:marLeft w:val="0"/>
      <w:marRight w:val="0"/>
      <w:marTop w:val="0"/>
      <w:marBottom w:val="0"/>
      <w:divBdr>
        <w:top w:val="none" w:sz="0" w:space="0" w:color="auto"/>
        <w:left w:val="none" w:sz="0" w:space="0" w:color="auto"/>
        <w:bottom w:val="none" w:sz="0" w:space="0" w:color="auto"/>
        <w:right w:val="none" w:sz="0" w:space="0" w:color="auto"/>
      </w:divBdr>
    </w:div>
    <w:div w:id="888758678">
      <w:bodyDiv w:val="1"/>
      <w:marLeft w:val="0"/>
      <w:marRight w:val="0"/>
      <w:marTop w:val="0"/>
      <w:marBottom w:val="0"/>
      <w:divBdr>
        <w:top w:val="none" w:sz="0" w:space="0" w:color="auto"/>
        <w:left w:val="none" w:sz="0" w:space="0" w:color="auto"/>
        <w:bottom w:val="none" w:sz="0" w:space="0" w:color="auto"/>
        <w:right w:val="none" w:sz="0" w:space="0" w:color="auto"/>
      </w:divBdr>
    </w:div>
    <w:div w:id="888807604">
      <w:bodyDiv w:val="1"/>
      <w:marLeft w:val="0"/>
      <w:marRight w:val="0"/>
      <w:marTop w:val="0"/>
      <w:marBottom w:val="0"/>
      <w:divBdr>
        <w:top w:val="none" w:sz="0" w:space="0" w:color="auto"/>
        <w:left w:val="none" w:sz="0" w:space="0" w:color="auto"/>
        <w:bottom w:val="none" w:sz="0" w:space="0" w:color="auto"/>
        <w:right w:val="none" w:sz="0" w:space="0" w:color="auto"/>
      </w:divBdr>
    </w:div>
    <w:div w:id="893929420">
      <w:bodyDiv w:val="1"/>
      <w:marLeft w:val="0"/>
      <w:marRight w:val="0"/>
      <w:marTop w:val="0"/>
      <w:marBottom w:val="0"/>
      <w:divBdr>
        <w:top w:val="none" w:sz="0" w:space="0" w:color="auto"/>
        <w:left w:val="none" w:sz="0" w:space="0" w:color="auto"/>
        <w:bottom w:val="none" w:sz="0" w:space="0" w:color="auto"/>
        <w:right w:val="none" w:sz="0" w:space="0" w:color="auto"/>
      </w:divBdr>
    </w:div>
    <w:div w:id="897665810">
      <w:bodyDiv w:val="1"/>
      <w:marLeft w:val="0"/>
      <w:marRight w:val="0"/>
      <w:marTop w:val="0"/>
      <w:marBottom w:val="0"/>
      <w:divBdr>
        <w:top w:val="none" w:sz="0" w:space="0" w:color="auto"/>
        <w:left w:val="none" w:sz="0" w:space="0" w:color="auto"/>
        <w:bottom w:val="none" w:sz="0" w:space="0" w:color="auto"/>
        <w:right w:val="none" w:sz="0" w:space="0" w:color="auto"/>
      </w:divBdr>
    </w:div>
    <w:div w:id="908729217">
      <w:bodyDiv w:val="1"/>
      <w:marLeft w:val="0"/>
      <w:marRight w:val="0"/>
      <w:marTop w:val="0"/>
      <w:marBottom w:val="0"/>
      <w:divBdr>
        <w:top w:val="none" w:sz="0" w:space="0" w:color="auto"/>
        <w:left w:val="none" w:sz="0" w:space="0" w:color="auto"/>
        <w:bottom w:val="none" w:sz="0" w:space="0" w:color="auto"/>
        <w:right w:val="none" w:sz="0" w:space="0" w:color="auto"/>
      </w:divBdr>
    </w:div>
    <w:div w:id="966355410">
      <w:bodyDiv w:val="1"/>
      <w:marLeft w:val="0"/>
      <w:marRight w:val="0"/>
      <w:marTop w:val="0"/>
      <w:marBottom w:val="0"/>
      <w:divBdr>
        <w:top w:val="none" w:sz="0" w:space="0" w:color="auto"/>
        <w:left w:val="none" w:sz="0" w:space="0" w:color="auto"/>
        <w:bottom w:val="none" w:sz="0" w:space="0" w:color="auto"/>
        <w:right w:val="none" w:sz="0" w:space="0" w:color="auto"/>
      </w:divBdr>
    </w:div>
    <w:div w:id="972174248">
      <w:bodyDiv w:val="1"/>
      <w:marLeft w:val="0"/>
      <w:marRight w:val="0"/>
      <w:marTop w:val="0"/>
      <w:marBottom w:val="0"/>
      <w:divBdr>
        <w:top w:val="none" w:sz="0" w:space="0" w:color="auto"/>
        <w:left w:val="none" w:sz="0" w:space="0" w:color="auto"/>
        <w:bottom w:val="none" w:sz="0" w:space="0" w:color="auto"/>
        <w:right w:val="none" w:sz="0" w:space="0" w:color="auto"/>
      </w:divBdr>
    </w:div>
    <w:div w:id="974523376">
      <w:bodyDiv w:val="1"/>
      <w:marLeft w:val="0"/>
      <w:marRight w:val="0"/>
      <w:marTop w:val="0"/>
      <w:marBottom w:val="0"/>
      <w:divBdr>
        <w:top w:val="none" w:sz="0" w:space="0" w:color="auto"/>
        <w:left w:val="none" w:sz="0" w:space="0" w:color="auto"/>
        <w:bottom w:val="none" w:sz="0" w:space="0" w:color="auto"/>
        <w:right w:val="none" w:sz="0" w:space="0" w:color="auto"/>
      </w:divBdr>
    </w:div>
    <w:div w:id="978222859">
      <w:bodyDiv w:val="1"/>
      <w:marLeft w:val="0"/>
      <w:marRight w:val="0"/>
      <w:marTop w:val="0"/>
      <w:marBottom w:val="0"/>
      <w:divBdr>
        <w:top w:val="none" w:sz="0" w:space="0" w:color="auto"/>
        <w:left w:val="none" w:sz="0" w:space="0" w:color="auto"/>
        <w:bottom w:val="none" w:sz="0" w:space="0" w:color="auto"/>
        <w:right w:val="none" w:sz="0" w:space="0" w:color="auto"/>
      </w:divBdr>
    </w:div>
    <w:div w:id="981933580">
      <w:bodyDiv w:val="1"/>
      <w:marLeft w:val="0"/>
      <w:marRight w:val="0"/>
      <w:marTop w:val="0"/>
      <w:marBottom w:val="0"/>
      <w:divBdr>
        <w:top w:val="none" w:sz="0" w:space="0" w:color="auto"/>
        <w:left w:val="none" w:sz="0" w:space="0" w:color="auto"/>
        <w:bottom w:val="none" w:sz="0" w:space="0" w:color="auto"/>
        <w:right w:val="none" w:sz="0" w:space="0" w:color="auto"/>
      </w:divBdr>
    </w:div>
    <w:div w:id="994378959">
      <w:bodyDiv w:val="1"/>
      <w:marLeft w:val="0"/>
      <w:marRight w:val="0"/>
      <w:marTop w:val="0"/>
      <w:marBottom w:val="0"/>
      <w:divBdr>
        <w:top w:val="none" w:sz="0" w:space="0" w:color="auto"/>
        <w:left w:val="none" w:sz="0" w:space="0" w:color="auto"/>
        <w:bottom w:val="none" w:sz="0" w:space="0" w:color="auto"/>
        <w:right w:val="none" w:sz="0" w:space="0" w:color="auto"/>
      </w:divBdr>
    </w:div>
    <w:div w:id="1001543823">
      <w:bodyDiv w:val="1"/>
      <w:marLeft w:val="0"/>
      <w:marRight w:val="0"/>
      <w:marTop w:val="0"/>
      <w:marBottom w:val="0"/>
      <w:divBdr>
        <w:top w:val="none" w:sz="0" w:space="0" w:color="auto"/>
        <w:left w:val="none" w:sz="0" w:space="0" w:color="auto"/>
        <w:bottom w:val="none" w:sz="0" w:space="0" w:color="auto"/>
        <w:right w:val="none" w:sz="0" w:space="0" w:color="auto"/>
      </w:divBdr>
    </w:div>
    <w:div w:id="1002468244">
      <w:bodyDiv w:val="1"/>
      <w:marLeft w:val="0"/>
      <w:marRight w:val="0"/>
      <w:marTop w:val="0"/>
      <w:marBottom w:val="0"/>
      <w:divBdr>
        <w:top w:val="none" w:sz="0" w:space="0" w:color="auto"/>
        <w:left w:val="none" w:sz="0" w:space="0" w:color="auto"/>
        <w:bottom w:val="none" w:sz="0" w:space="0" w:color="auto"/>
        <w:right w:val="none" w:sz="0" w:space="0" w:color="auto"/>
      </w:divBdr>
      <w:divsChild>
        <w:div w:id="1015575612">
          <w:marLeft w:val="0"/>
          <w:marRight w:val="0"/>
          <w:marTop w:val="0"/>
          <w:marBottom w:val="0"/>
          <w:divBdr>
            <w:top w:val="none" w:sz="0" w:space="0" w:color="auto"/>
            <w:left w:val="none" w:sz="0" w:space="0" w:color="auto"/>
            <w:bottom w:val="none" w:sz="0" w:space="0" w:color="auto"/>
            <w:right w:val="none" w:sz="0" w:space="0" w:color="auto"/>
          </w:divBdr>
          <w:divsChild>
            <w:div w:id="1146237769">
              <w:marLeft w:val="0"/>
              <w:marRight w:val="0"/>
              <w:marTop w:val="0"/>
              <w:marBottom w:val="0"/>
              <w:divBdr>
                <w:top w:val="none" w:sz="0" w:space="0" w:color="auto"/>
                <w:left w:val="none" w:sz="0" w:space="0" w:color="auto"/>
                <w:bottom w:val="none" w:sz="0" w:space="0" w:color="auto"/>
                <w:right w:val="none" w:sz="0" w:space="0" w:color="auto"/>
              </w:divBdr>
            </w:div>
            <w:div w:id="2079402856">
              <w:marLeft w:val="0"/>
              <w:marRight w:val="0"/>
              <w:marTop w:val="0"/>
              <w:marBottom w:val="0"/>
              <w:divBdr>
                <w:top w:val="none" w:sz="0" w:space="0" w:color="auto"/>
                <w:left w:val="none" w:sz="0" w:space="0" w:color="auto"/>
                <w:bottom w:val="none" w:sz="0" w:space="0" w:color="auto"/>
                <w:right w:val="none" w:sz="0" w:space="0" w:color="auto"/>
              </w:divBdr>
            </w:div>
            <w:div w:id="1019619040">
              <w:marLeft w:val="0"/>
              <w:marRight w:val="0"/>
              <w:marTop w:val="0"/>
              <w:marBottom w:val="0"/>
              <w:divBdr>
                <w:top w:val="none" w:sz="0" w:space="0" w:color="auto"/>
                <w:left w:val="none" w:sz="0" w:space="0" w:color="auto"/>
                <w:bottom w:val="none" w:sz="0" w:space="0" w:color="auto"/>
                <w:right w:val="none" w:sz="0" w:space="0" w:color="auto"/>
              </w:divBdr>
            </w:div>
            <w:div w:id="1956709906">
              <w:marLeft w:val="0"/>
              <w:marRight w:val="0"/>
              <w:marTop w:val="0"/>
              <w:marBottom w:val="0"/>
              <w:divBdr>
                <w:top w:val="none" w:sz="0" w:space="0" w:color="auto"/>
                <w:left w:val="none" w:sz="0" w:space="0" w:color="auto"/>
                <w:bottom w:val="none" w:sz="0" w:space="0" w:color="auto"/>
                <w:right w:val="none" w:sz="0" w:space="0" w:color="auto"/>
              </w:divBdr>
            </w:div>
            <w:div w:id="2077512333">
              <w:marLeft w:val="0"/>
              <w:marRight w:val="0"/>
              <w:marTop w:val="0"/>
              <w:marBottom w:val="0"/>
              <w:divBdr>
                <w:top w:val="none" w:sz="0" w:space="0" w:color="auto"/>
                <w:left w:val="none" w:sz="0" w:space="0" w:color="auto"/>
                <w:bottom w:val="none" w:sz="0" w:space="0" w:color="auto"/>
                <w:right w:val="none" w:sz="0" w:space="0" w:color="auto"/>
              </w:divBdr>
            </w:div>
            <w:div w:id="2118139267">
              <w:marLeft w:val="0"/>
              <w:marRight w:val="0"/>
              <w:marTop w:val="0"/>
              <w:marBottom w:val="0"/>
              <w:divBdr>
                <w:top w:val="none" w:sz="0" w:space="0" w:color="auto"/>
                <w:left w:val="none" w:sz="0" w:space="0" w:color="auto"/>
                <w:bottom w:val="none" w:sz="0" w:space="0" w:color="auto"/>
                <w:right w:val="none" w:sz="0" w:space="0" w:color="auto"/>
              </w:divBdr>
            </w:div>
            <w:div w:id="1507868195">
              <w:marLeft w:val="0"/>
              <w:marRight w:val="0"/>
              <w:marTop w:val="0"/>
              <w:marBottom w:val="0"/>
              <w:divBdr>
                <w:top w:val="none" w:sz="0" w:space="0" w:color="auto"/>
                <w:left w:val="none" w:sz="0" w:space="0" w:color="auto"/>
                <w:bottom w:val="none" w:sz="0" w:space="0" w:color="auto"/>
                <w:right w:val="none" w:sz="0" w:space="0" w:color="auto"/>
              </w:divBdr>
            </w:div>
            <w:div w:id="1657684281">
              <w:marLeft w:val="0"/>
              <w:marRight w:val="0"/>
              <w:marTop w:val="0"/>
              <w:marBottom w:val="0"/>
              <w:divBdr>
                <w:top w:val="none" w:sz="0" w:space="0" w:color="auto"/>
                <w:left w:val="none" w:sz="0" w:space="0" w:color="auto"/>
                <w:bottom w:val="none" w:sz="0" w:space="0" w:color="auto"/>
                <w:right w:val="none" w:sz="0" w:space="0" w:color="auto"/>
              </w:divBdr>
            </w:div>
            <w:div w:id="1119252924">
              <w:marLeft w:val="0"/>
              <w:marRight w:val="0"/>
              <w:marTop w:val="0"/>
              <w:marBottom w:val="0"/>
              <w:divBdr>
                <w:top w:val="none" w:sz="0" w:space="0" w:color="auto"/>
                <w:left w:val="none" w:sz="0" w:space="0" w:color="auto"/>
                <w:bottom w:val="none" w:sz="0" w:space="0" w:color="auto"/>
                <w:right w:val="none" w:sz="0" w:space="0" w:color="auto"/>
              </w:divBdr>
            </w:div>
            <w:div w:id="1614247812">
              <w:marLeft w:val="0"/>
              <w:marRight w:val="0"/>
              <w:marTop w:val="0"/>
              <w:marBottom w:val="0"/>
              <w:divBdr>
                <w:top w:val="none" w:sz="0" w:space="0" w:color="auto"/>
                <w:left w:val="none" w:sz="0" w:space="0" w:color="auto"/>
                <w:bottom w:val="none" w:sz="0" w:space="0" w:color="auto"/>
                <w:right w:val="none" w:sz="0" w:space="0" w:color="auto"/>
              </w:divBdr>
            </w:div>
            <w:div w:id="489296140">
              <w:marLeft w:val="0"/>
              <w:marRight w:val="0"/>
              <w:marTop w:val="0"/>
              <w:marBottom w:val="0"/>
              <w:divBdr>
                <w:top w:val="none" w:sz="0" w:space="0" w:color="auto"/>
                <w:left w:val="none" w:sz="0" w:space="0" w:color="auto"/>
                <w:bottom w:val="none" w:sz="0" w:space="0" w:color="auto"/>
                <w:right w:val="none" w:sz="0" w:space="0" w:color="auto"/>
              </w:divBdr>
            </w:div>
            <w:div w:id="380330744">
              <w:marLeft w:val="0"/>
              <w:marRight w:val="0"/>
              <w:marTop w:val="0"/>
              <w:marBottom w:val="0"/>
              <w:divBdr>
                <w:top w:val="none" w:sz="0" w:space="0" w:color="auto"/>
                <w:left w:val="none" w:sz="0" w:space="0" w:color="auto"/>
                <w:bottom w:val="none" w:sz="0" w:space="0" w:color="auto"/>
                <w:right w:val="none" w:sz="0" w:space="0" w:color="auto"/>
              </w:divBdr>
            </w:div>
            <w:div w:id="2067298607">
              <w:marLeft w:val="0"/>
              <w:marRight w:val="0"/>
              <w:marTop w:val="0"/>
              <w:marBottom w:val="0"/>
              <w:divBdr>
                <w:top w:val="none" w:sz="0" w:space="0" w:color="auto"/>
                <w:left w:val="none" w:sz="0" w:space="0" w:color="auto"/>
                <w:bottom w:val="none" w:sz="0" w:space="0" w:color="auto"/>
                <w:right w:val="none" w:sz="0" w:space="0" w:color="auto"/>
              </w:divBdr>
            </w:div>
            <w:div w:id="1030835336">
              <w:marLeft w:val="0"/>
              <w:marRight w:val="0"/>
              <w:marTop w:val="0"/>
              <w:marBottom w:val="0"/>
              <w:divBdr>
                <w:top w:val="none" w:sz="0" w:space="0" w:color="auto"/>
                <w:left w:val="none" w:sz="0" w:space="0" w:color="auto"/>
                <w:bottom w:val="none" w:sz="0" w:space="0" w:color="auto"/>
                <w:right w:val="none" w:sz="0" w:space="0" w:color="auto"/>
              </w:divBdr>
            </w:div>
            <w:div w:id="153033550">
              <w:marLeft w:val="0"/>
              <w:marRight w:val="0"/>
              <w:marTop w:val="0"/>
              <w:marBottom w:val="0"/>
              <w:divBdr>
                <w:top w:val="none" w:sz="0" w:space="0" w:color="auto"/>
                <w:left w:val="none" w:sz="0" w:space="0" w:color="auto"/>
                <w:bottom w:val="none" w:sz="0" w:space="0" w:color="auto"/>
                <w:right w:val="none" w:sz="0" w:space="0" w:color="auto"/>
              </w:divBdr>
            </w:div>
            <w:div w:id="446582166">
              <w:marLeft w:val="0"/>
              <w:marRight w:val="0"/>
              <w:marTop w:val="0"/>
              <w:marBottom w:val="0"/>
              <w:divBdr>
                <w:top w:val="none" w:sz="0" w:space="0" w:color="auto"/>
                <w:left w:val="none" w:sz="0" w:space="0" w:color="auto"/>
                <w:bottom w:val="none" w:sz="0" w:space="0" w:color="auto"/>
                <w:right w:val="none" w:sz="0" w:space="0" w:color="auto"/>
              </w:divBdr>
            </w:div>
            <w:div w:id="110900723">
              <w:marLeft w:val="0"/>
              <w:marRight w:val="0"/>
              <w:marTop w:val="0"/>
              <w:marBottom w:val="0"/>
              <w:divBdr>
                <w:top w:val="none" w:sz="0" w:space="0" w:color="auto"/>
                <w:left w:val="none" w:sz="0" w:space="0" w:color="auto"/>
                <w:bottom w:val="none" w:sz="0" w:space="0" w:color="auto"/>
                <w:right w:val="none" w:sz="0" w:space="0" w:color="auto"/>
              </w:divBdr>
            </w:div>
            <w:div w:id="1298485455">
              <w:marLeft w:val="0"/>
              <w:marRight w:val="0"/>
              <w:marTop w:val="0"/>
              <w:marBottom w:val="0"/>
              <w:divBdr>
                <w:top w:val="none" w:sz="0" w:space="0" w:color="auto"/>
                <w:left w:val="none" w:sz="0" w:space="0" w:color="auto"/>
                <w:bottom w:val="none" w:sz="0" w:space="0" w:color="auto"/>
                <w:right w:val="none" w:sz="0" w:space="0" w:color="auto"/>
              </w:divBdr>
            </w:div>
            <w:div w:id="1124538751">
              <w:marLeft w:val="0"/>
              <w:marRight w:val="0"/>
              <w:marTop w:val="0"/>
              <w:marBottom w:val="0"/>
              <w:divBdr>
                <w:top w:val="none" w:sz="0" w:space="0" w:color="auto"/>
                <w:left w:val="none" w:sz="0" w:space="0" w:color="auto"/>
                <w:bottom w:val="none" w:sz="0" w:space="0" w:color="auto"/>
                <w:right w:val="none" w:sz="0" w:space="0" w:color="auto"/>
              </w:divBdr>
            </w:div>
            <w:div w:id="729034650">
              <w:marLeft w:val="0"/>
              <w:marRight w:val="0"/>
              <w:marTop w:val="0"/>
              <w:marBottom w:val="0"/>
              <w:divBdr>
                <w:top w:val="none" w:sz="0" w:space="0" w:color="auto"/>
                <w:left w:val="none" w:sz="0" w:space="0" w:color="auto"/>
                <w:bottom w:val="none" w:sz="0" w:space="0" w:color="auto"/>
                <w:right w:val="none" w:sz="0" w:space="0" w:color="auto"/>
              </w:divBdr>
            </w:div>
            <w:div w:id="133838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040">
      <w:bodyDiv w:val="1"/>
      <w:marLeft w:val="0"/>
      <w:marRight w:val="0"/>
      <w:marTop w:val="0"/>
      <w:marBottom w:val="0"/>
      <w:divBdr>
        <w:top w:val="none" w:sz="0" w:space="0" w:color="auto"/>
        <w:left w:val="none" w:sz="0" w:space="0" w:color="auto"/>
        <w:bottom w:val="none" w:sz="0" w:space="0" w:color="auto"/>
        <w:right w:val="none" w:sz="0" w:space="0" w:color="auto"/>
      </w:divBdr>
    </w:div>
    <w:div w:id="1009871023">
      <w:bodyDiv w:val="1"/>
      <w:marLeft w:val="0"/>
      <w:marRight w:val="0"/>
      <w:marTop w:val="0"/>
      <w:marBottom w:val="0"/>
      <w:divBdr>
        <w:top w:val="none" w:sz="0" w:space="0" w:color="auto"/>
        <w:left w:val="none" w:sz="0" w:space="0" w:color="auto"/>
        <w:bottom w:val="none" w:sz="0" w:space="0" w:color="auto"/>
        <w:right w:val="none" w:sz="0" w:space="0" w:color="auto"/>
      </w:divBdr>
    </w:div>
    <w:div w:id="1011563002">
      <w:bodyDiv w:val="1"/>
      <w:marLeft w:val="0"/>
      <w:marRight w:val="0"/>
      <w:marTop w:val="0"/>
      <w:marBottom w:val="0"/>
      <w:divBdr>
        <w:top w:val="none" w:sz="0" w:space="0" w:color="auto"/>
        <w:left w:val="none" w:sz="0" w:space="0" w:color="auto"/>
        <w:bottom w:val="none" w:sz="0" w:space="0" w:color="auto"/>
        <w:right w:val="none" w:sz="0" w:space="0" w:color="auto"/>
      </w:divBdr>
    </w:div>
    <w:div w:id="1028985836">
      <w:bodyDiv w:val="1"/>
      <w:marLeft w:val="0"/>
      <w:marRight w:val="0"/>
      <w:marTop w:val="0"/>
      <w:marBottom w:val="0"/>
      <w:divBdr>
        <w:top w:val="none" w:sz="0" w:space="0" w:color="auto"/>
        <w:left w:val="none" w:sz="0" w:space="0" w:color="auto"/>
        <w:bottom w:val="none" w:sz="0" w:space="0" w:color="auto"/>
        <w:right w:val="none" w:sz="0" w:space="0" w:color="auto"/>
      </w:divBdr>
    </w:div>
    <w:div w:id="1031224865">
      <w:bodyDiv w:val="1"/>
      <w:marLeft w:val="0"/>
      <w:marRight w:val="0"/>
      <w:marTop w:val="0"/>
      <w:marBottom w:val="0"/>
      <w:divBdr>
        <w:top w:val="none" w:sz="0" w:space="0" w:color="auto"/>
        <w:left w:val="none" w:sz="0" w:space="0" w:color="auto"/>
        <w:bottom w:val="none" w:sz="0" w:space="0" w:color="auto"/>
        <w:right w:val="none" w:sz="0" w:space="0" w:color="auto"/>
      </w:divBdr>
    </w:div>
    <w:div w:id="1041438123">
      <w:bodyDiv w:val="1"/>
      <w:marLeft w:val="0"/>
      <w:marRight w:val="0"/>
      <w:marTop w:val="0"/>
      <w:marBottom w:val="0"/>
      <w:divBdr>
        <w:top w:val="none" w:sz="0" w:space="0" w:color="auto"/>
        <w:left w:val="none" w:sz="0" w:space="0" w:color="auto"/>
        <w:bottom w:val="none" w:sz="0" w:space="0" w:color="auto"/>
        <w:right w:val="none" w:sz="0" w:space="0" w:color="auto"/>
      </w:divBdr>
    </w:div>
    <w:div w:id="1044207908">
      <w:bodyDiv w:val="1"/>
      <w:marLeft w:val="0"/>
      <w:marRight w:val="0"/>
      <w:marTop w:val="0"/>
      <w:marBottom w:val="0"/>
      <w:divBdr>
        <w:top w:val="none" w:sz="0" w:space="0" w:color="auto"/>
        <w:left w:val="none" w:sz="0" w:space="0" w:color="auto"/>
        <w:bottom w:val="none" w:sz="0" w:space="0" w:color="auto"/>
        <w:right w:val="none" w:sz="0" w:space="0" w:color="auto"/>
      </w:divBdr>
      <w:divsChild>
        <w:div w:id="1733193998">
          <w:marLeft w:val="0"/>
          <w:marRight w:val="0"/>
          <w:marTop w:val="0"/>
          <w:marBottom w:val="0"/>
          <w:divBdr>
            <w:top w:val="none" w:sz="0" w:space="0" w:color="auto"/>
            <w:left w:val="none" w:sz="0" w:space="0" w:color="auto"/>
            <w:bottom w:val="none" w:sz="0" w:space="0" w:color="auto"/>
            <w:right w:val="none" w:sz="0" w:space="0" w:color="auto"/>
          </w:divBdr>
          <w:divsChild>
            <w:div w:id="1387335662">
              <w:marLeft w:val="0"/>
              <w:marRight w:val="0"/>
              <w:marTop w:val="0"/>
              <w:marBottom w:val="0"/>
              <w:divBdr>
                <w:top w:val="none" w:sz="0" w:space="0" w:color="auto"/>
                <w:left w:val="none" w:sz="0" w:space="0" w:color="auto"/>
                <w:bottom w:val="none" w:sz="0" w:space="0" w:color="auto"/>
                <w:right w:val="none" w:sz="0" w:space="0" w:color="auto"/>
              </w:divBdr>
            </w:div>
            <w:div w:id="2040819052">
              <w:marLeft w:val="0"/>
              <w:marRight w:val="0"/>
              <w:marTop w:val="0"/>
              <w:marBottom w:val="0"/>
              <w:divBdr>
                <w:top w:val="none" w:sz="0" w:space="0" w:color="auto"/>
                <w:left w:val="none" w:sz="0" w:space="0" w:color="auto"/>
                <w:bottom w:val="none" w:sz="0" w:space="0" w:color="auto"/>
                <w:right w:val="none" w:sz="0" w:space="0" w:color="auto"/>
              </w:divBdr>
              <w:divsChild>
                <w:div w:id="1405882609">
                  <w:marLeft w:val="0"/>
                  <w:marRight w:val="0"/>
                  <w:marTop w:val="0"/>
                  <w:marBottom w:val="0"/>
                  <w:divBdr>
                    <w:top w:val="none" w:sz="0" w:space="0" w:color="auto"/>
                    <w:left w:val="none" w:sz="0" w:space="0" w:color="auto"/>
                    <w:bottom w:val="none" w:sz="0" w:space="0" w:color="auto"/>
                    <w:right w:val="none" w:sz="0" w:space="0" w:color="auto"/>
                  </w:divBdr>
                  <w:divsChild>
                    <w:div w:id="827483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7339765">
      <w:bodyDiv w:val="1"/>
      <w:marLeft w:val="0"/>
      <w:marRight w:val="0"/>
      <w:marTop w:val="0"/>
      <w:marBottom w:val="0"/>
      <w:divBdr>
        <w:top w:val="none" w:sz="0" w:space="0" w:color="auto"/>
        <w:left w:val="none" w:sz="0" w:space="0" w:color="auto"/>
        <w:bottom w:val="none" w:sz="0" w:space="0" w:color="auto"/>
        <w:right w:val="none" w:sz="0" w:space="0" w:color="auto"/>
      </w:divBdr>
    </w:div>
    <w:div w:id="1049769804">
      <w:bodyDiv w:val="1"/>
      <w:marLeft w:val="0"/>
      <w:marRight w:val="0"/>
      <w:marTop w:val="0"/>
      <w:marBottom w:val="0"/>
      <w:divBdr>
        <w:top w:val="none" w:sz="0" w:space="0" w:color="auto"/>
        <w:left w:val="none" w:sz="0" w:space="0" w:color="auto"/>
        <w:bottom w:val="none" w:sz="0" w:space="0" w:color="auto"/>
        <w:right w:val="none" w:sz="0" w:space="0" w:color="auto"/>
      </w:divBdr>
    </w:div>
    <w:div w:id="1056275405">
      <w:bodyDiv w:val="1"/>
      <w:marLeft w:val="0"/>
      <w:marRight w:val="0"/>
      <w:marTop w:val="0"/>
      <w:marBottom w:val="0"/>
      <w:divBdr>
        <w:top w:val="none" w:sz="0" w:space="0" w:color="auto"/>
        <w:left w:val="none" w:sz="0" w:space="0" w:color="auto"/>
        <w:bottom w:val="none" w:sz="0" w:space="0" w:color="auto"/>
        <w:right w:val="none" w:sz="0" w:space="0" w:color="auto"/>
      </w:divBdr>
    </w:div>
    <w:div w:id="1057976007">
      <w:bodyDiv w:val="1"/>
      <w:marLeft w:val="0"/>
      <w:marRight w:val="0"/>
      <w:marTop w:val="0"/>
      <w:marBottom w:val="0"/>
      <w:divBdr>
        <w:top w:val="none" w:sz="0" w:space="0" w:color="auto"/>
        <w:left w:val="none" w:sz="0" w:space="0" w:color="auto"/>
        <w:bottom w:val="none" w:sz="0" w:space="0" w:color="auto"/>
        <w:right w:val="none" w:sz="0" w:space="0" w:color="auto"/>
      </w:divBdr>
    </w:div>
    <w:div w:id="1060906402">
      <w:bodyDiv w:val="1"/>
      <w:marLeft w:val="0"/>
      <w:marRight w:val="0"/>
      <w:marTop w:val="0"/>
      <w:marBottom w:val="0"/>
      <w:divBdr>
        <w:top w:val="none" w:sz="0" w:space="0" w:color="auto"/>
        <w:left w:val="none" w:sz="0" w:space="0" w:color="auto"/>
        <w:bottom w:val="none" w:sz="0" w:space="0" w:color="auto"/>
        <w:right w:val="none" w:sz="0" w:space="0" w:color="auto"/>
      </w:divBdr>
    </w:div>
    <w:div w:id="1077020843">
      <w:bodyDiv w:val="1"/>
      <w:marLeft w:val="0"/>
      <w:marRight w:val="0"/>
      <w:marTop w:val="0"/>
      <w:marBottom w:val="0"/>
      <w:divBdr>
        <w:top w:val="none" w:sz="0" w:space="0" w:color="auto"/>
        <w:left w:val="none" w:sz="0" w:space="0" w:color="auto"/>
        <w:bottom w:val="none" w:sz="0" w:space="0" w:color="auto"/>
        <w:right w:val="none" w:sz="0" w:space="0" w:color="auto"/>
      </w:divBdr>
    </w:div>
    <w:div w:id="1085299138">
      <w:bodyDiv w:val="1"/>
      <w:marLeft w:val="0"/>
      <w:marRight w:val="0"/>
      <w:marTop w:val="0"/>
      <w:marBottom w:val="0"/>
      <w:divBdr>
        <w:top w:val="none" w:sz="0" w:space="0" w:color="auto"/>
        <w:left w:val="none" w:sz="0" w:space="0" w:color="auto"/>
        <w:bottom w:val="none" w:sz="0" w:space="0" w:color="auto"/>
        <w:right w:val="none" w:sz="0" w:space="0" w:color="auto"/>
      </w:divBdr>
    </w:div>
    <w:div w:id="1088037640">
      <w:bodyDiv w:val="1"/>
      <w:marLeft w:val="0"/>
      <w:marRight w:val="0"/>
      <w:marTop w:val="0"/>
      <w:marBottom w:val="0"/>
      <w:divBdr>
        <w:top w:val="none" w:sz="0" w:space="0" w:color="auto"/>
        <w:left w:val="none" w:sz="0" w:space="0" w:color="auto"/>
        <w:bottom w:val="none" w:sz="0" w:space="0" w:color="auto"/>
        <w:right w:val="none" w:sz="0" w:space="0" w:color="auto"/>
      </w:divBdr>
    </w:div>
    <w:div w:id="1089890825">
      <w:bodyDiv w:val="1"/>
      <w:marLeft w:val="0"/>
      <w:marRight w:val="0"/>
      <w:marTop w:val="0"/>
      <w:marBottom w:val="0"/>
      <w:divBdr>
        <w:top w:val="none" w:sz="0" w:space="0" w:color="auto"/>
        <w:left w:val="none" w:sz="0" w:space="0" w:color="auto"/>
        <w:bottom w:val="none" w:sz="0" w:space="0" w:color="auto"/>
        <w:right w:val="none" w:sz="0" w:space="0" w:color="auto"/>
      </w:divBdr>
    </w:div>
    <w:div w:id="1090347498">
      <w:bodyDiv w:val="1"/>
      <w:marLeft w:val="0"/>
      <w:marRight w:val="0"/>
      <w:marTop w:val="0"/>
      <w:marBottom w:val="0"/>
      <w:divBdr>
        <w:top w:val="none" w:sz="0" w:space="0" w:color="auto"/>
        <w:left w:val="none" w:sz="0" w:space="0" w:color="auto"/>
        <w:bottom w:val="none" w:sz="0" w:space="0" w:color="auto"/>
        <w:right w:val="none" w:sz="0" w:space="0" w:color="auto"/>
      </w:divBdr>
    </w:div>
    <w:div w:id="1094210347">
      <w:bodyDiv w:val="1"/>
      <w:marLeft w:val="0"/>
      <w:marRight w:val="0"/>
      <w:marTop w:val="0"/>
      <w:marBottom w:val="0"/>
      <w:divBdr>
        <w:top w:val="none" w:sz="0" w:space="0" w:color="auto"/>
        <w:left w:val="none" w:sz="0" w:space="0" w:color="auto"/>
        <w:bottom w:val="none" w:sz="0" w:space="0" w:color="auto"/>
        <w:right w:val="none" w:sz="0" w:space="0" w:color="auto"/>
      </w:divBdr>
    </w:div>
    <w:div w:id="1097168625">
      <w:bodyDiv w:val="1"/>
      <w:marLeft w:val="0"/>
      <w:marRight w:val="0"/>
      <w:marTop w:val="0"/>
      <w:marBottom w:val="0"/>
      <w:divBdr>
        <w:top w:val="none" w:sz="0" w:space="0" w:color="auto"/>
        <w:left w:val="none" w:sz="0" w:space="0" w:color="auto"/>
        <w:bottom w:val="none" w:sz="0" w:space="0" w:color="auto"/>
        <w:right w:val="none" w:sz="0" w:space="0" w:color="auto"/>
      </w:divBdr>
    </w:div>
    <w:div w:id="1100178962">
      <w:bodyDiv w:val="1"/>
      <w:marLeft w:val="0"/>
      <w:marRight w:val="0"/>
      <w:marTop w:val="0"/>
      <w:marBottom w:val="0"/>
      <w:divBdr>
        <w:top w:val="none" w:sz="0" w:space="0" w:color="auto"/>
        <w:left w:val="none" w:sz="0" w:space="0" w:color="auto"/>
        <w:bottom w:val="none" w:sz="0" w:space="0" w:color="auto"/>
        <w:right w:val="none" w:sz="0" w:space="0" w:color="auto"/>
      </w:divBdr>
    </w:div>
    <w:div w:id="1100833865">
      <w:bodyDiv w:val="1"/>
      <w:marLeft w:val="0"/>
      <w:marRight w:val="0"/>
      <w:marTop w:val="0"/>
      <w:marBottom w:val="0"/>
      <w:divBdr>
        <w:top w:val="none" w:sz="0" w:space="0" w:color="auto"/>
        <w:left w:val="none" w:sz="0" w:space="0" w:color="auto"/>
        <w:bottom w:val="none" w:sz="0" w:space="0" w:color="auto"/>
        <w:right w:val="none" w:sz="0" w:space="0" w:color="auto"/>
      </w:divBdr>
      <w:divsChild>
        <w:div w:id="481892712">
          <w:marLeft w:val="0"/>
          <w:marRight w:val="0"/>
          <w:marTop w:val="0"/>
          <w:marBottom w:val="0"/>
          <w:divBdr>
            <w:top w:val="none" w:sz="0" w:space="0" w:color="auto"/>
            <w:left w:val="none" w:sz="0" w:space="0" w:color="auto"/>
            <w:bottom w:val="none" w:sz="0" w:space="0" w:color="auto"/>
            <w:right w:val="none" w:sz="0" w:space="0" w:color="auto"/>
          </w:divBdr>
          <w:divsChild>
            <w:div w:id="2105416557">
              <w:marLeft w:val="0"/>
              <w:marRight w:val="0"/>
              <w:marTop w:val="0"/>
              <w:marBottom w:val="0"/>
              <w:divBdr>
                <w:top w:val="none" w:sz="0" w:space="0" w:color="auto"/>
                <w:left w:val="none" w:sz="0" w:space="0" w:color="auto"/>
                <w:bottom w:val="none" w:sz="0" w:space="0" w:color="auto"/>
                <w:right w:val="none" w:sz="0" w:space="0" w:color="auto"/>
              </w:divBdr>
            </w:div>
            <w:div w:id="1956209011">
              <w:marLeft w:val="0"/>
              <w:marRight w:val="0"/>
              <w:marTop w:val="0"/>
              <w:marBottom w:val="0"/>
              <w:divBdr>
                <w:top w:val="none" w:sz="0" w:space="0" w:color="auto"/>
                <w:left w:val="none" w:sz="0" w:space="0" w:color="auto"/>
                <w:bottom w:val="none" w:sz="0" w:space="0" w:color="auto"/>
                <w:right w:val="none" w:sz="0" w:space="0" w:color="auto"/>
              </w:divBdr>
              <w:divsChild>
                <w:div w:id="583802662">
                  <w:marLeft w:val="0"/>
                  <w:marRight w:val="0"/>
                  <w:marTop w:val="0"/>
                  <w:marBottom w:val="0"/>
                  <w:divBdr>
                    <w:top w:val="none" w:sz="0" w:space="0" w:color="auto"/>
                    <w:left w:val="none" w:sz="0" w:space="0" w:color="auto"/>
                    <w:bottom w:val="none" w:sz="0" w:space="0" w:color="auto"/>
                    <w:right w:val="none" w:sz="0" w:space="0" w:color="auto"/>
                  </w:divBdr>
                  <w:divsChild>
                    <w:div w:id="111537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797242">
      <w:bodyDiv w:val="1"/>
      <w:marLeft w:val="0"/>
      <w:marRight w:val="0"/>
      <w:marTop w:val="0"/>
      <w:marBottom w:val="0"/>
      <w:divBdr>
        <w:top w:val="none" w:sz="0" w:space="0" w:color="auto"/>
        <w:left w:val="none" w:sz="0" w:space="0" w:color="auto"/>
        <w:bottom w:val="none" w:sz="0" w:space="0" w:color="auto"/>
        <w:right w:val="none" w:sz="0" w:space="0" w:color="auto"/>
      </w:divBdr>
    </w:div>
    <w:div w:id="1105923331">
      <w:bodyDiv w:val="1"/>
      <w:marLeft w:val="0"/>
      <w:marRight w:val="0"/>
      <w:marTop w:val="0"/>
      <w:marBottom w:val="0"/>
      <w:divBdr>
        <w:top w:val="none" w:sz="0" w:space="0" w:color="auto"/>
        <w:left w:val="none" w:sz="0" w:space="0" w:color="auto"/>
        <w:bottom w:val="none" w:sz="0" w:space="0" w:color="auto"/>
        <w:right w:val="none" w:sz="0" w:space="0" w:color="auto"/>
      </w:divBdr>
    </w:div>
    <w:div w:id="1114132778">
      <w:bodyDiv w:val="1"/>
      <w:marLeft w:val="0"/>
      <w:marRight w:val="0"/>
      <w:marTop w:val="0"/>
      <w:marBottom w:val="0"/>
      <w:divBdr>
        <w:top w:val="none" w:sz="0" w:space="0" w:color="auto"/>
        <w:left w:val="none" w:sz="0" w:space="0" w:color="auto"/>
        <w:bottom w:val="none" w:sz="0" w:space="0" w:color="auto"/>
        <w:right w:val="none" w:sz="0" w:space="0" w:color="auto"/>
      </w:divBdr>
    </w:div>
    <w:div w:id="1114209286">
      <w:bodyDiv w:val="1"/>
      <w:marLeft w:val="0"/>
      <w:marRight w:val="0"/>
      <w:marTop w:val="0"/>
      <w:marBottom w:val="0"/>
      <w:divBdr>
        <w:top w:val="none" w:sz="0" w:space="0" w:color="auto"/>
        <w:left w:val="none" w:sz="0" w:space="0" w:color="auto"/>
        <w:bottom w:val="none" w:sz="0" w:space="0" w:color="auto"/>
        <w:right w:val="none" w:sz="0" w:space="0" w:color="auto"/>
      </w:divBdr>
    </w:div>
    <w:div w:id="1114324203">
      <w:bodyDiv w:val="1"/>
      <w:marLeft w:val="0"/>
      <w:marRight w:val="0"/>
      <w:marTop w:val="0"/>
      <w:marBottom w:val="0"/>
      <w:divBdr>
        <w:top w:val="none" w:sz="0" w:space="0" w:color="auto"/>
        <w:left w:val="none" w:sz="0" w:space="0" w:color="auto"/>
        <w:bottom w:val="none" w:sz="0" w:space="0" w:color="auto"/>
        <w:right w:val="none" w:sz="0" w:space="0" w:color="auto"/>
      </w:divBdr>
    </w:div>
    <w:div w:id="1133402658">
      <w:bodyDiv w:val="1"/>
      <w:marLeft w:val="0"/>
      <w:marRight w:val="0"/>
      <w:marTop w:val="0"/>
      <w:marBottom w:val="0"/>
      <w:divBdr>
        <w:top w:val="none" w:sz="0" w:space="0" w:color="auto"/>
        <w:left w:val="none" w:sz="0" w:space="0" w:color="auto"/>
        <w:bottom w:val="none" w:sz="0" w:space="0" w:color="auto"/>
        <w:right w:val="none" w:sz="0" w:space="0" w:color="auto"/>
      </w:divBdr>
    </w:div>
    <w:div w:id="1135490937">
      <w:bodyDiv w:val="1"/>
      <w:marLeft w:val="0"/>
      <w:marRight w:val="0"/>
      <w:marTop w:val="0"/>
      <w:marBottom w:val="0"/>
      <w:divBdr>
        <w:top w:val="none" w:sz="0" w:space="0" w:color="auto"/>
        <w:left w:val="none" w:sz="0" w:space="0" w:color="auto"/>
        <w:bottom w:val="none" w:sz="0" w:space="0" w:color="auto"/>
        <w:right w:val="none" w:sz="0" w:space="0" w:color="auto"/>
      </w:divBdr>
    </w:div>
    <w:div w:id="1141655688">
      <w:bodyDiv w:val="1"/>
      <w:marLeft w:val="0"/>
      <w:marRight w:val="0"/>
      <w:marTop w:val="0"/>
      <w:marBottom w:val="0"/>
      <w:divBdr>
        <w:top w:val="none" w:sz="0" w:space="0" w:color="auto"/>
        <w:left w:val="none" w:sz="0" w:space="0" w:color="auto"/>
        <w:bottom w:val="none" w:sz="0" w:space="0" w:color="auto"/>
        <w:right w:val="none" w:sz="0" w:space="0" w:color="auto"/>
      </w:divBdr>
    </w:div>
    <w:div w:id="1146044126">
      <w:bodyDiv w:val="1"/>
      <w:marLeft w:val="0"/>
      <w:marRight w:val="0"/>
      <w:marTop w:val="0"/>
      <w:marBottom w:val="0"/>
      <w:divBdr>
        <w:top w:val="none" w:sz="0" w:space="0" w:color="auto"/>
        <w:left w:val="none" w:sz="0" w:space="0" w:color="auto"/>
        <w:bottom w:val="none" w:sz="0" w:space="0" w:color="auto"/>
        <w:right w:val="none" w:sz="0" w:space="0" w:color="auto"/>
      </w:divBdr>
    </w:div>
    <w:div w:id="1151562071">
      <w:bodyDiv w:val="1"/>
      <w:marLeft w:val="0"/>
      <w:marRight w:val="0"/>
      <w:marTop w:val="0"/>
      <w:marBottom w:val="0"/>
      <w:divBdr>
        <w:top w:val="none" w:sz="0" w:space="0" w:color="auto"/>
        <w:left w:val="none" w:sz="0" w:space="0" w:color="auto"/>
        <w:bottom w:val="none" w:sz="0" w:space="0" w:color="auto"/>
        <w:right w:val="none" w:sz="0" w:space="0" w:color="auto"/>
      </w:divBdr>
      <w:divsChild>
        <w:div w:id="900285396">
          <w:marLeft w:val="0"/>
          <w:marRight w:val="0"/>
          <w:marTop w:val="0"/>
          <w:marBottom w:val="0"/>
          <w:divBdr>
            <w:top w:val="none" w:sz="0" w:space="0" w:color="auto"/>
            <w:left w:val="none" w:sz="0" w:space="0" w:color="auto"/>
            <w:bottom w:val="none" w:sz="0" w:space="0" w:color="auto"/>
            <w:right w:val="none" w:sz="0" w:space="0" w:color="auto"/>
          </w:divBdr>
          <w:divsChild>
            <w:div w:id="1775706282">
              <w:marLeft w:val="0"/>
              <w:marRight w:val="0"/>
              <w:marTop w:val="0"/>
              <w:marBottom w:val="0"/>
              <w:divBdr>
                <w:top w:val="none" w:sz="0" w:space="0" w:color="auto"/>
                <w:left w:val="none" w:sz="0" w:space="0" w:color="auto"/>
                <w:bottom w:val="none" w:sz="0" w:space="0" w:color="auto"/>
                <w:right w:val="none" w:sz="0" w:space="0" w:color="auto"/>
              </w:divBdr>
            </w:div>
            <w:div w:id="2071805714">
              <w:marLeft w:val="0"/>
              <w:marRight w:val="0"/>
              <w:marTop w:val="0"/>
              <w:marBottom w:val="0"/>
              <w:divBdr>
                <w:top w:val="none" w:sz="0" w:space="0" w:color="auto"/>
                <w:left w:val="none" w:sz="0" w:space="0" w:color="auto"/>
                <w:bottom w:val="none" w:sz="0" w:space="0" w:color="auto"/>
                <w:right w:val="none" w:sz="0" w:space="0" w:color="auto"/>
              </w:divBdr>
              <w:divsChild>
                <w:div w:id="1813523826">
                  <w:marLeft w:val="0"/>
                  <w:marRight w:val="0"/>
                  <w:marTop w:val="0"/>
                  <w:marBottom w:val="0"/>
                  <w:divBdr>
                    <w:top w:val="none" w:sz="0" w:space="0" w:color="auto"/>
                    <w:left w:val="none" w:sz="0" w:space="0" w:color="auto"/>
                    <w:bottom w:val="none" w:sz="0" w:space="0" w:color="auto"/>
                    <w:right w:val="none" w:sz="0" w:space="0" w:color="auto"/>
                  </w:divBdr>
                  <w:divsChild>
                    <w:div w:id="96373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378003">
      <w:bodyDiv w:val="1"/>
      <w:marLeft w:val="0"/>
      <w:marRight w:val="0"/>
      <w:marTop w:val="0"/>
      <w:marBottom w:val="0"/>
      <w:divBdr>
        <w:top w:val="none" w:sz="0" w:space="0" w:color="auto"/>
        <w:left w:val="none" w:sz="0" w:space="0" w:color="auto"/>
        <w:bottom w:val="none" w:sz="0" w:space="0" w:color="auto"/>
        <w:right w:val="none" w:sz="0" w:space="0" w:color="auto"/>
      </w:divBdr>
    </w:div>
    <w:div w:id="1161235406">
      <w:bodyDiv w:val="1"/>
      <w:marLeft w:val="0"/>
      <w:marRight w:val="0"/>
      <w:marTop w:val="0"/>
      <w:marBottom w:val="0"/>
      <w:divBdr>
        <w:top w:val="none" w:sz="0" w:space="0" w:color="auto"/>
        <w:left w:val="none" w:sz="0" w:space="0" w:color="auto"/>
        <w:bottom w:val="none" w:sz="0" w:space="0" w:color="auto"/>
        <w:right w:val="none" w:sz="0" w:space="0" w:color="auto"/>
      </w:divBdr>
    </w:div>
    <w:div w:id="1161584923">
      <w:bodyDiv w:val="1"/>
      <w:marLeft w:val="0"/>
      <w:marRight w:val="0"/>
      <w:marTop w:val="0"/>
      <w:marBottom w:val="0"/>
      <w:divBdr>
        <w:top w:val="none" w:sz="0" w:space="0" w:color="auto"/>
        <w:left w:val="none" w:sz="0" w:space="0" w:color="auto"/>
        <w:bottom w:val="none" w:sz="0" w:space="0" w:color="auto"/>
        <w:right w:val="none" w:sz="0" w:space="0" w:color="auto"/>
      </w:divBdr>
      <w:divsChild>
        <w:div w:id="1691105462">
          <w:marLeft w:val="0"/>
          <w:marRight w:val="0"/>
          <w:marTop w:val="0"/>
          <w:marBottom w:val="0"/>
          <w:divBdr>
            <w:top w:val="none" w:sz="0" w:space="0" w:color="auto"/>
            <w:left w:val="none" w:sz="0" w:space="0" w:color="auto"/>
            <w:bottom w:val="none" w:sz="0" w:space="0" w:color="auto"/>
            <w:right w:val="none" w:sz="0" w:space="0" w:color="auto"/>
          </w:divBdr>
          <w:divsChild>
            <w:div w:id="2119375208">
              <w:marLeft w:val="0"/>
              <w:marRight w:val="0"/>
              <w:marTop w:val="0"/>
              <w:marBottom w:val="0"/>
              <w:divBdr>
                <w:top w:val="none" w:sz="0" w:space="0" w:color="auto"/>
                <w:left w:val="none" w:sz="0" w:space="0" w:color="auto"/>
                <w:bottom w:val="none" w:sz="0" w:space="0" w:color="auto"/>
                <w:right w:val="none" w:sz="0" w:space="0" w:color="auto"/>
              </w:divBdr>
            </w:div>
            <w:div w:id="61293478">
              <w:marLeft w:val="0"/>
              <w:marRight w:val="0"/>
              <w:marTop w:val="0"/>
              <w:marBottom w:val="0"/>
              <w:divBdr>
                <w:top w:val="none" w:sz="0" w:space="0" w:color="auto"/>
                <w:left w:val="none" w:sz="0" w:space="0" w:color="auto"/>
                <w:bottom w:val="none" w:sz="0" w:space="0" w:color="auto"/>
                <w:right w:val="none" w:sz="0" w:space="0" w:color="auto"/>
              </w:divBdr>
              <w:divsChild>
                <w:div w:id="110327753">
                  <w:marLeft w:val="0"/>
                  <w:marRight w:val="0"/>
                  <w:marTop w:val="0"/>
                  <w:marBottom w:val="0"/>
                  <w:divBdr>
                    <w:top w:val="none" w:sz="0" w:space="0" w:color="auto"/>
                    <w:left w:val="none" w:sz="0" w:space="0" w:color="auto"/>
                    <w:bottom w:val="none" w:sz="0" w:space="0" w:color="auto"/>
                    <w:right w:val="none" w:sz="0" w:space="0" w:color="auto"/>
                  </w:divBdr>
                  <w:divsChild>
                    <w:div w:id="8652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144398">
      <w:bodyDiv w:val="1"/>
      <w:marLeft w:val="0"/>
      <w:marRight w:val="0"/>
      <w:marTop w:val="0"/>
      <w:marBottom w:val="0"/>
      <w:divBdr>
        <w:top w:val="none" w:sz="0" w:space="0" w:color="auto"/>
        <w:left w:val="none" w:sz="0" w:space="0" w:color="auto"/>
        <w:bottom w:val="none" w:sz="0" w:space="0" w:color="auto"/>
        <w:right w:val="none" w:sz="0" w:space="0" w:color="auto"/>
      </w:divBdr>
    </w:div>
    <w:div w:id="1176264908">
      <w:bodyDiv w:val="1"/>
      <w:marLeft w:val="0"/>
      <w:marRight w:val="0"/>
      <w:marTop w:val="0"/>
      <w:marBottom w:val="0"/>
      <w:divBdr>
        <w:top w:val="none" w:sz="0" w:space="0" w:color="auto"/>
        <w:left w:val="none" w:sz="0" w:space="0" w:color="auto"/>
        <w:bottom w:val="none" w:sz="0" w:space="0" w:color="auto"/>
        <w:right w:val="none" w:sz="0" w:space="0" w:color="auto"/>
      </w:divBdr>
    </w:div>
    <w:div w:id="1179386858">
      <w:bodyDiv w:val="1"/>
      <w:marLeft w:val="0"/>
      <w:marRight w:val="0"/>
      <w:marTop w:val="0"/>
      <w:marBottom w:val="0"/>
      <w:divBdr>
        <w:top w:val="none" w:sz="0" w:space="0" w:color="auto"/>
        <w:left w:val="none" w:sz="0" w:space="0" w:color="auto"/>
        <w:bottom w:val="none" w:sz="0" w:space="0" w:color="auto"/>
        <w:right w:val="none" w:sz="0" w:space="0" w:color="auto"/>
      </w:divBdr>
    </w:div>
    <w:div w:id="1179468888">
      <w:bodyDiv w:val="1"/>
      <w:marLeft w:val="0"/>
      <w:marRight w:val="0"/>
      <w:marTop w:val="0"/>
      <w:marBottom w:val="0"/>
      <w:divBdr>
        <w:top w:val="none" w:sz="0" w:space="0" w:color="auto"/>
        <w:left w:val="none" w:sz="0" w:space="0" w:color="auto"/>
        <w:bottom w:val="none" w:sz="0" w:space="0" w:color="auto"/>
        <w:right w:val="none" w:sz="0" w:space="0" w:color="auto"/>
      </w:divBdr>
    </w:div>
    <w:div w:id="1179663588">
      <w:bodyDiv w:val="1"/>
      <w:marLeft w:val="0"/>
      <w:marRight w:val="0"/>
      <w:marTop w:val="0"/>
      <w:marBottom w:val="0"/>
      <w:divBdr>
        <w:top w:val="none" w:sz="0" w:space="0" w:color="auto"/>
        <w:left w:val="none" w:sz="0" w:space="0" w:color="auto"/>
        <w:bottom w:val="none" w:sz="0" w:space="0" w:color="auto"/>
        <w:right w:val="none" w:sz="0" w:space="0" w:color="auto"/>
      </w:divBdr>
    </w:div>
    <w:div w:id="1184630089">
      <w:bodyDiv w:val="1"/>
      <w:marLeft w:val="0"/>
      <w:marRight w:val="0"/>
      <w:marTop w:val="0"/>
      <w:marBottom w:val="0"/>
      <w:divBdr>
        <w:top w:val="none" w:sz="0" w:space="0" w:color="auto"/>
        <w:left w:val="none" w:sz="0" w:space="0" w:color="auto"/>
        <w:bottom w:val="none" w:sz="0" w:space="0" w:color="auto"/>
        <w:right w:val="none" w:sz="0" w:space="0" w:color="auto"/>
      </w:divBdr>
    </w:div>
    <w:div w:id="1188836367">
      <w:bodyDiv w:val="1"/>
      <w:marLeft w:val="0"/>
      <w:marRight w:val="0"/>
      <w:marTop w:val="0"/>
      <w:marBottom w:val="0"/>
      <w:divBdr>
        <w:top w:val="none" w:sz="0" w:space="0" w:color="auto"/>
        <w:left w:val="none" w:sz="0" w:space="0" w:color="auto"/>
        <w:bottom w:val="none" w:sz="0" w:space="0" w:color="auto"/>
        <w:right w:val="none" w:sz="0" w:space="0" w:color="auto"/>
      </w:divBdr>
      <w:divsChild>
        <w:div w:id="1585144414">
          <w:marLeft w:val="0"/>
          <w:marRight w:val="0"/>
          <w:marTop w:val="0"/>
          <w:marBottom w:val="0"/>
          <w:divBdr>
            <w:top w:val="none" w:sz="0" w:space="0" w:color="auto"/>
            <w:left w:val="none" w:sz="0" w:space="0" w:color="auto"/>
            <w:bottom w:val="none" w:sz="0" w:space="0" w:color="auto"/>
            <w:right w:val="none" w:sz="0" w:space="0" w:color="auto"/>
          </w:divBdr>
          <w:divsChild>
            <w:div w:id="1469125332">
              <w:marLeft w:val="0"/>
              <w:marRight w:val="0"/>
              <w:marTop w:val="0"/>
              <w:marBottom w:val="0"/>
              <w:divBdr>
                <w:top w:val="none" w:sz="0" w:space="0" w:color="auto"/>
                <w:left w:val="none" w:sz="0" w:space="0" w:color="auto"/>
                <w:bottom w:val="none" w:sz="0" w:space="0" w:color="auto"/>
                <w:right w:val="none" w:sz="0" w:space="0" w:color="auto"/>
              </w:divBdr>
              <w:divsChild>
                <w:div w:id="756025100">
                  <w:marLeft w:val="0"/>
                  <w:marRight w:val="0"/>
                  <w:marTop w:val="0"/>
                  <w:marBottom w:val="0"/>
                  <w:divBdr>
                    <w:top w:val="none" w:sz="0" w:space="0" w:color="auto"/>
                    <w:left w:val="none" w:sz="0" w:space="0" w:color="auto"/>
                    <w:bottom w:val="none" w:sz="0" w:space="0" w:color="auto"/>
                    <w:right w:val="none" w:sz="0" w:space="0" w:color="auto"/>
                  </w:divBdr>
                </w:div>
                <w:div w:id="2142065385">
                  <w:marLeft w:val="0"/>
                  <w:marRight w:val="0"/>
                  <w:marTop w:val="0"/>
                  <w:marBottom w:val="0"/>
                  <w:divBdr>
                    <w:top w:val="none" w:sz="0" w:space="0" w:color="auto"/>
                    <w:left w:val="none" w:sz="0" w:space="0" w:color="auto"/>
                    <w:bottom w:val="none" w:sz="0" w:space="0" w:color="auto"/>
                    <w:right w:val="none" w:sz="0" w:space="0" w:color="auto"/>
                  </w:divBdr>
                  <w:divsChild>
                    <w:div w:id="2027711479">
                      <w:marLeft w:val="0"/>
                      <w:marRight w:val="0"/>
                      <w:marTop w:val="0"/>
                      <w:marBottom w:val="0"/>
                      <w:divBdr>
                        <w:top w:val="none" w:sz="0" w:space="0" w:color="auto"/>
                        <w:left w:val="none" w:sz="0" w:space="0" w:color="auto"/>
                        <w:bottom w:val="none" w:sz="0" w:space="0" w:color="auto"/>
                        <w:right w:val="none" w:sz="0" w:space="0" w:color="auto"/>
                      </w:divBdr>
                      <w:divsChild>
                        <w:div w:id="1838420623">
                          <w:marLeft w:val="0"/>
                          <w:marRight w:val="0"/>
                          <w:marTop w:val="0"/>
                          <w:marBottom w:val="0"/>
                          <w:divBdr>
                            <w:top w:val="none" w:sz="0" w:space="0" w:color="auto"/>
                            <w:left w:val="none" w:sz="0" w:space="0" w:color="auto"/>
                            <w:bottom w:val="none" w:sz="0" w:space="0" w:color="auto"/>
                            <w:right w:val="none" w:sz="0" w:space="0" w:color="auto"/>
                          </w:divBdr>
                          <w:divsChild>
                            <w:div w:id="1585139053">
                              <w:marLeft w:val="0"/>
                              <w:marRight w:val="0"/>
                              <w:marTop w:val="0"/>
                              <w:marBottom w:val="0"/>
                              <w:divBdr>
                                <w:top w:val="none" w:sz="0" w:space="0" w:color="auto"/>
                                <w:left w:val="none" w:sz="0" w:space="0" w:color="auto"/>
                                <w:bottom w:val="none" w:sz="0" w:space="0" w:color="auto"/>
                                <w:right w:val="none" w:sz="0" w:space="0" w:color="auto"/>
                              </w:divBdr>
                              <w:divsChild>
                                <w:div w:id="1057897407">
                                  <w:marLeft w:val="0"/>
                                  <w:marRight w:val="0"/>
                                  <w:marTop w:val="0"/>
                                  <w:marBottom w:val="0"/>
                                  <w:divBdr>
                                    <w:top w:val="none" w:sz="0" w:space="0" w:color="auto"/>
                                    <w:left w:val="none" w:sz="0" w:space="0" w:color="auto"/>
                                    <w:bottom w:val="none" w:sz="0" w:space="0" w:color="auto"/>
                                    <w:right w:val="none" w:sz="0" w:space="0" w:color="auto"/>
                                  </w:divBdr>
                                  <w:divsChild>
                                    <w:div w:id="1805730808">
                                      <w:marLeft w:val="0"/>
                                      <w:marRight w:val="0"/>
                                      <w:marTop w:val="0"/>
                                      <w:marBottom w:val="0"/>
                                      <w:divBdr>
                                        <w:top w:val="none" w:sz="0" w:space="0" w:color="auto"/>
                                        <w:left w:val="none" w:sz="0" w:space="0" w:color="auto"/>
                                        <w:bottom w:val="none" w:sz="0" w:space="0" w:color="auto"/>
                                        <w:right w:val="none" w:sz="0" w:space="0" w:color="auto"/>
                                      </w:divBdr>
                                    </w:div>
                                    <w:div w:id="2092774497">
                                      <w:marLeft w:val="0"/>
                                      <w:marRight w:val="0"/>
                                      <w:marTop w:val="0"/>
                                      <w:marBottom w:val="0"/>
                                      <w:divBdr>
                                        <w:top w:val="none" w:sz="0" w:space="0" w:color="auto"/>
                                        <w:left w:val="none" w:sz="0" w:space="0" w:color="auto"/>
                                        <w:bottom w:val="none" w:sz="0" w:space="0" w:color="auto"/>
                                        <w:right w:val="none" w:sz="0" w:space="0" w:color="auto"/>
                                      </w:divBdr>
                                      <w:divsChild>
                                        <w:div w:id="428895550">
                                          <w:marLeft w:val="0"/>
                                          <w:marRight w:val="0"/>
                                          <w:marTop w:val="0"/>
                                          <w:marBottom w:val="0"/>
                                          <w:divBdr>
                                            <w:top w:val="none" w:sz="0" w:space="0" w:color="auto"/>
                                            <w:left w:val="none" w:sz="0" w:space="0" w:color="auto"/>
                                            <w:bottom w:val="none" w:sz="0" w:space="0" w:color="auto"/>
                                            <w:right w:val="none" w:sz="0" w:space="0" w:color="auto"/>
                                          </w:divBdr>
                                          <w:divsChild>
                                            <w:div w:id="76291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917921">
                                      <w:marLeft w:val="0"/>
                                      <w:marRight w:val="0"/>
                                      <w:marTop w:val="0"/>
                                      <w:marBottom w:val="0"/>
                                      <w:divBdr>
                                        <w:top w:val="none" w:sz="0" w:space="0" w:color="auto"/>
                                        <w:left w:val="none" w:sz="0" w:space="0" w:color="auto"/>
                                        <w:bottom w:val="none" w:sz="0" w:space="0" w:color="auto"/>
                                        <w:right w:val="none" w:sz="0" w:space="0" w:color="auto"/>
                                      </w:divBdr>
                                    </w:div>
                                  </w:divsChild>
                                </w:div>
                                <w:div w:id="2144736769">
                                  <w:marLeft w:val="0"/>
                                  <w:marRight w:val="0"/>
                                  <w:marTop w:val="0"/>
                                  <w:marBottom w:val="0"/>
                                  <w:divBdr>
                                    <w:top w:val="none" w:sz="0" w:space="0" w:color="auto"/>
                                    <w:left w:val="none" w:sz="0" w:space="0" w:color="auto"/>
                                    <w:bottom w:val="none" w:sz="0" w:space="0" w:color="auto"/>
                                    <w:right w:val="none" w:sz="0" w:space="0" w:color="auto"/>
                                  </w:divBdr>
                                  <w:divsChild>
                                    <w:div w:id="950472158">
                                      <w:marLeft w:val="0"/>
                                      <w:marRight w:val="0"/>
                                      <w:marTop w:val="0"/>
                                      <w:marBottom w:val="0"/>
                                      <w:divBdr>
                                        <w:top w:val="none" w:sz="0" w:space="0" w:color="auto"/>
                                        <w:left w:val="none" w:sz="0" w:space="0" w:color="auto"/>
                                        <w:bottom w:val="none" w:sz="0" w:space="0" w:color="auto"/>
                                        <w:right w:val="none" w:sz="0" w:space="0" w:color="auto"/>
                                      </w:divBdr>
                                    </w:div>
                                    <w:div w:id="966665485">
                                      <w:marLeft w:val="0"/>
                                      <w:marRight w:val="0"/>
                                      <w:marTop w:val="0"/>
                                      <w:marBottom w:val="0"/>
                                      <w:divBdr>
                                        <w:top w:val="none" w:sz="0" w:space="0" w:color="auto"/>
                                        <w:left w:val="none" w:sz="0" w:space="0" w:color="auto"/>
                                        <w:bottom w:val="none" w:sz="0" w:space="0" w:color="auto"/>
                                        <w:right w:val="none" w:sz="0" w:space="0" w:color="auto"/>
                                      </w:divBdr>
                                      <w:divsChild>
                                        <w:div w:id="1644920138">
                                          <w:marLeft w:val="0"/>
                                          <w:marRight w:val="0"/>
                                          <w:marTop w:val="0"/>
                                          <w:marBottom w:val="0"/>
                                          <w:divBdr>
                                            <w:top w:val="none" w:sz="0" w:space="0" w:color="auto"/>
                                            <w:left w:val="none" w:sz="0" w:space="0" w:color="auto"/>
                                            <w:bottom w:val="none" w:sz="0" w:space="0" w:color="auto"/>
                                            <w:right w:val="none" w:sz="0" w:space="0" w:color="auto"/>
                                          </w:divBdr>
                                          <w:divsChild>
                                            <w:div w:id="22426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55099">
                                      <w:marLeft w:val="0"/>
                                      <w:marRight w:val="0"/>
                                      <w:marTop w:val="0"/>
                                      <w:marBottom w:val="0"/>
                                      <w:divBdr>
                                        <w:top w:val="none" w:sz="0" w:space="0" w:color="auto"/>
                                        <w:left w:val="none" w:sz="0" w:space="0" w:color="auto"/>
                                        <w:bottom w:val="none" w:sz="0" w:space="0" w:color="auto"/>
                                        <w:right w:val="none" w:sz="0" w:space="0" w:color="auto"/>
                                      </w:divBdr>
                                    </w:div>
                                  </w:divsChild>
                                </w:div>
                                <w:div w:id="437258453">
                                  <w:marLeft w:val="0"/>
                                  <w:marRight w:val="0"/>
                                  <w:marTop w:val="0"/>
                                  <w:marBottom w:val="0"/>
                                  <w:divBdr>
                                    <w:top w:val="none" w:sz="0" w:space="0" w:color="auto"/>
                                    <w:left w:val="none" w:sz="0" w:space="0" w:color="auto"/>
                                    <w:bottom w:val="none" w:sz="0" w:space="0" w:color="auto"/>
                                    <w:right w:val="none" w:sz="0" w:space="0" w:color="auto"/>
                                  </w:divBdr>
                                  <w:divsChild>
                                    <w:div w:id="912395835">
                                      <w:marLeft w:val="0"/>
                                      <w:marRight w:val="0"/>
                                      <w:marTop w:val="0"/>
                                      <w:marBottom w:val="0"/>
                                      <w:divBdr>
                                        <w:top w:val="none" w:sz="0" w:space="0" w:color="auto"/>
                                        <w:left w:val="none" w:sz="0" w:space="0" w:color="auto"/>
                                        <w:bottom w:val="none" w:sz="0" w:space="0" w:color="auto"/>
                                        <w:right w:val="none" w:sz="0" w:space="0" w:color="auto"/>
                                      </w:divBdr>
                                    </w:div>
                                    <w:div w:id="121267488">
                                      <w:marLeft w:val="0"/>
                                      <w:marRight w:val="0"/>
                                      <w:marTop w:val="0"/>
                                      <w:marBottom w:val="0"/>
                                      <w:divBdr>
                                        <w:top w:val="none" w:sz="0" w:space="0" w:color="auto"/>
                                        <w:left w:val="none" w:sz="0" w:space="0" w:color="auto"/>
                                        <w:bottom w:val="none" w:sz="0" w:space="0" w:color="auto"/>
                                        <w:right w:val="none" w:sz="0" w:space="0" w:color="auto"/>
                                      </w:divBdr>
                                      <w:divsChild>
                                        <w:div w:id="387536865">
                                          <w:marLeft w:val="0"/>
                                          <w:marRight w:val="0"/>
                                          <w:marTop w:val="0"/>
                                          <w:marBottom w:val="0"/>
                                          <w:divBdr>
                                            <w:top w:val="none" w:sz="0" w:space="0" w:color="auto"/>
                                            <w:left w:val="none" w:sz="0" w:space="0" w:color="auto"/>
                                            <w:bottom w:val="none" w:sz="0" w:space="0" w:color="auto"/>
                                            <w:right w:val="none" w:sz="0" w:space="0" w:color="auto"/>
                                          </w:divBdr>
                                          <w:divsChild>
                                            <w:div w:id="9301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272997">
                                      <w:marLeft w:val="0"/>
                                      <w:marRight w:val="0"/>
                                      <w:marTop w:val="0"/>
                                      <w:marBottom w:val="0"/>
                                      <w:divBdr>
                                        <w:top w:val="none" w:sz="0" w:space="0" w:color="auto"/>
                                        <w:left w:val="none" w:sz="0" w:space="0" w:color="auto"/>
                                        <w:bottom w:val="none" w:sz="0" w:space="0" w:color="auto"/>
                                        <w:right w:val="none" w:sz="0" w:space="0" w:color="auto"/>
                                      </w:divBdr>
                                    </w:div>
                                  </w:divsChild>
                                </w:div>
                                <w:div w:id="1138763094">
                                  <w:marLeft w:val="0"/>
                                  <w:marRight w:val="0"/>
                                  <w:marTop w:val="0"/>
                                  <w:marBottom w:val="0"/>
                                  <w:divBdr>
                                    <w:top w:val="none" w:sz="0" w:space="0" w:color="auto"/>
                                    <w:left w:val="none" w:sz="0" w:space="0" w:color="auto"/>
                                    <w:bottom w:val="none" w:sz="0" w:space="0" w:color="auto"/>
                                    <w:right w:val="none" w:sz="0" w:space="0" w:color="auto"/>
                                  </w:divBdr>
                                  <w:divsChild>
                                    <w:div w:id="1892614275">
                                      <w:marLeft w:val="0"/>
                                      <w:marRight w:val="0"/>
                                      <w:marTop w:val="0"/>
                                      <w:marBottom w:val="0"/>
                                      <w:divBdr>
                                        <w:top w:val="none" w:sz="0" w:space="0" w:color="auto"/>
                                        <w:left w:val="none" w:sz="0" w:space="0" w:color="auto"/>
                                        <w:bottom w:val="none" w:sz="0" w:space="0" w:color="auto"/>
                                        <w:right w:val="none" w:sz="0" w:space="0" w:color="auto"/>
                                      </w:divBdr>
                                    </w:div>
                                    <w:div w:id="1894731885">
                                      <w:marLeft w:val="0"/>
                                      <w:marRight w:val="0"/>
                                      <w:marTop w:val="0"/>
                                      <w:marBottom w:val="0"/>
                                      <w:divBdr>
                                        <w:top w:val="none" w:sz="0" w:space="0" w:color="auto"/>
                                        <w:left w:val="none" w:sz="0" w:space="0" w:color="auto"/>
                                        <w:bottom w:val="none" w:sz="0" w:space="0" w:color="auto"/>
                                        <w:right w:val="none" w:sz="0" w:space="0" w:color="auto"/>
                                      </w:divBdr>
                                      <w:divsChild>
                                        <w:div w:id="1660964479">
                                          <w:marLeft w:val="0"/>
                                          <w:marRight w:val="0"/>
                                          <w:marTop w:val="0"/>
                                          <w:marBottom w:val="0"/>
                                          <w:divBdr>
                                            <w:top w:val="none" w:sz="0" w:space="0" w:color="auto"/>
                                            <w:left w:val="none" w:sz="0" w:space="0" w:color="auto"/>
                                            <w:bottom w:val="none" w:sz="0" w:space="0" w:color="auto"/>
                                            <w:right w:val="none" w:sz="0" w:space="0" w:color="auto"/>
                                          </w:divBdr>
                                          <w:divsChild>
                                            <w:div w:id="81487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5100">
                                      <w:marLeft w:val="0"/>
                                      <w:marRight w:val="0"/>
                                      <w:marTop w:val="0"/>
                                      <w:marBottom w:val="0"/>
                                      <w:divBdr>
                                        <w:top w:val="none" w:sz="0" w:space="0" w:color="auto"/>
                                        <w:left w:val="none" w:sz="0" w:space="0" w:color="auto"/>
                                        <w:bottom w:val="none" w:sz="0" w:space="0" w:color="auto"/>
                                        <w:right w:val="none" w:sz="0" w:space="0" w:color="auto"/>
                                      </w:divBdr>
                                    </w:div>
                                  </w:divsChild>
                                </w:div>
                                <w:div w:id="1979994506">
                                  <w:marLeft w:val="0"/>
                                  <w:marRight w:val="0"/>
                                  <w:marTop w:val="0"/>
                                  <w:marBottom w:val="0"/>
                                  <w:divBdr>
                                    <w:top w:val="none" w:sz="0" w:space="0" w:color="auto"/>
                                    <w:left w:val="none" w:sz="0" w:space="0" w:color="auto"/>
                                    <w:bottom w:val="none" w:sz="0" w:space="0" w:color="auto"/>
                                    <w:right w:val="none" w:sz="0" w:space="0" w:color="auto"/>
                                  </w:divBdr>
                                  <w:divsChild>
                                    <w:div w:id="1547640194">
                                      <w:marLeft w:val="0"/>
                                      <w:marRight w:val="0"/>
                                      <w:marTop w:val="0"/>
                                      <w:marBottom w:val="0"/>
                                      <w:divBdr>
                                        <w:top w:val="none" w:sz="0" w:space="0" w:color="auto"/>
                                        <w:left w:val="none" w:sz="0" w:space="0" w:color="auto"/>
                                        <w:bottom w:val="none" w:sz="0" w:space="0" w:color="auto"/>
                                        <w:right w:val="none" w:sz="0" w:space="0" w:color="auto"/>
                                      </w:divBdr>
                                    </w:div>
                                    <w:div w:id="1060249646">
                                      <w:marLeft w:val="0"/>
                                      <w:marRight w:val="0"/>
                                      <w:marTop w:val="0"/>
                                      <w:marBottom w:val="0"/>
                                      <w:divBdr>
                                        <w:top w:val="none" w:sz="0" w:space="0" w:color="auto"/>
                                        <w:left w:val="none" w:sz="0" w:space="0" w:color="auto"/>
                                        <w:bottom w:val="none" w:sz="0" w:space="0" w:color="auto"/>
                                        <w:right w:val="none" w:sz="0" w:space="0" w:color="auto"/>
                                      </w:divBdr>
                                      <w:divsChild>
                                        <w:div w:id="1241910781">
                                          <w:marLeft w:val="0"/>
                                          <w:marRight w:val="0"/>
                                          <w:marTop w:val="0"/>
                                          <w:marBottom w:val="0"/>
                                          <w:divBdr>
                                            <w:top w:val="none" w:sz="0" w:space="0" w:color="auto"/>
                                            <w:left w:val="none" w:sz="0" w:space="0" w:color="auto"/>
                                            <w:bottom w:val="none" w:sz="0" w:space="0" w:color="auto"/>
                                            <w:right w:val="none" w:sz="0" w:space="0" w:color="auto"/>
                                          </w:divBdr>
                                          <w:divsChild>
                                            <w:div w:id="44473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3648279">
                                      <w:marLeft w:val="0"/>
                                      <w:marRight w:val="0"/>
                                      <w:marTop w:val="0"/>
                                      <w:marBottom w:val="0"/>
                                      <w:divBdr>
                                        <w:top w:val="none" w:sz="0" w:space="0" w:color="auto"/>
                                        <w:left w:val="none" w:sz="0" w:space="0" w:color="auto"/>
                                        <w:bottom w:val="none" w:sz="0" w:space="0" w:color="auto"/>
                                        <w:right w:val="none" w:sz="0" w:space="0" w:color="auto"/>
                                      </w:divBdr>
                                    </w:div>
                                  </w:divsChild>
                                </w:div>
                                <w:div w:id="297416230">
                                  <w:marLeft w:val="0"/>
                                  <w:marRight w:val="0"/>
                                  <w:marTop w:val="0"/>
                                  <w:marBottom w:val="0"/>
                                  <w:divBdr>
                                    <w:top w:val="none" w:sz="0" w:space="0" w:color="auto"/>
                                    <w:left w:val="none" w:sz="0" w:space="0" w:color="auto"/>
                                    <w:bottom w:val="none" w:sz="0" w:space="0" w:color="auto"/>
                                    <w:right w:val="none" w:sz="0" w:space="0" w:color="auto"/>
                                  </w:divBdr>
                                  <w:divsChild>
                                    <w:div w:id="710038114">
                                      <w:marLeft w:val="0"/>
                                      <w:marRight w:val="0"/>
                                      <w:marTop w:val="0"/>
                                      <w:marBottom w:val="0"/>
                                      <w:divBdr>
                                        <w:top w:val="none" w:sz="0" w:space="0" w:color="auto"/>
                                        <w:left w:val="none" w:sz="0" w:space="0" w:color="auto"/>
                                        <w:bottom w:val="none" w:sz="0" w:space="0" w:color="auto"/>
                                        <w:right w:val="none" w:sz="0" w:space="0" w:color="auto"/>
                                      </w:divBdr>
                                    </w:div>
                                    <w:div w:id="1180584994">
                                      <w:marLeft w:val="0"/>
                                      <w:marRight w:val="0"/>
                                      <w:marTop w:val="0"/>
                                      <w:marBottom w:val="0"/>
                                      <w:divBdr>
                                        <w:top w:val="none" w:sz="0" w:space="0" w:color="auto"/>
                                        <w:left w:val="none" w:sz="0" w:space="0" w:color="auto"/>
                                        <w:bottom w:val="none" w:sz="0" w:space="0" w:color="auto"/>
                                        <w:right w:val="none" w:sz="0" w:space="0" w:color="auto"/>
                                      </w:divBdr>
                                      <w:divsChild>
                                        <w:div w:id="1333292008">
                                          <w:marLeft w:val="0"/>
                                          <w:marRight w:val="0"/>
                                          <w:marTop w:val="0"/>
                                          <w:marBottom w:val="0"/>
                                          <w:divBdr>
                                            <w:top w:val="none" w:sz="0" w:space="0" w:color="auto"/>
                                            <w:left w:val="none" w:sz="0" w:space="0" w:color="auto"/>
                                            <w:bottom w:val="none" w:sz="0" w:space="0" w:color="auto"/>
                                            <w:right w:val="none" w:sz="0" w:space="0" w:color="auto"/>
                                          </w:divBdr>
                                          <w:divsChild>
                                            <w:div w:id="34749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322502">
                                      <w:marLeft w:val="0"/>
                                      <w:marRight w:val="0"/>
                                      <w:marTop w:val="0"/>
                                      <w:marBottom w:val="0"/>
                                      <w:divBdr>
                                        <w:top w:val="none" w:sz="0" w:space="0" w:color="auto"/>
                                        <w:left w:val="none" w:sz="0" w:space="0" w:color="auto"/>
                                        <w:bottom w:val="none" w:sz="0" w:space="0" w:color="auto"/>
                                        <w:right w:val="none" w:sz="0" w:space="0" w:color="auto"/>
                                      </w:divBdr>
                                    </w:div>
                                  </w:divsChild>
                                </w:div>
                                <w:div w:id="2016229092">
                                  <w:marLeft w:val="0"/>
                                  <w:marRight w:val="0"/>
                                  <w:marTop w:val="0"/>
                                  <w:marBottom w:val="0"/>
                                  <w:divBdr>
                                    <w:top w:val="none" w:sz="0" w:space="0" w:color="auto"/>
                                    <w:left w:val="none" w:sz="0" w:space="0" w:color="auto"/>
                                    <w:bottom w:val="none" w:sz="0" w:space="0" w:color="auto"/>
                                    <w:right w:val="none" w:sz="0" w:space="0" w:color="auto"/>
                                  </w:divBdr>
                                  <w:divsChild>
                                    <w:div w:id="2021350442">
                                      <w:marLeft w:val="0"/>
                                      <w:marRight w:val="0"/>
                                      <w:marTop w:val="0"/>
                                      <w:marBottom w:val="0"/>
                                      <w:divBdr>
                                        <w:top w:val="none" w:sz="0" w:space="0" w:color="auto"/>
                                        <w:left w:val="none" w:sz="0" w:space="0" w:color="auto"/>
                                        <w:bottom w:val="none" w:sz="0" w:space="0" w:color="auto"/>
                                        <w:right w:val="none" w:sz="0" w:space="0" w:color="auto"/>
                                      </w:divBdr>
                                    </w:div>
                                    <w:div w:id="346639606">
                                      <w:marLeft w:val="0"/>
                                      <w:marRight w:val="0"/>
                                      <w:marTop w:val="0"/>
                                      <w:marBottom w:val="0"/>
                                      <w:divBdr>
                                        <w:top w:val="none" w:sz="0" w:space="0" w:color="auto"/>
                                        <w:left w:val="none" w:sz="0" w:space="0" w:color="auto"/>
                                        <w:bottom w:val="none" w:sz="0" w:space="0" w:color="auto"/>
                                        <w:right w:val="none" w:sz="0" w:space="0" w:color="auto"/>
                                      </w:divBdr>
                                      <w:divsChild>
                                        <w:div w:id="507646237">
                                          <w:marLeft w:val="0"/>
                                          <w:marRight w:val="0"/>
                                          <w:marTop w:val="0"/>
                                          <w:marBottom w:val="0"/>
                                          <w:divBdr>
                                            <w:top w:val="none" w:sz="0" w:space="0" w:color="auto"/>
                                            <w:left w:val="none" w:sz="0" w:space="0" w:color="auto"/>
                                            <w:bottom w:val="none" w:sz="0" w:space="0" w:color="auto"/>
                                            <w:right w:val="none" w:sz="0" w:space="0" w:color="auto"/>
                                          </w:divBdr>
                                          <w:divsChild>
                                            <w:div w:id="1276249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4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9417741">
      <w:bodyDiv w:val="1"/>
      <w:marLeft w:val="0"/>
      <w:marRight w:val="0"/>
      <w:marTop w:val="0"/>
      <w:marBottom w:val="0"/>
      <w:divBdr>
        <w:top w:val="none" w:sz="0" w:space="0" w:color="auto"/>
        <w:left w:val="none" w:sz="0" w:space="0" w:color="auto"/>
        <w:bottom w:val="none" w:sz="0" w:space="0" w:color="auto"/>
        <w:right w:val="none" w:sz="0" w:space="0" w:color="auto"/>
      </w:divBdr>
    </w:div>
    <w:div w:id="1213810110">
      <w:bodyDiv w:val="1"/>
      <w:marLeft w:val="0"/>
      <w:marRight w:val="0"/>
      <w:marTop w:val="0"/>
      <w:marBottom w:val="0"/>
      <w:divBdr>
        <w:top w:val="none" w:sz="0" w:space="0" w:color="auto"/>
        <w:left w:val="none" w:sz="0" w:space="0" w:color="auto"/>
        <w:bottom w:val="none" w:sz="0" w:space="0" w:color="auto"/>
        <w:right w:val="none" w:sz="0" w:space="0" w:color="auto"/>
      </w:divBdr>
    </w:div>
    <w:div w:id="1222247932">
      <w:bodyDiv w:val="1"/>
      <w:marLeft w:val="0"/>
      <w:marRight w:val="0"/>
      <w:marTop w:val="0"/>
      <w:marBottom w:val="0"/>
      <w:divBdr>
        <w:top w:val="none" w:sz="0" w:space="0" w:color="auto"/>
        <w:left w:val="none" w:sz="0" w:space="0" w:color="auto"/>
        <w:bottom w:val="none" w:sz="0" w:space="0" w:color="auto"/>
        <w:right w:val="none" w:sz="0" w:space="0" w:color="auto"/>
      </w:divBdr>
    </w:div>
    <w:div w:id="1222984462">
      <w:bodyDiv w:val="1"/>
      <w:marLeft w:val="0"/>
      <w:marRight w:val="0"/>
      <w:marTop w:val="0"/>
      <w:marBottom w:val="0"/>
      <w:divBdr>
        <w:top w:val="none" w:sz="0" w:space="0" w:color="auto"/>
        <w:left w:val="none" w:sz="0" w:space="0" w:color="auto"/>
        <w:bottom w:val="none" w:sz="0" w:space="0" w:color="auto"/>
        <w:right w:val="none" w:sz="0" w:space="0" w:color="auto"/>
      </w:divBdr>
    </w:div>
    <w:div w:id="1227843046">
      <w:bodyDiv w:val="1"/>
      <w:marLeft w:val="0"/>
      <w:marRight w:val="0"/>
      <w:marTop w:val="0"/>
      <w:marBottom w:val="0"/>
      <w:divBdr>
        <w:top w:val="none" w:sz="0" w:space="0" w:color="auto"/>
        <w:left w:val="none" w:sz="0" w:space="0" w:color="auto"/>
        <w:bottom w:val="none" w:sz="0" w:space="0" w:color="auto"/>
        <w:right w:val="none" w:sz="0" w:space="0" w:color="auto"/>
      </w:divBdr>
    </w:div>
    <w:div w:id="1235165259">
      <w:bodyDiv w:val="1"/>
      <w:marLeft w:val="0"/>
      <w:marRight w:val="0"/>
      <w:marTop w:val="0"/>
      <w:marBottom w:val="0"/>
      <w:divBdr>
        <w:top w:val="none" w:sz="0" w:space="0" w:color="auto"/>
        <w:left w:val="none" w:sz="0" w:space="0" w:color="auto"/>
        <w:bottom w:val="none" w:sz="0" w:space="0" w:color="auto"/>
        <w:right w:val="none" w:sz="0" w:space="0" w:color="auto"/>
      </w:divBdr>
    </w:div>
    <w:div w:id="1236741837">
      <w:bodyDiv w:val="1"/>
      <w:marLeft w:val="0"/>
      <w:marRight w:val="0"/>
      <w:marTop w:val="0"/>
      <w:marBottom w:val="0"/>
      <w:divBdr>
        <w:top w:val="none" w:sz="0" w:space="0" w:color="auto"/>
        <w:left w:val="none" w:sz="0" w:space="0" w:color="auto"/>
        <w:bottom w:val="none" w:sz="0" w:space="0" w:color="auto"/>
        <w:right w:val="none" w:sz="0" w:space="0" w:color="auto"/>
      </w:divBdr>
    </w:div>
    <w:div w:id="1239556086">
      <w:bodyDiv w:val="1"/>
      <w:marLeft w:val="0"/>
      <w:marRight w:val="0"/>
      <w:marTop w:val="0"/>
      <w:marBottom w:val="0"/>
      <w:divBdr>
        <w:top w:val="none" w:sz="0" w:space="0" w:color="auto"/>
        <w:left w:val="none" w:sz="0" w:space="0" w:color="auto"/>
        <w:bottom w:val="none" w:sz="0" w:space="0" w:color="auto"/>
        <w:right w:val="none" w:sz="0" w:space="0" w:color="auto"/>
      </w:divBdr>
    </w:div>
    <w:div w:id="1239557901">
      <w:bodyDiv w:val="1"/>
      <w:marLeft w:val="0"/>
      <w:marRight w:val="0"/>
      <w:marTop w:val="0"/>
      <w:marBottom w:val="0"/>
      <w:divBdr>
        <w:top w:val="none" w:sz="0" w:space="0" w:color="auto"/>
        <w:left w:val="none" w:sz="0" w:space="0" w:color="auto"/>
        <w:bottom w:val="none" w:sz="0" w:space="0" w:color="auto"/>
        <w:right w:val="none" w:sz="0" w:space="0" w:color="auto"/>
      </w:divBdr>
    </w:div>
    <w:div w:id="1244997724">
      <w:bodyDiv w:val="1"/>
      <w:marLeft w:val="0"/>
      <w:marRight w:val="0"/>
      <w:marTop w:val="0"/>
      <w:marBottom w:val="0"/>
      <w:divBdr>
        <w:top w:val="none" w:sz="0" w:space="0" w:color="auto"/>
        <w:left w:val="none" w:sz="0" w:space="0" w:color="auto"/>
        <w:bottom w:val="none" w:sz="0" w:space="0" w:color="auto"/>
        <w:right w:val="none" w:sz="0" w:space="0" w:color="auto"/>
      </w:divBdr>
    </w:div>
    <w:div w:id="1250583382">
      <w:bodyDiv w:val="1"/>
      <w:marLeft w:val="0"/>
      <w:marRight w:val="0"/>
      <w:marTop w:val="0"/>
      <w:marBottom w:val="0"/>
      <w:divBdr>
        <w:top w:val="none" w:sz="0" w:space="0" w:color="auto"/>
        <w:left w:val="none" w:sz="0" w:space="0" w:color="auto"/>
        <w:bottom w:val="none" w:sz="0" w:space="0" w:color="auto"/>
        <w:right w:val="none" w:sz="0" w:space="0" w:color="auto"/>
      </w:divBdr>
    </w:div>
    <w:div w:id="1261795783">
      <w:bodyDiv w:val="1"/>
      <w:marLeft w:val="0"/>
      <w:marRight w:val="0"/>
      <w:marTop w:val="0"/>
      <w:marBottom w:val="0"/>
      <w:divBdr>
        <w:top w:val="none" w:sz="0" w:space="0" w:color="auto"/>
        <w:left w:val="none" w:sz="0" w:space="0" w:color="auto"/>
        <w:bottom w:val="none" w:sz="0" w:space="0" w:color="auto"/>
        <w:right w:val="none" w:sz="0" w:space="0" w:color="auto"/>
      </w:divBdr>
    </w:div>
    <w:div w:id="1263414020">
      <w:bodyDiv w:val="1"/>
      <w:marLeft w:val="0"/>
      <w:marRight w:val="0"/>
      <w:marTop w:val="0"/>
      <w:marBottom w:val="0"/>
      <w:divBdr>
        <w:top w:val="none" w:sz="0" w:space="0" w:color="auto"/>
        <w:left w:val="none" w:sz="0" w:space="0" w:color="auto"/>
        <w:bottom w:val="none" w:sz="0" w:space="0" w:color="auto"/>
        <w:right w:val="none" w:sz="0" w:space="0" w:color="auto"/>
      </w:divBdr>
    </w:div>
    <w:div w:id="1273051067">
      <w:bodyDiv w:val="1"/>
      <w:marLeft w:val="0"/>
      <w:marRight w:val="0"/>
      <w:marTop w:val="0"/>
      <w:marBottom w:val="0"/>
      <w:divBdr>
        <w:top w:val="none" w:sz="0" w:space="0" w:color="auto"/>
        <w:left w:val="none" w:sz="0" w:space="0" w:color="auto"/>
        <w:bottom w:val="none" w:sz="0" w:space="0" w:color="auto"/>
        <w:right w:val="none" w:sz="0" w:space="0" w:color="auto"/>
      </w:divBdr>
    </w:div>
    <w:div w:id="1274826623">
      <w:bodyDiv w:val="1"/>
      <w:marLeft w:val="0"/>
      <w:marRight w:val="0"/>
      <w:marTop w:val="0"/>
      <w:marBottom w:val="0"/>
      <w:divBdr>
        <w:top w:val="none" w:sz="0" w:space="0" w:color="auto"/>
        <w:left w:val="none" w:sz="0" w:space="0" w:color="auto"/>
        <w:bottom w:val="none" w:sz="0" w:space="0" w:color="auto"/>
        <w:right w:val="none" w:sz="0" w:space="0" w:color="auto"/>
      </w:divBdr>
    </w:div>
    <w:div w:id="1278220149">
      <w:bodyDiv w:val="1"/>
      <w:marLeft w:val="0"/>
      <w:marRight w:val="0"/>
      <w:marTop w:val="0"/>
      <w:marBottom w:val="0"/>
      <w:divBdr>
        <w:top w:val="none" w:sz="0" w:space="0" w:color="auto"/>
        <w:left w:val="none" w:sz="0" w:space="0" w:color="auto"/>
        <w:bottom w:val="none" w:sz="0" w:space="0" w:color="auto"/>
        <w:right w:val="none" w:sz="0" w:space="0" w:color="auto"/>
      </w:divBdr>
    </w:div>
    <w:div w:id="1278948542">
      <w:bodyDiv w:val="1"/>
      <w:marLeft w:val="0"/>
      <w:marRight w:val="0"/>
      <w:marTop w:val="0"/>
      <w:marBottom w:val="0"/>
      <w:divBdr>
        <w:top w:val="none" w:sz="0" w:space="0" w:color="auto"/>
        <w:left w:val="none" w:sz="0" w:space="0" w:color="auto"/>
        <w:bottom w:val="none" w:sz="0" w:space="0" w:color="auto"/>
        <w:right w:val="none" w:sz="0" w:space="0" w:color="auto"/>
      </w:divBdr>
    </w:div>
    <w:div w:id="1279876844">
      <w:bodyDiv w:val="1"/>
      <w:marLeft w:val="0"/>
      <w:marRight w:val="0"/>
      <w:marTop w:val="0"/>
      <w:marBottom w:val="0"/>
      <w:divBdr>
        <w:top w:val="none" w:sz="0" w:space="0" w:color="auto"/>
        <w:left w:val="none" w:sz="0" w:space="0" w:color="auto"/>
        <w:bottom w:val="none" w:sz="0" w:space="0" w:color="auto"/>
        <w:right w:val="none" w:sz="0" w:space="0" w:color="auto"/>
      </w:divBdr>
    </w:div>
    <w:div w:id="1283685316">
      <w:bodyDiv w:val="1"/>
      <w:marLeft w:val="0"/>
      <w:marRight w:val="0"/>
      <w:marTop w:val="0"/>
      <w:marBottom w:val="0"/>
      <w:divBdr>
        <w:top w:val="none" w:sz="0" w:space="0" w:color="auto"/>
        <w:left w:val="none" w:sz="0" w:space="0" w:color="auto"/>
        <w:bottom w:val="none" w:sz="0" w:space="0" w:color="auto"/>
        <w:right w:val="none" w:sz="0" w:space="0" w:color="auto"/>
      </w:divBdr>
    </w:div>
    <w:div w:id="1285768457">
      <w:bodyDiv w:val="1"/>
      <w:marLeft w:val="0"/>
      <w:marRight w:val="0"/>
      <w:marTop w:val="0"/>
      <w:marBottom w:val="0"/>
      <w:divBdr>
        <w:top w:val="none" w:sz="0" w:space="0" w:color="auto"/>
        <w:left w:val="none" w:sz="0" w:space="0" w:color="auto"/>
        <w:bottom w:val="none" w:sz="0" w:space="0" w:color="auto"/>
        <w:right w:val="none" w:sz="0" w:space="0" w:color="auto"/>
      </w:divBdr>
    </w:div>
    <w:div w:id="1296985207">
      <w:bodyDiv w:val="1"/>
      <w:marLeft w:val="0"/>
      <w:marRight w:val="0"/>
      <w:marTop w:val="0"/>
      <w:marBottom w:val="0"/>
      <w:divBdr>
        <w:top w:val="none" w:sz="0" w:space="0" w:color="auto"/>
        <w:left w:val="none" w:sz="0" w:space="0" w:color="auto"/>
        <w:bottom w:val="none" w:sz="0" w:space="0" w:color="auto"/>
        <w:right w:val="none" w:sz="0" w:space="0" w:color="auto"/>
      </w:divBdr>
    </w:div>
    <w:div w:id="1298727873">
      <w:bodyDiv w:val="1"/>
      <w:marLeft w:val="0"/>
      <w:marRight w:val="0"/>
      <w:marTop w:val="0"/>
      <w:marBottom w:val="0"/>
      <w:divBdr>
        <w:top w:val="none" w:sz="0" w:space="0" w:color="auto"/>
        <w:left w:val="none" w:sz="0" w:space="0" w:color="auto"/>
        <w:bottom w:val="none" w:sz="0" w:space="0" w:color="auto"/>
        <w:right w:val="none" w:sz="0" w:space="0" w:color="auto"/>
      </w:divBdr>
    </w:div>
    <w:div w:id="1311859613">
      <w:bodyDiv w:val="1"/>
      <w:marLeft w:val="0"/>
      <w:marRight w:val="0"/>
      <w:marTop w:val="0"/>
      <w:marBottom w:val="0"/>
      <w:divBdr>
        <w:top w:val="none" w:sz="0" w:space="0" w:color="auto"/>
        <w:left w:val="none" w:sz="0" w:space="0" w:color="auto"/>
        <w:bottom w:val="none" w:sz="0" w:space="0" w:color="auto"/>
        <w:right w:val="none" w:sz="0" w:space="0" w:color="auto"/>
      </w:divBdr>
    </w:div>
    <w:div w:id="1312637637">
      <w:bodyDiv w:val="1"/>
      <w:marLeft w:val="0"/>
      <w:marRight w:val="0"/>
      <w:marTop w:val="0"/>
      <w:marBottom w:val="0"/>
      <w:divBdr>
        <w:top w:val="none" w:sz="0" w:space="0" w:color="auto"/>
        <w:left w:val="none" w:sz="0" w:space="0" w:color="auto"/>
        <w:bottom w:val="none" w:sz="0" w:space="0" w:color="auto"/>
        <w:right w:val="none" w:sz="0" w:space="0" w:color="auto"/>
      </w:divBdr>
    </w:div>
    <w:div w:id="1329091359">
      <w:bodyDiv w:val="1"/>
      <w:marLeft w:val="0"/>
      <w:marRight w:val="0"/>
      <w:marTop w:val="0"/>
      <w:marBottom w:val="0"/>
      <w:divBdr>
        <w:top w:val="none" w:sz="0" w:space="0" w:color="auto"/>
        <w:left w:val="none" w:sz="0" w:space="0" w:color="auto"/>
        <w:bottom w:val="none" w:sz="0" w:space="0" w:color="auto"/>
        <w:right w:val="none" w:sz="0" w:space="0" w:color="auto"/>
      </w:divBdr>
      <w:divsChild>
        <w:div w:id="576525569">
          <w:marLeft w:val="0"/>
          <w:marRight w:val="0"/>
          <w:marTop w:val="0"/>
          <w:marBottom w:val="0"/>
          <w:divBdr>
            <w:top w:val="none" w:sz="0" w:space="0" w:color="auto"/>
            <w:left w:val="none" w:sz="0" w:space="0" w:color="auto"/>
            <w:bottom w:val="none" w:sz="0" w:space="0" w:color="auto"/>
            <w:right w:val="none" w:sz="0" w:space="0" w:color="auto"/>
          </w:divBdr>
          <w:divsChild>
            <w:div w:id="441264747">
              <w:marLeft w:val="0"/>
              <w:marRight w:val="0"/>
              <w:marTop w:val="0"/>
              <w:marBottom w:val="0"/>
              <w:divBdr>
                <w:top w:val="none" w:sz="0" w:space="0" w:color="auto"/>
                <w:left w:val="none" w:sz="0" w:space="0" w:color="auto"/>
                <w:bottom w:val="none" w:sz="0" w:space="0" w:color="auto"/>
                <w:right w:val="none" w:sz="0" w:space="0" w:color="auto"/>
              </w:divBdr>
            </w:div>
            <w:div w:id="1827286720">
              <w:marLeft w:val="0"/>
              <w:marRight w:val="0"/>
              <w:marTop w:val="0"/>
              <w:marBottom w:val="0"/>
              <w:divBdr>
                <w:top w:val="none" w:sz="0" w:space="0" w:color="auto"/>
                <w:left w:val="none" w:sz="0" w:space="0" w:color="auto"/>
                <w:bottom w:val="none" w:sz="0" w:space="0" w:color="auto"/>
                <w:right w:val="none" w:sz="0" w:space="0" w:color="auto"/>
              </w:divBdr>
              <w:divsChild>
                <w:div w:id="1246526989">
                  <w:marLeft w:val="0"/>
                  <w:marRight w:val="0"/>
                  <w:marTop w:val="0"/>
                  <w:marBottom w:val="0"/>
                  <w:divBdr>
                    <w:top w:val="none" w:sz="0" w:space="0" w:color="auto"/>
                    <w:left w:val="none" w:sz="0" w:space="0" w:color="auto"/>
                    <w:bottom w:val="none" w:sz="0" w:space="0" w:color="auto"/>
                    <w:right w:val="none" w:sz="0" w:space="0" w:color="auto"/>
                  </w:divBdr>
                  <w:divsChild>
                    <w:div w:id="1602108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279393">
      <w:bodyDiv w:val="1"/>
      <w:marLeft w:val="0"/>
      <w:marRight w:val="0"/>
      <w:marTop w:val="0"/>
      <w:marBottom w:val="0"/>
      <w:divBdr>
        <w:top w:val="none" w:sz="0" w:space="0" w:color="auto"/>
        <w:left w:val="none" w:sz="0" w:space="0" w:color="auto"/>
        <w:bottom w:val="none" w:sz="0" w:space="0" w:color="auto"/>
        <w:right w:val="none" w:sz="0" w:space="0" w:color="auto"/>
      </w:divBdr>
      <w:divsChild>
        <w:div w:id="2129854639">
          <w:marLeft w:val="0"/>
          <w:marRight w:val="0"/>
          <w:marTop w:val="0"/>
          <w:marBottom w:val="0"/>
          <w:divBdr>
            <w:top w:val="none" w:sz="0" w:space="0" w:color="auto"/>
            <w:left w:val="none" w:sz="0" w:space="0" w:color="auto"/>
            <w:bottom w:val="none" w:sz="0" w:space="0" w:color="auto"/>
            <w:right w:val="none" w:sz="0" w:space="0" w:color="auto"/>
          </w:divBdr>
          <w:divsChild>
            <w:div w:id="879123952">
              <w:marLeft w:val="0"/>
              <w:marRight w:val="0"/>
              <w:marTop w:val="0"/>
              <w:marBottom w:val="0"/>
              <w:divBdr>
                <w:top w:val="none" w:sz="0" w:space="0" w:color="auto"/>
                <w:left w:val="none" w:sz="0" w:space="0" w:color="auto"/>
                <w:bottom w:val="none" w:sz="0" w:space="0" w:color="auto"/>
                <w:right w:val="none" w:sz="0" w:space="0" w:color="auto"/>
              </w:divBdr>
            </w:div>
            <w:div w:id="1465999100">
              <w:marLeft w:val="0"/>
              <w:marRight w:val="0"/>
              <w:marTop w:val="0"/>
              <w:marBottom w:val="0"/>
              <w:divBdr>
                <w:top w:val="none" w:sz="0" w:space="0" w:color="auto"/>
                <w:left w:val="none" w:sz="0" w:space="0" w:color="auto"/>
                <w:bottom w:val="none" w:sz="0" w:space="0" w:color="auto"/>
                <w:right w:val="none" w:sz="0" w:space="0" w:color="auto"/>
              </w:divBdr>
              <w:divsChild>
                <w:div w:id="1614511902">
                  <w:marLeft w:val="0"/>
                  <w:marRight w:val="0"/>
                  <w:marTop w:val="0"/>
                  <w:marBottom w:val="0"/>
                  <w:divBdr>
                    <w:top w:val="none" w:sz="0" w:space="0" w:color="auto"/>
                    <w:left w:val="none" w:sz="0" w:space="0" w:color="auto"/>
                    <w:bottom w:val="none" w:sz="0" w:space="0" w:color="auto"/>
                    <w:right w:val="none" w:sz="0" w:space="0" w:color="auto"/>
                  </w:divBdr>
                  <w:divsChild>
                    <w:div w:id="1887522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3627329">
      <w:bodyDiv w:val="1"/>
      <w:marLeft w:val="0"/>
      <w:marRight w:val="0"/>
      <w:marTop w:val="0"/>
      <w:marBottom w:val="0"/>
      <w:divBdr>
        <w:top w:val="none" w:sz="0" w:space="0" w:color="auto"/>
        <w:left w:val="none" w:sz="0" w:space="0" w:color="auto"/>
        <w:bottom w:val="none" w:sz="0" w:space="0" w:color="auto"/>
        <w:right w:val="none" w:sz="0" w:space="0" w:color="auto"/>
      </w:divBdr>
    </w:div>
    <w:div w:id="1349791794">
      <w:bodyDiv w:val="1"/>
      <w:marLeft w:val="0"/>
      <w:marRight w:val="0"/>
      <w:marTop w:val="0"/>
      <w:marBottom w:val="0"/>
      <w:divBdr>
        <w:top w:val="none" w:sz="0" w:space="0" w:color="auto"/>
        <w:left w:val="none" w:sz="0" w:space="0" w:color="auto"/>
        <w:bottom w:val="none" w:sz="0" w:space="0" w:color="auto"/>
        <w:right w:val="none" w:sz="0" w:space="0" w:color="auto"/>
      </w:divBdr>
    </w:div>
    <w:div w:id="1352609057">
      <w:bodyDiv w:val="1"/>
      <w:marLeft w:val="0"/>
      <w:marRight w:val="0"/>
      <w:marTop w:val="0"/>
      <w:marBottom w:val="0"/>
      <w:divBdr>
        <w:top w:val="none" w:sz="0" w:space="0" w:color="auto"/>
        <w:left w:val="none" w:sz="0" w:space="0" w:color="auto"/>
        <w:bottom w:val="none" w:sz="0" w:space="0" w:color="auto"/>
        <w:right w:val="none" w:sz="0" w:space="0" w:color="auto"/>
      </w:divBdr>
    </w:div>
    <w:div w:id="1373379309">
      <w:bodyDiv w:val="1"/>
      <w:marLeft w:val="0"/>
      <w:marRight w:val="0"/>
      <w:marTop w:val="0"/>
      <w:marBottom w:val="0"/>
      <w:divBdr>
        <w:top w:val="none" w:sz="0" w:space="0" w:color="auto"/>
        <w:left w:val="none" w:sz="0" w:space="0" w:color="auto"/>
        <w:bottom w:val="none" w:sz="0" w:space="0" w:color="auto"/>
        <w:right w:val="none" w:sz="0" w:space="0" w:color="auto"/>
      </w:divBdr>
    </w:div>
    <w:div w:id="1375933689">
      <w:bodyDiv w:val="1"/>
      <w:marLeft w:val="0"/>
      <w:marRight w:val="0"/>
      <w:marTop w:val="0"/>
      <w:marBottom w:val="0"/>
      <w:divBdr>
        <w:top w:val="none" w:sz="0" w:space="0" w:color="auto"/>
        <w:left w:val="none" w:sz="0" w:space="0" w:color="auto"/>
        <w:bottom w:val="none" w:sz="0" w:space="0" w:color="auto"/>
        <w:right w:val="none" w:sz="0" w:space="0" w:color="auto"/>
      </w:divBdr>
      <w:divsChild>
        <w:div w:id="789936726">
          <w:marLeft w:val="0"/>
          <w:marRight w:val="0"/>
          <w:marTop w:val="0"/>
          <w:marBottom w:val="0"/>
          <w:divBdr>
            <w:top w:val="none" w:sz="0" w:space="0" w:color="auto"/>
            <w:left w:val="none" w:sz="0" w:space="0" w:color="auto"/>
            <w:bottom w:val="none" w:sz="0" w:space="0" w:color="auto"/>
            <w:right w:val="none" w:sz="0" w:space="0" w:color="auto"/>
          </w:divBdr>
          <w:divsChild>
            <w:div w:id="520168918">
              <w:marLeft w:val="0"/>
              <w:marRight w:val="0"/>
              <w:marTop w:val="0"/>
              <w:marBottom w:val="0"/>
              <w:divBdr>
                <w:top w:val="none" w:sz="0" w:space="0" w:color="auto"/>
                <w:left w:val="none" w:sz="0" w:space="0" w:color="auto"/>
                <w:bottom w:val="none" w:sz="0" w:space="0" w:color="auto"/>
                <w:right w:val="none" w:sz="0" w:space="0" w:color="auto"/>
              </w:divBdr>
            </w:div>
            <w:div w:id="301690495">
              <w:marLeft w:val="0"/>
              <w:marRight w:val="0"/>
              <w:marTop w:val="0"/>
              <w:marBottom w:val="0"/>
              <w:divBdr>
                <w:top w:val="none" w:sz="0" w:space="0" w:color="auto"/>
                <w:left w:val="none" w:sz="0" w:space="0" w:color="auto"/>
                <w:bottom w:val="none" w:sz="0" w:space="0" w:color="auto"/>
                <w:right w:val="none" w:sz="0" w:space="0" w:color="auto"/>
              </w:divBdr>
              <w:divsChild>
                <w:div w:id="1834025784">
                  <w:marLeft w:val="0"/>
                  <w:marRight w:val="0"/>
                  <w:marTop w:val="0"/>
                  <w:marBottom w:val="0"/>
                  <w:divBdr>
                    <w:top w:val="none" w:sz="0" w:space="0" w:color="auto"/>
                    <w:left w:val="none" w:sz="0" w:space="0" w:color="auto"/>
                    <w:bottom w:val="none" w:sz="0" w:space="0" w:color="auto"/>
                    <w:right w:val="none" w:sz="0" w:space="0" w:color="auto"/>
                  </w:divBdr>
                  <w:divsChild>
                    <w:div w:id="16922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004198">
      <w:bodyDiv w:val="1"/>
      <w:marLeft w:val="0"/>
      <w:marRight w:val="0"/>
      <w:marTop w:val="0"/>
      <w:marBottom w:val="0"/>
      <w:divBdr>
        <w:top w:val="none" w:sz="0" w:space="0" w:color="auto"/>
        <w:left w:val="none" w:sz="0" w:space="0" w:color="auto"/>
        <w:bottom w:val="none" w:sz="0" w:space="0" w:color="auto"/>
        <w:right w:val="none" w:sz="0" w:space="0" w:color="auto"/>
      </w:divBdr>
    </w:div>
    <w:div w:id="1393190635">
      <w:bodyDiv w:val="1"/>
      <w:marLeft w:val="0"/>
      <w:marRight w:val="0"/>
      <w:marTop w:val="0"/>
      <w:marBottom w:val="0"/>
      <w:divBdr>
        <w:top w:val="none" w:sz="0" w:space="0" w:color="auto"/>
        <w:left w:val="none" w:sz="0" w:space="0" w:color="auto"/>
        <w:bottom w:val="none" w:sz="0" w:space="0" w:color="auto"/>
        <w:right w:val="none" w:sz="0" w:space="0" w:color="auto"/>
      </w:divBdr>
    </w:div>
    <w:div w:id="1398480450">
      <w:bodyDiv w:val="1"/>
      <w:marLeft w:val="0"/>
      <w:marRight w:val="0"/>
      <w:marTop w:val="0"/>
      <w:marBottom w:val="0"/>
      <w:divBdr>
        <w:top w:val="none" w:sz="0" w:space="0" w:color="auto"/>
        <w:left w:val="none" w:sz="0" w:space="0" w:color="auto"/>
        <w:bottom w:val="none" w:sz="0" w:space="0" w:color="auto"/>
        <w:right w:val="none" w:sz="0" w:space="0" w:color="auto"/>
      </w:divBdr>
    </w:div>
    <w:div w:id="1405881468">
      <w:bodyDiv w:val="1"/>
      <w:marLeft w:val="0"/>
      <w:marRight w:val="0"/>
      <w:marTop w:val="0"/>
      <w:marBottom w:val="0"/>
      <w:divBdr>
        <w:top w:val="none" w:sz="0" w:space="0" w:color="auto"/>
        <w:left w:val="none" w:sz="0" w:space="0" w:color="auto"/>
        <w:bottom w:val="none" w:sz="0" w:space="0" w:color="auto"/>
        <w:right w:val="none" w:sz="0" w:space="0" w:color="auto"/>
      </w:divBdr>
    </w:div>
    <w:div w:id="1406227209">
      <w:bodyDiv w:val="1"/>
      <w:marLeft w:val="0"/>
      <w:marRight w:val="0"/>
      <w:marTop w:val="0"/>
      <w:marBottom w:val="0"/>
      <w:divBdr>
        <w:top w:val="none" w:sz="0" w:space="0" w:color="auto"/>
        <w:left w:val="none" w:sz="0" w:space="0" w:color="auto"/>
        <w:bottom w:val="none" w:sz="0" w:space="0" w:color="auto"/>
        <w:right w:val="none" w:sz="0" w:space="0" w:color="auto"/>
      </w:divBdr>
    </w:div>
    <w:div w:id="1413552677">
      <w:bodyDiv w:val="1"/>
      <w:marLeft w:val="0"/>
      <w:marRight w:val="0"/>
      <w:marTop w:val="0"/>
      <w:marBottom w:val="0"/>
      <w:divBdr>
        <w:top w:val="none" w:sz="0" w:space="0" w:color="auto"/>
        <w:left w:val="none" w:sz="0" w:space="0" w:color="auto"/>
        <w:bottom w:val="none" w:sz="0" w:space="0" w:color="auto"/>
        <w:right w:val="none" w:sz="0" w:space="0" w:color="auto"/>
      </w:divBdr>
    </w:div>
    <w:div w:id="1424300089">
      <w:bodyDiv w:val="1"/>
      <w:marLeft w:val="0"/>
      <w:marRight w:val="0"/>
      <w:marTop w:val="0"/>
      <w:marBottom w:val="0"/>
      <w:divBdr>
        <w:top w:val="none" w:sz="0" w:space="0" w:color="auto"/>
        <w:left w:val="none" w:sz="0" w:space="0" w:color="auto"/>
        <w:bottom w:val="none" w:sz="0" w:space="0" w:color="auto"/>
        <w:right w:val="none" w:sz="0" w:space="0" w:color="auto"/>
      </w:divBdr>
    </w:div>
    <w:div w:id="1424835002">
      <w:bodyDiv w:val="1"/>
      <w:marLeft w:val="0"/>
      <w:marRight w:val="0"/>
      <w:marTop w:val="0"/>
      <w:marBottom w:val="0"/>
      <w:divBdr>
        <w:top w:val="none" w:sz="0" w:space="0" w:color="auto"/>
        <w:left w:val="none" w:sz="0" w:space="0" w:color="auto"/>
        <w:bottom w:val="none" w:sz="0" w:space="0" w:color="auto"/>
        <w:right w:val="none" w:sz="0" w:space="0" w:color="auto"/>
      </w:divBdr>
      <w:divsChild>
        <w:div w:id="326439299">
          <w:marLeft w:val="0"/>
          <w:marRight w:val="0"/>
          <w:marTop w:val="0"/>
          <w:marBottom w:val="0"/>
          <w:divBdr>
            <w:top w:val="none" w:sz="0" w:space="0" w:color="auto"/>
            <w:left w:val="none" w:sz="0" w:space="0" w:color="auto"/>
            <w:bottom w:val="none" w:sz="0" w:space="0" w:color="auto"/>
            <w:right w:val="none" w:sz="0" w:space="0" w:color="auto"/>
          </w:divBdr>
          <w:divsChild>
            <w:div w:id="1976064678">
              <w:marLeft w:val="0"/>
              <w:marRight w:val="0"/>
              <w:marTop w:val="0"/>
              <w:marBottom w:val="0"/>
              <w:divBdr>
                <w:top w:val="none" w:sz="0" w:space="0" w:color="auto"/>
                <w:left w:val="none" w:sz="0" w:space="0" w:color="auto"/>
                <w:bottom w:val="none" w:sz="0" w:space="0" w:color="auto"/>
                <w:right w:val="none" w:sz="0" w:space="0" w:color="auto"/>
              </w:divBdr>
            </w:div>
            <w:div w:id="168105332">
              <w:marLeft w:val="0"/>
              <w:marRight w:val="0"/>
              <w:marTop w:val="0"/>
              <w:marBottom w:val="0"/>
              <w:divBdr>
                <w:top w:val="none" w:sz="0" w:space="0" w:color="auto"/>
                <w:left w:val="none" w:sz="0" w:space="0" w:color="auto"/>
                <w:bottom w:val="none" w:sz="0" w:space="0" w:color="auto"/>
                <w:right w:val="none" w:sz="0" w:space="0" w:color="auto"/>
              </w:divBdr>
              <w:divsChild>
                <w:div w:id="774712063">
                  <w:marLeft w:val="0"/>
                  <w:marRight w:val="0"/>
                  <w:marTop w:val="0"/>
                  <w:marBottom w:val="0"/>
                  <w:divBdr>
                    <w:top w:val="none" w:sz="0" w:space="0" w:color="auto"/>
                    <w:left w:val="none" w:sz="0" w:space="0" w:color="auto"/>
                    <w:bottom w:val="none" w:sz="0" w:space="0" w:color="auto"/>
                    <w:right w:val="none" w:sz="0" w:space="0" w:color="auto"/>
                  </w:divBdr>
                  <w:divsChild>
                    <w:div w:id="103680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933064">
      <w:bodyDiv w:val="1"/>
      <w:marLeft w:val="0"/>
      <w:marRight w:val="0"/>
      <w:marTop w:val="0"/>
      <w:marBottom w:val="0"/>
      <w:divBdr>
        <w:top w:val="none" w:sz="0" w:space="0" w:color="auto"/>
        <w:left w:val="none" w:sz="0" w:space="0" w:color="auto"/>
        <w:bottom w:val="none" w:sz="0" w:space="0" w:color="auto"/>
        <w:right w:val="none" w:sz="0" w:space="0" w:color="auto"/>
      </w:divBdr>
    </w:div>
    <w:div w:id="1430155840">
      <w:bodyDiv w:val="1"/>
      <w:marLeft w:val="0"/>
      <w:marRight w:val="0"/>
      <w:marTop w:val="0"/>
      <w:marBottom w:val="0"/>
      <w:divBdr>
        <w:top w:val="none" w:sz="0" w:space="0" w:color="auto"/>
        <w:left w:val="none" w:sz="0" w:space="0" w:color="auto"/>
        <w:bottom w:val="none" w:sz="0" w:space="0" w:color="auto"/>
        <w:right w:val="none" w:sz="0" w:space="0" w:color="auto"/>
      </w:divBdr>
    </w:div>
    <w:div w:id="1431857830">
      <w:bodyDiv w:val="1"/>
      <w:marLeft w:val="0"/>
      <w:marRight w:val="0"/>
      <w:marTop w:val="0"/>
      <w:marBottom w:val="0"/>
      <w:divBdr>
        <w:top w:val="none" w:sz="0" w:space="0" w:color="auto"/>
        <w:left w:val="none" w:sz="0" w:space="0" w:color="auto"/>
        <w:bottom w:val="none" w:sz="0" w:space="0" w:color="auto"/>
        <w:right w:val="none" w:sz="0" w:space="0" w:color="auto"/>
      </w:divBdr>
    </w:div>
    <w:div w:id="1438868522">
      <w:bodyDiv w:val="1"/>
      <w:marLeft w:val="0"/>
      <w:marRight w:val="0"/>
      <w:marTop w:val="0"/>
      <w:marBottom w:val="0"/>
      <w:divBdr>
        <w:top w:val="none" w:sz="0" w:space="0" w:color="auto"/>
        <w:left w:val="none" w:sz="0" w:space="0" w:color="auto"/>
        <w:bottom w:val="none" w:sz="0" w:space="0" w:color="auto"/>
        <w:right w:val="none" w:sz="0" w:space="0" w:color="auto"/>
      </w:divBdr>
    </w:div>
    <w:div w:id="1446466954">
      <w:bodyDiv w:val="1"/>
      <w:marLeft w:val="0"/>
      <w:marRight w:val="0"/>
      <w:marTop w:val="0"/>
      <w:marBottom w:val="0"/>
      <w:divBdr>
        <w:top w:val="none" w:sz="0" w:space="0" w:color="auto"/>
        <w:left w:val="none" w:sz="0" w:space="0" w:color="auto"/>
        <w:bottom w:val="none" w:sz="0" w:space="0" w:color="auto"/>
        <w:right w:val="none" w:sz="0" w:space="0" w:color="auto"/>
      </w:divBdr>
    </w:div>
    <w:div w:id="1454517459">
      <w:bodyDiv w:val="1"/>
      <w:marLeft w:val="0"/>
      <w:marRight w:val="0"/>
      <w:marTop w:val="0"/>
      <w:marBottom w:val="0"/>
      <w:divBdr>
        <w:top w:val="none" w:sz="0" w:space="0" w:color="auto"/>
        <w:left w:val="none" w:sz="0" w:space="0" w:color="auto"/>
        <w:bottom w:val="none" w:sz="0" w:space="0" w:color="auto"/>
        <w:right w:val="none" w:sz="0" w:space="0" w:color="auto"/>
      </w:divBdr>
    </w:div>
    <w:div w:id="1459181895">
      <w:bodyDiv w:val="1"/>
      <w:marLeft w:val="0"/>
      <w:marRight w:val="0"/>
      <w:marTop w:val="0"/>
      <w:marBottom w:val="0"/>
      <w:divBdr>
        <w:top w:val="none" w:sz="0" w:space="0" w:color="auto"/>
        <w:left w:val="none" w:sz="0" w:space="0" w:color="auto"/>
        <w:bottom w:val="none" w:sz="0" w:space="0" w:color="auto"/>
        <w:right w:val="none" w:sz="0" w:space="0" w:color="auto"/>
      </w:divBdr>
    </w:div>
    <w:div w:id="1470396265">
      <w:bodyDiv w:val="1"/>
      <w:marLeft w:val="0"/>
      <w:marRight w:val="0"/>
      <w:marTop w:val="0"/>
      <w:marBottom w:val="0"/>
      <w:divBdr>
        <w:top w:val="none" w:sz="0" w:space="0" w:color="auto"/>
        <w:left w:val="none" w:sz="0" w:space="0" w:color="auto"/>
        <w:bottom w:val="none" w:sz="0" w:space="0" w:color="auto"/>
        <w:right w:val="none" w:sz="0" w:space="0" w:color="auto"/>
      </w:divBdr>
    </w:div>
    <w:div w:id="1488785587">
      <w:bodyDiv w:val="1"/>
      <w:marLeft w:val="0"/>
      <w:marRight w:val="0"/>
      <w:marTop w:val="0"/>
      <w:marBottom w:val="0"/>
      <w:divBdr>
        <w:top w:val="none" w:sz="0" w:space="0" w:color="auto"/>
        <w:left w:val="none" w:sz="0" w:space="0" w:color="auto"/>
        <w:bottom w:val="none" w:sz="0" w:space="0" w:color="auto"/>
        <w:right w:val="none" w:sz="0" w:space="0" w:color="auto"/>
      </w:divBdr>
    </w:div>
    <w:div w:id="1491486990">
      <w:bodyDiv w:val="1"/>
      <w:marLeft w:val="0"/>
      <w:marRight w:val="0"/>
      <w:marTop w:val="0"/>
      <w:marBottom w:val="0"/>
      <w:divBdr>
        <w:top w:val="none" w:sz="0" w:space="0" w:color="auto"/>
        <w:left w:val="none" w:sz="0" w:space="0" w:color="auto"/>
        <w:bottom w:val="none" w:sz="0" w:space="0" w:color="auto"/>
        <w:right w:val="none" w:sz="0" w:space="0" w:color="auto"/>
      </w:divBdr>
    </w:div>
    <w:div w:id="1495104325">
      <w:bodyDiv w:val="1"/>
      <w:marLeft w:val="0"/>
      <w:marRight w:val="0"/>
      <w:marTop w:val="0"/>
      <w:marBottom w:val="0"/>
      <w:divBdr>
        <w:top w:val="none" w:sz="0" w:space="0" w:color="auto"/>
        <w:left w:val="none" w:sz="0" w:space="0" w:color="auto"/>
        <w:bottom w:val="none" w:sz="0" w:space="0" w:color="auto"/>
        <w:right w:val="none" w:sz="0" w:space="0" w:color="auto"/>
      </w:divBdr>
    </w:div>
    <w:div w:id="1500542964">
      <w:bodyDiv w:val="1"/>
      <w:marLeft w:val="0"/>
      <w:marRight w:val="0"/>
      <w:marTop w:val="0"/>
      <w:marBottom w:val="0"/>
      <w:divBdr>
        <w:top w:val="none" w:sz="0" w:space="0" w:color="auto"/>
        <w:left w:val="none" w:sz="0" w:space="0" w:color="auto"/>
        <w:bottom w:val="none" w:sz="0" w:space="0" w:color="auto"/>
        <w:right w:val="none" w:sz="0" w:space="0" w:color="auto"/>
      </w:divBdr>
    </w:div>
    <w:div w:id="1505436619">
      <w:bodyDiv w:val="1"/>
      <w:marLeft w:val="0"/>
      <w:marRight w:val="0"/>
      <w:marTop w:val="0"/>
      <w:marBottom w:val="0"/>
      <w:divBdr>
        <w:top w:val="none" w:sz="0" w:space="0" w:color="auto"/>
        <w:left w:val="none" w:sz="0" w:space="0" w:color="auto"/>
        <w:bottom w:val="none" w:sz="0" w:space="0" w:color="auto"/>
        <w:right w:val="none" w:sz="0" w:space="0" w:color="auto"/>
      </w:divBdr>
    </w:div>
    <w:div w:id="1506357635">
      <w:bodyDiv w:val="1"/>
      <w:marLeft w:val="0"/>
      <w:marRight w:val="0"/>
      <w:marTop w:val="0"/>
      <w:marBottom w:val="0"/>
      <w:divBdr>
        <w:top w:val="none" w:sz="0" w:space="0" w:color="auto"/>
        <w:left w:val="none" w:sz="0" w:space="0" w:color="auto"/>
        <w:bottom w:val="none" w:sz="0" w:space="0" w:color="auto"/>
        <w:right w:val="none" w:sz="0" w:space="0" w:color="auto"/>
      </w:divBdr>
    </w:div>
    <w:div w:id="1515218580">
      <w:bodyDiv w:val="1"/>
      <w:marLeft w:val="0"/>
      <w:marRight w:val="0"/>
      <w:marTop w:val="0"/>
      <w:marBottom w:val="0"/>
      <w:divBdr>
        <w:top w:val="none" w:sz="0" w:space="0" w:color="auto"/>
        <w:left w:val="none" w:sz="0" w:space="0" w:color="auto"/>
        <w:bottom w:val="none" w:sz="0" w:space="0" w:color="auto"/>
        <w:right w:val="none" w:sz="0" w:space="0" w:color="auto"/>
      </w:divBdr>
    </w:div>
    <w:div w:id="1515412227">
      <w:bodyDiv w:val="1"/>
      <w:marLeft w:val="0"/>
      <w:marRight w:val="0"/>
      <w:marTop w:val="0"/>
      <w:marBottom w:val="0"/>
      <w:divBdr>
        <w:top w:val="none" w:sz="0" w:space="0" w:color="auto"/>
        <w:left w:val="none" w:sz="0" w:space="0" w:color="auto"/>
        <w:bottom w:val="none" w:sz="0" w:space="0" w:color="auto"/>
        <w:right w:val="none" w:sz="0" w:space="0" w:color="auto"/>
      </w:divBdr>
    </w:div>
    <w:div w:id="1530870516">
      <w:bodyDiv w:val="1"/>
      <w:marLeft w:val="0"/>
      <w:marRight w:val="0"/>
      <w:marTop w:val="0"/>
      <w:marBottom w:val="0"/>
      <w:divBdr>
        <w:top w:val="none" w:sz="0" w:space="0" w:color="auto"/>
        <w:left w:val="none" w:sz="0" w:space="0" w:color="auto"/>
        <w:bottom w:val="none" w:sz="0" w:space="0" w:color="auto"/>
        <w:right w:val="none" w:sz="0" w:space="0" w:color="auto"/>
      </w:divBdr>
    </w:div>
    <w:div w:id="1532261234">
      <w:bodyDiv w:val="1"/>
      <w:marLeft w:val="0"/>
      <w:marRight w:val="0"/>
      <w:marTop w:val="0"/>
      <w:marBottom w:val="0"/>
      <w:divBdr>
        <w:top w:val="none" w:sz="0" w:space="0" w:color="auto"/>
        <w:left w:val="none" w:sz="0" w:space="0" w:color="auto"/>
        <w:bottom w:val="none" w:sz="0" w:space="0" w:color="auto"/>
        <w:right w:val="none" w:sz="0" w:space="0" w:color="auto"/>
      </w:divBdr>
    </w:div>
    <w:div w:id="1534880145">
      <w:bodyDiv w:val="1"/>
      <w:marLeft w:val="0"/>
      <w:marRight w:val="0"/>
      <w:marTop w:val="0"/>
      <w:marBottom w:val="0"/>
      <w:divBdr>
        <w:top w:val="none" w:sz="0" w:space="0" w:color="auto"/>
        <w:left w:val="none" w:sz="0" w:space="0" w:color="auto"/>
        <w:bottom w:val="none" w:sz="0" w:space="0" w:color="auto"/>
        <w:right w:val="none" w:sz="0" w:space="0" w:color="auto"/>
      </w:divBdr>
    </w:div>
    <w:div w:id="1541549877">
      <w:bodyDiv w:val="1"/>
      <w:marLeft w:val="0"/>
      <w:marRight w:val="0"/>
      <w:marTop w:val="0"/>
      <w:marBottom w:val="0"/>
      <w:divBdr>
        <w:top w:val="none" w:sz="0" w:space="0" w:color="auto"/>
        <w:left w:val="none" w:sz="0" w:space="0" w:color="auto"/>
        <w:bottom w:val="none" w:sz="0" w:space="0" w:color="auto"/>
        <w:right w:val="none" w:sz="0" w:space="0" w:color="auto"/>
      </w:divBdr>
    </w:div>
    <w:div w:id="1543128621">
      <w:bodyDiv w:val="1"/>
      <w:marLeft w:val="0"/>
      <w:marRight w:val="0"/>
      <w:marTop w:val="0"/>
      <w:marBottom w:val="0"/>
      <w:divBdr>
        <w:top w:val="none" w:sz="0" w:space="0" w:color="auto"/>
        <w:left w:val="none" w:sz="0" w:space="0" w:color="auto"/>
        <w:bottom w:val="none" w:sz="0" w:space="0" w:color="auto"/>
        <w:right w:val="none" w:sz="0" w:space="0" w:color="auto"/>
      </w:divBdr>
    </w:div>
    <w:div w:id="1554537075">
      <w:bodyDiv w:val="1"/>
      <w:marLeft w:val="0"/>
      <w:marRight w:val="0"/>
      <w:marTop w:val="0"/>
      <w:marBottom w:val="0"/>
      <w:divBdr>
        <w:top w:val="none" w:sz="0" w:space="0" w:color="auto"/>
        <w:left w:val="none" w:sz="0" w:space="0" w:color="auto"/>
        <w:bottom w:val="none" w:sz="0" w:space="0" w:color="auto"/>
        <w:right w:val="none" w:sz="0" w:space="0" w:color="auto"/>
      </w:divBdr>
    </w:div>
    <w:div w:id="1566843493">
      <w:bodyDiv w:val="1"/>
      <w:marLeft w:val="0"/>
      <w:marRight w:val="0"/>
      <w:marTop w:val="0"/>
      <w:marBottom w:val="0"/>
      <w:divBdr>
        <w:top w:val="none" w:sz="0" w:space="0" w:color="auto"/>
        <w:left w:val="none" w:sz="0" w:space="0" w:color="auto"/>
        <w:bottom w:val="none" w:sz="0" w:space="0" w:color="auto"/>
        <w:right w:val="none" w:sz="0" w:space="0" w:color="auto"/>
      </w:divBdr>
    </w:div>
    <w:div w:id="1569147898">
      <w:bodyDiv w:val="1"/>
      <w:marLeft w:val="0"/>
      <w:marRight w:val="0"/>
      <w:marTop w:val="0"/>
      <w:marBottom w:val="0"/>
      <w:divBdr>
        <w:top w:val="none" w:sz="0" w:space="0" w:color="auto"/>
        <w:left w:val="none" w:sz="0" w:space="0" w:color="auto"/>
        <w:bottom w:val="none" w:sz="0" w:space="0" w:color="auto"/>
        <w:right w:val="none" w:sz="0" w:space="0" w:color="auto"/>
      </w:divBdr>
    </w:div>
    <w:div w:id="1570767442">
      <w:bodyDiv w:val="1"/>
      <w:marLeft w:val="0"/>
      <w:marRight w:val="0"/>
      <w:marTop w:val="0"/>
      <w:marBottom w:val="0"/>
      <w:divBdr>
        <w:top w:val="none" w:sz="0" w:space="0" w:color="auto"/>
        <w:left w:val="none" w:sz="0" w:space="0" w:color="auto"/>
        <w:bottom w:val="none" w:sz="0" w:space="0" w:color="auto"/>
        <w:right w:val="none" w:sz="0" w:space="0" w:color="auto"/>
      </w:divBdr>
    </w:div>
    <w:div w:id="1590776459">
      <w:bodyDiv w:val="1"/>
      <w:marLeft w:val="0"/>
      <w:marRight w:val="0"/>
      <w:marTop w:val="0"/>
      <w:marBottom w:val="0"/>
      <w:divBdr>
        <w:top w:val="none" w:sz="0" w:space="0" w:color="auto"/>
        <w:left w:val="none" w:sz="0" w:space="0" w:color="auto"/>
        <w:bottom w:val="none" w:sz="0" w:space="0" w:color="auto"/>
        <w:right w:val="none" w:sz="0" w:space="0" w:color="auto"/>
      </w:divBdr>
    </w:div>
    <w:div w:id="1607031529">
      <w:bodyDiv w:val="1"/>
      <w:marLeft w:val="0"/>
      <w:marRight w:val="0"/>
      <w:marTop w:val="0"/>
      <w:marBottom w:val="0"/>
      <w:divBdr>
        <w:top w:val="none" w:sz="0" w:space="0" w:color="auto"/>
        <w:left w:val="none" w:sz="0" w:space="0" w:color="auto"/>
        <w:bottom w:val="none" w:sz="0" w:space="0" w:color="auto"/>
        <w:right w:val="none" w:sz="0" w:space="0" w:color="auto"/>
      </w:divBdr>
      <w:divsChild>
        <w:div w:id="1800342131">
          <w:marLeft w:val="0"/>
          <w:marRight w:val="0"/>
          <w:marTop w:val="0"/>
          <w:marBottom w:val="0"/>
          <w:divBdr>
            <w:top w:val="none" w:sz="0" w:space="0" w:color="auto"/>
            <w:left w:val="none" w:sz="0" w:space="0" w:color="auto"/>
            <w:bottom w:val="none" w:sz="0" w:space="0" w:color="auto"/>
            <w:right w:val="none" w:sz="0" w:space="0" w:color="auto"/>
          </w:divBdr>
          <w:divsChild>
            <w:div w:id="1042444536">
              <w:marLeft w:val="0"/>
              <w:marRight w:val="0"/>
              <w:marTop w:val="0"/>
              <w:marBottom w:val="0"/>
              <w:divBdr>
                <w:top w:val="none" w:sz="0" w:space="0" w:color="auto"/>
                <w:left w:val="none" w:sz="0" w:space="0" w:color="auto"/>
                <w:bottom w:val="none" w:sz="0" w:space="0" w:color="auto"/>
                <w:right w:val="none" w:sz="0" w:space="0" w:color="auto"/>
              </w:divBdr>
            </w:div>
            <w:div w:id="1833763409">
              <w:marLeft w:val="0"/>
              <w:marRight w:val="0"/>
              <w:marTop w:val="0"/>
              <w:marBottom w:val="0"/>
              <w:divBdr>
                <w:top w:val="none" w:sz="0" w:space="0" w:color="auto"/>
                <w:left w:val="none" w:sz="0" w:space="0" w:color="auto"/>
                <w:bottom w:val="none" w:sz="0" w:space="0" w:color="auto"/>
                <w:right w:val="none" w:sz="0" w:space="0" w:color="auto"/>
              </w:divBdr>
              <w:divsChild>
                <w:div w:id="884683559">
                  <w:marLeft w:val="0"/>
                  <w:marRight w:val="0"/>
                  <w:marTop w:val="0"/>
                  <w:marBottom w:val="0"/>
                  <w:divBdr>
                    <w:top w:val="none" w:sz="0" w:space="0" w:color="auto"/>
                    <w:left w:val="none" w:sz="0" w:space="0" w:color="auto"/>
                    <w:bottom w:val="none" w:sz="0" w:space="0" w:color="auto"/>
                    <w:right w:val="none" w:sz="0" w:space="0" w:color="auto"/>
                  </w:divBdr>
                  <w:divsChild>
                    <w:div w:id="198103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3828483">
      <w:bodyDiv w:val="1"/>
      <w:marLeft w:val="0"/>
      <w:marRight w:val="0"/>
      <w:marTop w:val="0"/>
      <w:marBottom w:val="0"/>
      <w:divBdr>
        <w:top w:val="none" w:sz="0" w:space="0" w:color="auto"/>
        <w:left w:val="none" w:sz="0" w:space="0" w:color="auto"/>
        <w:bottom w:val="none" w:sz="0" w:space="0" w:color="auto"/>
        <w:right w:val="none" w:sz="0" w:space="0" w:color="auto"/>
      </w:divBdr>
    </w:div>
    <w:div w:id="1617827788">
      <w:bodyDiv w:val="1"/>
      <w:marLeft w:val="0"/>
      <w:marRight w:val="0"/>
      <w:marTop w:val="0"/>
      <w:marBottom w:val="0"/>
      <w:divBdr>
        <w:top w:val="none" w:sz="0" w:space="0" w:color="auto"/>
        <w:left w:val="none" w:sz="0" w:space="0" w:color="auto"/>
        <w:bottom w:val="none" w:sz="0" w:space="0" w:color="auto"/>
        <w:right w:val="none" w:sz="0" w:space="0" w:color="auto"/>
      </w:divBdr>
    </w:div>
    <w:div w:id="1618488573">
      <w:bodyDiv w:val="1"/>
      <w:marLeft w:val="0"/>
      <w:marRight w:val="0"/>
      <w:marTop w:val="0"/>
      <w:marBottom w:val="0"/>
      <w:divBdr>
        <w:top w:val="none" w:sz="0" w:space="0" w:color="auto"/>
        <w:left w:val="none" w:sz="0" w:space="0" w:color="auto"/>
        <w:bottom w:val="none" w:sz="0" w:space="0" w:color="auto"/>
        <w:right w:val="none" w:sz="0" w:space="0" w:color="auto"/>
      </w:divBdr>
    </w:div>
    <w:div w:id="1628319111">
      <w:bodyDiv w:val="1"/>
      <w:marLeft w:val="0"/>
      <w:marRight w:val="0"/>
      <w:marTop w:val="0"/>
      <w:marBottom w:val="0"/>
      <w:divBdr>
        <w:top w:val="none" w:sz="0" w:space="0" w:color="auto"/>
        <w:left w:val="none" w:sz="0" w:space="0" w:color="auto"/>
        <w:bottom w:val="none" w:sz="0" w:space="0" w:color="auto"/>
        <w:right w:val="none" w:sz="0" w:space="0" w:color="auto"/>
      </w:divBdr>
    </w:div>
    <w:div w:id="1632973715">
      <w:bodyDiv w:val="1"/>
      <w:marLeft w:val="0"/>
      <w:marRight w:val="0"/>
      <w:marTop w:val="0"/>
      <w:marBottom w:val="0"/>
      <w:divBdr>
        <w:top w:val="none" w:sz="0" w:space="0" w:color="auto"/>
        <w:left w:val="none" w:sz="0" w:space="0" w:color="auto"/>
        <w:bottom w:val="none" w:sz="0" w:space="0" w:color="auto"/>
        <w:right w:val="none" w:sz="0" w:space="0" w:color="auto"/>
      </w:divBdr>
    </w:div>
    <w:div w:id="1633511697">
      <w:bodyDiv w:val="1"/>
      <w:marLeft w:val="0"/>
      <w:marRight w:val="0"/>
      <w:marTop w:val="0"/>
      <w:marBottom w:val="0"/>
      <w:divBdr>
        <w:top w:val="none" w:sz="0" w:space="0" w:color="auto"/>
        <w:left w:val="none" w:sz="0" w:space="0" w:color="auto"/>
        <w:bottom w:val="none" w:sz="0" w:space="0" w:color="auto"/>
        <w:right w:val="none" w:sz="0" w:space="0" w:color="auto"/>
      </w:divBdr>
    </w:div>
    <w:div w:id="1641613673">
      <w:bodyDiv w:val="1"/>
      <w:marLeft w:val="0"/>
      <w:marRight w:val="0"/>
      <w:marTop w:val="0"/>
      <w:marBottom w:val="0"/>
      <w:divBdr>
        <w:top w:val="none" w:sz="0" w:space="0" w:color="auto"/>
        <w:left w:val="none" w:sz="0" w:space="0" w:color="auto"/>
        <w:bottom w:val="none" w:sz="0" w:space="0" w:color="auto"/>
        <w:right w:val="none" w:sz="0" w:space="0" w:color="auto"/>
      </w:divBdr>
    </w:div>
    <w:div w:id="1642073760">
      <w:bodyDiv w:val="1"/>
      <w:marLeft w:val="0"/>
      <w:marRight w:val="0"/>
      <w:marTop w:val="0"/>
      <w:marBottom w:val="0"/>
      <w:divBdr>
        <w:top w:val="none" w:sz="0" w:space="0" w:color="auto"/>
        <w:left w:val="none" w:sz="0" w:space="0" w:color="auto"/>
        <w:bottom w:val="none" w:sz="0" w:space="0" w:color="auto"/>
        <w:right w:val="none" w:sz="0" w:space="0" w:color="auto"/>
      </w:divBdr>
    </w:div>
    <w:div w:id="1647197073">
      <w:bodyDiv w:val="1"/>
      <w:marLeft w:val="0"/>
      <w:marRight w:val="0"/>
      <w:marTop w:val="0"/>
      <w:marBottom w:val="0"/>
      <w:divBdr>
        <w:top w:val="none" w:sz="0" w:space="0" w:color="auto"/>
        <w:left w:val="none" w:sz="0" w:space="0" w:color="auto"/>
        <w:bottom w:val="none" w:sz="0" w:space="0" w:color="auto"/>
        <w:right w:val="none" w:sz="0" w:space="0" w:color="auto"/>
      </w:divBdr>
    </w:div>
    <w:div w:id="1648897767">
      <w:bodyDiv w:val="1"/>
      <w:marLeft w:val="0"/>
      <w:marRight w:val="0"/>
      <w:marTop w:val="0"/>
      <w:marBottom w:val="0"/>
      <w:divBdr>
        <w:top w:val="none" w:sz="0" w:space="0" w:color="auto"/>
        <w:left w:val="none" w:sz="0" w:space="0" w:color="auto"/>
        <w:bottom w:val="none" w:sz="0" w:space="0" w:color="auto"/>
        <w:right w:val="none" w:sz="0" w:space="0" w:color="auto"/>
      </w:divBdr>
      <w:divsChild>
        <w:div w:id="1255556133">
          <w:marLeft w:val="0"/>
          <w:marRight w:val="0"/>
          <w:marTop w:val="0"/>
          <w:marBottom w:val="0"/>
          <w:divBdr>
            <w:top w:val="none" w:sz="0" w:space="0" w:color="auto"/>
            <w:left w:val="none" w:sz="0" w:space="0" w:color="auto"/>
            <w:bottom w:val="none" w:sz="0" w:space="0" w:color="auto"/>
            <w:right w:val="none" w:sz="0" w:space="0" w:color="auto"/>
          </w:divBdr>
          <w:divsChild>
            <w:div w:id="1556352036">
              <w:marLeft w:val="0"/>
              <w:marRight w:val="0"/>
              <w:marTop w:val="0"/>
              <w:marBottom w:val="0"/>
              <w:divBdr>
                <w:top w:val="none" w:sz="0" w:space="0" w:color="auto"/>
                <w:left w:val="none" w:sz="0" w:space="0" w:color="auto"/>
                <w:bottom w:val="none" w:sz="0" w:space="0" w:color="auto"/>
                <w:right w:val="none" w:sz="0" w:space="0" w:color="auto"/>
              </w:divBdr>
            </w:div>
            <w:div w:id="2089379392">
              <w:marLeft w:val="0"/>
              <w:marRight w:val="0"/>
              <w:marTop w:val="0"/>
              <w:marBottom w:val="0"/>
              <w:divBdr>
                <w:top w:val="none" w:sz="0" w:space="0" w:color="auto"/>
                <w:left w:val="none" w:sz="0" w:space="0" w:color="auto"/>
                <w:bottom w:val="none" w:sz="0" w:space="0" w:color="auto"/>
                <w:right w:val="none" w:sz="0" w:space="0" w:color="auto"/>
              </w:divBdr>
              <w:divsChild>
                <w:div w:id="1946033387">
                  <w:marLeft w:val="0"/>
                  <w:marRight w:val="0"/>
                  <w:marTop w:val="0"/>
                  <w:marBottom w:val="0"/>
                  <w:divBdr>
                    <w:top w:val="none" w:sz="0" w:space="0" w:color="auto"/>
                    <w:left w:val="none" w:sz="0" w:space="0" w:color="auto"/>
                    <w:bottom w:val="none" w:sz="0" w:space="0" w:color="auto"/>
                    <w:right w:val="none" w:sz="0" w:space="0" w:color="auto"/>
                  </w:divBdr>
                  <w:divsChild>
                    <w:div w:id="110553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3172477">
      <w:bodyDiv w:val="1"/>
      <w:marLeft w:val="0"/>
      <w:marRight w:val="0"/>
      <w:marTop w:val="0"/>
      <w:marBottom w:val="0"/>
      <w:divBdr>
        <w:top w:val="none" w:sz="0" w:space="0" w:color="auto"/>
        <w:left w:val="none" w:sz="0" w:space="0" w:color="auto"/>
        <w:bottom w:val="none" w:sz="0" w:space="0" w:color="auto"/>
        <w:right w:val="none" w:sz="0" w:space="0" w:color="auto"/>
      </w:divBdr>
    </w:div>
    <w:div w:id="1656302353">
      <w:bodyDiv w:val="1"/>
      <w:marLeft w:val="0"/>
      <w:marRight w:val="0"/>
      <w:marTop w:val="0"/>
      <w:marBottom w:val="0"/>
      <w:divBdr>
        <w:top w:val="none" w:sz="0" w:space="0" w:color="auto"/>
        <w:left w:val="none" w:sz="0" w:space="0" w:color="auto"/>
        <w:bottom w:val="none" w:sz="0" w:space="0" w:color="auto"/>
        <w:right w:val="none" w:sz="0" w:space="0" w:color="auto"/>
      </w:divBdr>
    </w:div>
    <w:div w:id="1660306828">
      <w:bodyDiv w:val="1"/>
      <w:marLeft w:val="0"/>
      <w:marRight w:val="0"/>
      <w:marTop w:val="0"/>
      <w:marBottom w:val="0"/>
      <w:divBdr>
        <w:top w:val="none" w:sz="0" w:space="0" w:color="auto"/>
        <w:left w:val="none" w:sz="0" w:space="0" w:color="auto"/>
        <w:bottom w:val="none" w:sz="0" w:space="0" w:color="auto"/>
        <w:right w:val="none" w:sz="0" w:space="0" w:color="auto"/>
      </w:divBdr>
    </w:div>
    <w:div w:id="1660503106">
      <w:bodyDiv w:val="1"/>
      <w:marLeft w:val="0"/>
      <w:marRight w:val="0"/>
      <w:marTop w:val="0"/>
      <w:marBottom w:val="0"/>
      <w:divBdr>
        <w:top w:val="none" w:sz="0" w:space="0" w:color="auto"/>
        <w:left w:val="none" w:sz="0" w:space="0" w:color="auto"/>
        <w:bottom w:val="none" w:sz="0" w:space="0" w:color="auto"/>
        <w:right w:val="none" w:sz="0" w:space="0" w:color="auto"/>
      </w:divBdr>
    </w:div>
    <w:div w:id="1667710354">
      <w:bodyDiv w:val="1"/>
      <w:marLeft w:val="0"/>
      <w:marRight w:val="0"/>
      <w:marTop w:val="0"/>
      <w:marBottom w:val="0"/>
      <w:divBdr>
        <w:top w:val="none" w:sz="0" w:space="0" w:color="auto"/>
        <w:left w:val="none" w:sz="0" w:space="0" w:color="auto"/>
        <w:bottom w:val="none" w:sz="0" w:space="0" w:color="auto"/>
        <w:right w:val="none" w:sz="0" w:space="0" w:color="auto"/>
      </w:divBdr>
    </w:div>
    <w:div w:id="1673072254">
      <w:bodyDiv w:val="1"/>
      <w:marLeft w:val="0"/>
      <w:marRight w:val="0"/>
      <w:marTop w:val="0"/>
      <w:marBottom w:val="0"/>
      <w:divBdr>
        <w:top w:val="none" w:sz="0" w:space="0" w:color="auto"/>
        <w:left w:val="none" w:sz="0" w:space="0" w:color="auto"/>
        <w:bottom w:val="none" w:sz="0" w:space="0" w:color="auto"/>
        <w:right w:val="none" w:sz="0" w:space="0" w:color="auto"/>
      </w:divBdr>
    </w:div>
    <w:div w:id="1673145240">
      <w:bodyDiv w:val="1"/>
      <w:marLeft w:val="0"/>
      <w:marRight w:val="0"/>
      <w:marTop w:val="0"/>
      <w:marBottom w:val="0"/>
      <w:divBdr>
        <w:top w:val="none" w:sz="0" w:space="0" w:color="auto"/>
        <w:left w:val="none" w:sz="0" w:space="0" w:color="auto"/>
        <w:bottom w:val="none" w:sz="0" w:space="0" w:color="auto"/>
        <w:right w:val="none" w:sz="0" w:space="0" w:color="auto"/>
      </w:divBdr>
    </w:div>
    <w:div w:id="1678464790">
      <w:bodyDiv w:val="1"/>
      <w:marLeft w:val="0"/>
      <w:marRight w:val="0"/>
      <w:marTop w:val="0"/>
      <w:marBottom w:val="0"/>
      <w:divBdr>
        <w:top w:val="none" w:sz="0" w:space="0" w:color="auto"/>
        <w:left w:val="none" w:sz="0" w:space="0" w:color="auto"/>
        <w:bottom w:val="none" w:sz="0" w:space="0" w:color="auto"/>
        <w:right w:val="none" w:sz="0" w:space="0" w:color="auto"/>
      </w:divBdr>
    </w:div>
    <w:div w:id="1692802699">
      <w:bodyDiv w:val="1"/>
      <w:marLeft w:val="0"/>
      <w:marRight w:val="0"/>
      <w:marTop w:val="0"/>
      <w:marBottom w:val="0"/>
      <w:divBdr>
        <w:top w:val="none" w:sz="0" w:space="0" w:color="auto"/>
        <w:left w:val="none" w:sz="0" w:space="0" w:color="auto"/>
        <w:bottom w:val="none" w:sz="0" w:space="0" w:color="auto"/>
        <w:right w:val="none" w:sz="0" w:space="0" w:color="auto"/>
      </w:divBdr>
    </w:div>
    <w:div w:id="1693653037">
      <w:bodyDiv w:val="1"/>
      <w:marLeft w:val="0"/>
      <w:marRight w:val="0"/>
      <w:marTop w:val="0"/>
      <w:marBottom w:val="0"/>
      <w:divBdr>
        <w:top w:val="none" w:sz="0" w:space="0" w:color="auto"/>
        <w:left w:val="none" w:sz="0" w:space="0" w:color="auto"/>
        <w:bottom w:val="none" w:sz="0" w:space="0" w:color="auto"/>
        <w:right w:val="none" w:sz="0" w:space="0" w:color="auto"/>
      </w:divBdr>
    </w:div>
    <w:div w:id="1695880444">
      <w:bodyDiv w:val="1"/>
      <w:marLeft w:val="0"/>
      <w:marRight w:val="0"/>
      <w:marTop w:val="0"/>
      <w:marBottom w:val="0"/>
      <w:divBdr>
        <w:top w:val="none" w:sz="0" w:space="0" w:color="auto"/>
        <w:left w:val="none" w:sz="0" w:space="0" w:color="auto"/>
        <w:bottom w:val="none" w:sz="0" w:space="0" w:color="auto"/>
        <w:right w:val="none" w:sz="0" w:space="0" w:color="auto"/>
      </w:divBdr>
    </w:div>
    <w:div w:id="1696350290">
      <w:bodyDiv w:val="1"/>
      <w:marLeft w:val="0"/>
      <w:marRight w:val="0"/>
      <w:marTop w:val="0"/>
      <w:marBottom w:val="0"/>
      <w:divBdr>
        <w:top w:val="none" w:sz="0" w:space="0" w:color="auto"/>
        <w:left w:val="none" w:sz="0" w:space="0" w:color="auto"/>
        <w:bottom w:val="none" w:sz="0" w:space="0" w:color="auto"/>
        <w:right w:val="none" w:sz="0" w:space="0" w:color="auto"/>
      </w:divBdr>
    </w:div>
    <w:div w:id="1700201025">
      <w:bodyDiv w:val="1"/>
      <w:marLeft w:val="0"/>
      <w:marRight w:val="0"/>
      <w:marTop w:val="0"/>
      <w:marBottom w:val="0"/>
      <w:divBdr>
        <w:top w:val="none" w:sz="0" w:space="0" w:color="auto"/>
        <w:left w:val="none" w:sz="0" w:space="0" w:color="auto"/>
        <w:bottom w:val="none" w:sz="0" w:space="0" w:color="auto"/>
        <w:right w:val="none" w:sz="0" w:space="0" w:color="auto"/>
      </w:divBdr>
    </w:div>
    <w:div w:id="1724869900">
      <w:bodyDiv w:val="1"/>
      <w:marLeft w:val="0"/>
      <w:marRight w:val="0"/>
      <w:marTop w:val="0"/>
      <w:marBottom w:val="0"/>
      <w:divBdr>
        <w:top w:val="none" w:sz="0" w:space="0" w:color="auto"/>
        <w:left w:val="none" w:sz="0" w:space="0" w:color="auto"/>
        <w:bottom w:val="none" w:sz="0" w:space="0" w:color="auto"/>
        <w:right w:val="none" w:sz="0" w:space="0" w:color="auto"/>
      </w:divBdr>
    </w:div>
    <w:div w:id="1725442723">
      <w:bodyDiv w:val="1"/>
      <w:marLeft w:val="0"/>
      <w:marRight w:val="0"/>
      <w:marTop w:val="0"/>
      <w:marBottom w:val="0"/>
      <w:divBdr>
        <w:top w:val="none" w:sz="0" w:space="0" w:color="auto"/>
        <w:left w:val="none" w:sz="0" w:space="0" w:color="auto"/>
        <w:bottom w:val="none" w:sz="0" w:space="0" w:color="auto"/>
        <w:right w:val="none" w:sz="0" w:space="0" w:color="auto"/>
      </w:divBdr>
    </w:div>
    <w:div w:id="1742170902">
      <w:bodyDiv w:val="1"/>
      <w:marLeft w:val="0"/>
      <w:marRight w:val="0"/>
      <w:marTop w:val="0"/>
      <w:marBottom w:val="0"/>
      <w:divBdr>
        <w:top w:val="none" w:sz="0" w:space="0" w:color="auto"/>
        <w:left w:val="none" w:sz="0" w:space="0" w:color="auto"/>
        <w:bottom w:val="none" w:sz="0" w:space="0" w:color="auto"/>
        <w:right w:val="none" w:sz="0" w:space="0" w:color="auto"/>
      </w:divBdr>
    </w:div>
    <w:div w:id="1747612011">
      <w:bodyDiv w:val="1"/>
      <w:marLeft w:val="0"/>
      <w:marRight w:val="0"/>
      <w:marTop w:val="0"/>
      <w:marBottom w:val="0"/>
      <w:divBdr>
        <w:top w:val="none" w:sz="0" w:space="0" w:color="auto"/>
        <w:left w:val="none" w:sz="0" w:space="0" w:color="auto"/>
        <w:bottom w:val="none" w:sz="0" w:space="0" w:color="auto"/>
        <w:right w:val="none" w:sz="0" w:space="0" w:color="auto"/>
      </w:divBdr>
      <w:divsChild>
        <w:div w:id="1395424457">
          <w:marLeft w:val="0"/>
          <w:marRight w:val="0"/>
          <w:marTop w:val="0"/>
          <w:marBottom w:val="0"/>
          <w:divBdr>
            <w:top w:val="none" w:sz="0" w:space="0" w:color="auto"/>
            <w:left w:val="none" w:sz="0" w:space="0" w:color="auto"/>
            <w:bottom w:val="none" w:sz="0" w:space="0" w:color="auto"/>
            <w:right w:val="none" w:sz="0" w:space="0" w:color="auto"/>
          </w:divBdr>
          <w:divsChild>
            <w:div w:id="1797523038">
              <w:marLeft w:val="0"/>
              <w:marRight w:val="0"/>
              <w:marTop w:val="0"/>
              <w:marBottom w:val="0"/>
              <w:divBdr>
                <w:top w:val="none" w:sz="0" w:space="0" w:color="auto"/>
                <w:left w:val="none" w:sz="0" w:space="0" w:color="auto"/>
                <w:bottom w:val="none" w:sz="0" w:space="0" w:color="auto"/>
                <w:right w:val="none" w:sz="0" w:space="0" w:color="auto"/>
              </w:divBdr>
              <w:divsChild>
                <w:div w:id="1611399994">
                  <w:marLeft w:val="0"/>
                  <w:marRight w:val="0"/>
                  <w:marTop w:val="0"/>
                  <w:marBottom w:val="0"/>
                  <w:divBdr>
                    <w:top w:val="none" w:sz="0" w:space="0" w:color="auto"/>
                    <w:left w:val="none" w:sz="0" w:space="0" w:color="auto"/>
                    <w:bottom w:val="none" w:sz="0" w:space="0" w:color="auto"/>
                    <w:right w:val="none" w:sz="0" w:space="0" w:color="auto"/>
                  </w:divBdr>
                </w:div>
                <w:div w:id="1062099220">
                  <w:marLeft w:val="0"/>
                  <w:marRight w:val="0"/>
                  <w:marTop w:val="0"/>
                  <w:marBottom w:val="0"/>
                  <w:divBdr>
                    <w:top w:val="none" w:sz="0" w:space="0" w:color="auto"/>
                    <w:left w:val="none" w:sz="0" w:space="0" w:color="auto"/>
                    <w:bottom w:val="none" w:sz="0" w:space="0" w:color="auto"/>
                    <w:right w:val="none" w:sz="0" w:space="0" w:color="auto"/>
                  </w:divBdr>
                  <w:divsChild>
                    <w:div w:id="324355919">
                      <w:marLeft w:val="0"/>
                      <w:marRight w:val="0"/>
                      <w:marTop w:val="0"/>
                      <w:marBottom w:val="0"/>
                      <w:divBdr>
                        <w:top w:val="none" w:sz="0" w:space="0" w:color="auto"/>
                        <w:left w:val="none" w:sz="0" w:space="0" w:color="auto"/>
                        <w:bottom w:val="none" w:sz="0" w:space="0" w:color="auto"/>
                        <w:right w:val="none" w:sz="0" w:space="0" w:color="auto"/>
                      </w:divBdr>
                      <w:divsChild>
                        <w:div w:id="1845438607">
                          <w:marLeft w:val="0"/>
                          <w:marRight w:val="0"/>
                          <w:marTop w:val="0"/>
                          <w:marBottom w:val="0"/>
                          <w:divBdr>
                            <w:top w:val="none" w:sz="0" w:space="0" w:color="auto"/>
                            <w:left w:val="none" w:sz="0" w:space="0" w:color="auto"/>
                            <w:bottom w:val="none" w:sz="0" w:space="0" w:color="auto"/>
                            <w:right w:val="none" w:sz="0" w:space="0" w:color="auto"/>
                          </w:divBdr>
                          <w:divsChild>
                            <w:div w:id="942612151">
                              <w:marLeft w:val="0"/>
                              <w:marRight w:val="0"/>
                              <w:marTop w:val="0"/>
                              <w:marBottom w:val="0"/>
                              <w:divBdr>
                                <w:top w:val="none" w:sz="0" w:space="0" w:color="auto"/>
                                <w:left w:val="none" w:sz="0" w:space="0" w:color="auto"/>
                                <w:bottom w:val="none" w:sz="0" w:space="0" w:color="auto"/>
                                <w:right w:val="none" w:sz="0" w:space="0" w:color="auto"/>
                              </w:divBdr>
                              <w:divsChild>
                                <w:div w:id="1504784443">
                                  <w:marLeft w:val="0"/>
                                  <w:marRight w:val="0"/>
                                  <w:marTop w:val="0"/>
                                  <w:marBottom w:val="0"/>
                                  <w:divBdr>
                                    <w:top w:val="none" w:sz="0" w:space="0" w:color="auto"/>
                                    <w:left w:val="none" w:sz="0" w:space="0" w:color="auto"/>
                                    <w:bottom w:val="none" w:sz="0" w:space="0" w:color="auto"/>
                                    <w:right w:val="none" w:sz="0" w:space="0" w:color="auto"/>
                                  </w:divBdr>
                                  <w:divsChild>
                                    <w:div w:id="1344281141">
                                      <w:marLeft w:val="0"/>
                                      <w:marRight w:val="0"/>
                                      <w:marTop w:val="0"/>
                                      <w:marBottom w:val="0"/>
                                      <w:divBdr>
                                        <w:top w:val="none" w:sz="0" w:space="0" w:color="auto"/>
                                        <w:left w:val="none" w:sz="0" w:space="0" w:color="auto"/>
                                        <w:bottom w:val="none" w:sz="0" w:space="0" w:color="auto"/>
                                        <w:right w:val="none" w:sz="0" w:space="0" w:color="auto"/>
                                      </w:divBdr>
                                    </w:div>
                                    <w:div w:id="1363288514">
                                      <w:marLeft w:val="0"/>
                                      <w:marRight w:val="0"/>
                                      <w:marTop w:val="0"/>
                                      <w:marBottom w:val="0"/>
                                      <w:divBdr>
                                        <w:top w:val="none" w:sz="0" w:space="0" w:color="auto"/>
                                        <w:left w:val="none" w:sz="0" w:space="0" w:color="auto"/>
                                        <w:bottom w:val="none" w:sz="0" w:space="0" w:color="auto"/>
                                        <w:right w:val="none" w:sz="0" w:space="0" w:color="auto"/>
                                      </w:divBdr>
                                      <w:divsChild>
                                        <w:div w:id="808010602">
                                          <w:marLeft w:val="0"/>
                                          <w:marRight w:val="0"/>
                                          <w:marTop w:val="0"/>
                                          <w:marBottom w:val="0"/>
                                          <w:divBdr>
                                            <w:top w:val="none" w:sz="0" w:space="0" w:color="auto"/>
                                            <w:left w:val="none" w:sz="0" w:space="0" w:color="auto"/>
                                            <w:bottom w:val="none" w:sz="0" w:space="0" w:color="auto"/>
                                            <w:right w:val="none" w:sz="0" w:space="0" w:color="auto"/>
                                          </w:divBdr>
                                          <w:divsChild>
                                            <w:div w:id="165533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363448">
                                      <w:marLeft w:val="0"/>
                                      <w:marRight w:val="0"/>
                                      <w:marTop w:val="0"/>
                                      <w:marBottom w:val="0"/>
                                      <w:divBdr>
                                        <w:top w:val="none" w:sz="0" w:space="0" w:color="auto"/>
                                        <w:left w:val="none" w:sz="0" w:space="0" w:color="auto"/>
                                        <w:bottom w:val="none" w:sz="0" w:space="0" w:color="auto"/>
                                        <w:right w:val="none" w:sz="0" w:space="0" w:color="auto"/>
                                      </w:divBdr>
                                    </w:div>
                                  </w:divsChild>
                                </w:div>
                                <w:div w:id="202407085">
                                  <w:marLeft w:val="0"/>
                                  <w:marRight w:val="0"/>
                                  <w:marTop w:val="0"/>
                                  <w:marBottom w:val="0"/>
                                  <w:divBdr>
                                    <w:top w:val="none" w:sz="0" w:space="0" w:color="auto"/>
                                    <w:left w:val="none" w:sz="0" w:space="0" w:color="auto"/>
                                    <w:bottom w:val="none" w:sz="0" w:space="0" w:color="auto"/>
                                    <w:right w:val="none" w:sz="0" w:space="0" w:color="auto"/>
                                  </w:divBdr>
                                  <w:divsChild>
                                    <w:div w:id="1739864859">
                                      <w:marLeft w:val="0"/>
                                      <w:marRight w:val="0"/>
                                      <w:marTop w:val="0"/>
                                      <w:marBottom w:val="0"/>
                                      <w:divBdr>
                                        <w:top w:val="none" w:sz="0" w:space="0" w:color="auto"/>
                                        <w:left w:val="none" w:sz="0" w:space="0" w:color="auto"/>
                                        <w:bottom w:val="none" w:sz="0" w:space="0" w:color="auto"/>
                                        <w:right w:val="none" w:sz="0" w:space="0" w:color="auto"/>
                                      </w:divBdr>
                                    </w:div>
                                    <w:div w:id="1708022836">
                                      <w:marLeft w:val="0"/>
                                      <w:marRight w:val="0"/>
                                      <w:marTop w:val="0"/>
                                      <w:marBottom w:val="0"/>
                                      <w:divBdr>
                                        <w:top w:val="none" w:sz="0" w:space="0" w:color="auto"/>
                                        <w:left w:val="none" w:sz="0" w:space="0" w:color="auto"/>
                                        <w:bottom w:val="none" w:sz="0" w:space="0" w:color="auto"/>
                                        <w:right w:val="none" w:sz="0" w:space="0" w:color="auto"/>
                                      </w:divBdr>
                                      <w:divsChild>
                                        <w:div w:id="1353187904">
                                          <w:marLeft w:val="0"/>
                                          <w:marRight w:val="0"/>
                                          <w:marTop w:val="0"/>
                                          <w:marBottom w:val="0"/>
                                          <w:divBdr>
                                            <w:top w:val="none" w:sz="0" w:space="0" w:color="auto"/>
                                            <w:left w:val="none" w:sz="0" w:space="0" w:color="auto"/>
                                            <w:bottom w:val="none" w:sz="0" w:space="0" w:color="auto"/>
                                            <w:right w:val="none" w:sz="0" w:space="0" w:color="auto"/>
                                          </w:divBdr>
                                          <w:divsChild>
                                            <w:div w:id="28547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718519">
                                      <w:marLeft w:val="0"/>
                                      <w:marRight w:val="0"/>
                                      <w:marTop w:val="0"/>
                                      <w:marBottom w:val="0"/>
                                      <w:divBdr>
                                        <w:top w:val="none" w:sz="0" w:space="0" w:color="auto"/>
                                        <w:left w:val="none" w:sz="0" w:space="0" w:color="auto"/>
                                        <w:bottom w:val="none" w:sz="0" w:space="0" w:color="auto"/>
                                        <w:right w:val="none" w:sz="0" w:space="0" w:color="auto"/>
                                      </w:divBdr>
                                    </w:div>
                                  </w:divsChild>
                                </w:div>
                                <w:div w:id="2014524698">
                                  <w:marLeft w:val="0"/>
                                  <w:marRight w:val="0"/>
                                  <w:marTop w:val="0"/>
                                  <w:marBottom w:val="0"/>
                                  <w:divBdr>
                                    <w:top w:val="none" w:sz="0" w:space="0" w:color="auto"/>
                                    <w:left w:val="none" w:sz="0" w:space="0" w:color="auto"/>
                                    <w:bottom w:val="none" w:sz="0" w:space="0" w:color="auto"/>
                                    <w:right w:val="none" w:sz="0" w:space="0" w:color="auto"/>
                                  </w:divBdr>
                                  <w:divsChild>
                                    <w:div w:id="935752104">
                                      <w:marLeft w:val="0"/>
                                      <w:marRight w:val="0"/>
                                      <w:marTop w:val="0"/>
                                      <w:marBottom w:val="0"/>
                                      <w:divBdr>
                                        <w:top w:val="none" w:sz="0" w:space="0" w:color="auto"/>
                                        <w:left w:val="none" w:sz="0" w:space="0" w:color="auto"/>
                                        <w:bottom w:val="none" w:sz="0" w:space="0" w:color="auto"/>
                                        <w:right w:val="none" w:sz="0" w:space="0" w:color="auto"/>
                                      </w:divBdr>
                                    </w:div>
                                    <w:div w:id="178591904">
                                      <w:marLeft w:val="0"/>
                                      <w:marRight w:val="0"/>
                                      <w:marTop w:val="0"/>
                                      <w:marBottom w:val="0"/>
                                      <w:divBdr>
                                        <w:top w:val="none" w:sz="0" w:space="0" w:color="auto"/>
                                        <w:left w:val="none" w:sz="0" w:space="0" w:color="auto"/>
                                        <w:bottom w:val="none" w:sz="0" w:space="0" w:color="auto"/>
                                        <w:right w:val="none" w:sz="0" w:space="0" w:color="auto"/>
                                      </w:divBdr>
                                      <w:divsChild>
                                        <w:div w:id="1686831471">
                                          <w:marLeft w:val="0"/>
                                          <w:marRight w:val="0"/>
                                          <w:marTop w:val="0"/>
                                          <w:marBottom w:val="0"/>
                                          <w:divBdr>
                                            <w:top w:val="none" w:sz="0" w:space="0" w:color="auto"/>
                                            <w:left w:val="none" w:sz="0" w:space="0" w:color="auto"/>
                                            <w:bottom w:val="none" w:sz="0" w:space="0" w:color="auto"/>
                                            <w:right w:val="none" w:sz="0" w:space="0" w:color="auto"/>
                                          </w:divBdr>
                                          <w:divsChild>
                                            <w:div w:id="162171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069693">
                                      <w:marLeft w:val="0"/>
                                      <w:marRight w:val="0"/>
                                      <w:marTop w:val="0"/>
                                      <w:marBottom w:val="0"/>
                                      <w:divBdr>
                                        <w:top w:val="none" w:sz="0" w:space="0" w:color="auto"/>
                                        <w:left w:val="none" w:sz="0" w:space="0" w:color="auto"/>
                                        <w:bottom w:val="none" w:sz="0" w:space="0" w:color="auto"/>
                                        <w:right w:val="none" w:sz="0" w:space="0" w:color="auto"/>
                                      </w:divBdr>
                                    </w:div>
                                  </w:divsChild>
                                </w:div>
                                <w:div w:id="66151269">
                                  <w:marLeft w:val="0"/>
                                  <w:marRight w:val="0"/>
                                  <w:marTop w:val="0"/>
                                  <w:marBottom w:val="0"/>
                                  <w:divBdr>
                                    <w:top w:val="none" w:sz="0" w:space="0" w:color="auto"/>
                                    <w:left w:val="none" w:sz="0" w:space="0" w:color="auto"/>
                                    <w:bottom w:val="none" w:sz="0" w:space="0" w:color="auto"/>
                                    <w:right w:val="none" w:sz="0" w:space="0" w:color="auto"/>
                                  </w:divBdr>
                                  <w:divsChild>
                                    <w:div w:id="923756208">
                                      <w:marLeft w:val="0"/>
                                      <w:marRight w:val="0"/>
                                      <w:marTop w:val="0"/>
                                      <w:marBottom w:val="0"/>
                                      <w:divBdr>
                                        <w:top w:val="none" w:sz="0" w:space="0" w:color="auto"/>
                                        <w:left w:val="none" w:sz="0" w:space="0" w:color="auto"/>
                                        <w:bottom w:val="none" w:sz="0" w:space="0" w:color="auto"/>
                                        <w:right w:val="none" w:sz="0" w:space="0" w:color="auto"/>
                                      </w:divBdr>
                                    </w:div>
                                    <w:div w:id="903567963">
                                      <w:marLeft w:val="0"/>
                                      <w:marRight w:val="0"/>
                                      <w:marTop w:val="0"/>
                                      <w:marBottom w:val="0"/>
                                      <w:divBdr>
                                        <w:top w:val="none" w:sz="0" w:space="0" w:color="auto"/>
                                        <w:left w:val="none" w:sz="0" w:space="0" w:color="auto"/>
                                        <w:bottom w:val="none" w:sz="0" w:space="0" w:color="auto"/>
                                        <w:right w:val="none" w:sz="0" w:space="0" w:color="auto"/>
                                      </w:divBdr>
                                      <w:divsChild>
                                        <w:div w:id="2134712230">
                                          <w:marLeft w:val="0"/>
                                          <w:marRight w:val="0"/>
                                          <w:marTop w:val="0"/>
                                          <w:marBottom w:val="0"/>
                                          <w:divBdr>
                                            <w:top w:val="none" w:sz="0" w:space="0" w:color="auto"/>
                                            <w:left w:val="none" w:sz="0" w:space="0" w:color="auto"/>
                                            <w:bottom w:val="none" w:sz="0" w:space="0" w:color="auto"/>
                                            <w:right w:val="none" w:sz="0" w:space="0" w:color="auto"/>
                                          </w:divBdr>
                                          <w:divsChild>
                                            <w:div w:id="2788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253296">
                                      <w:marLeft w:val="0"/>
                                      <w:marRight w:val="0"/>
                                      <w:marTop w:val="0"/>
                                      <w:marBottom w:val="0"/>
                                      <w:divBdr>
                                        <w:top w:val="none" w:sz="0" w:space="0" w:color="auto"/>
                                        <w:left w:val="none" w:sz="0" w:space="0" w:color="auto"/>
                                        <w:bottom w:val="none" w:sz="0" w:space="0" w:color="auto"/>
                                        <w:right w:val="none" w:sz="0" w:space="0" w:color="auto"/>
                                      </w:divBdr>
                                    </w:div>
                                  </w:divsChild>
                                </w:div>
                                <w:div w:id="3020335">
                                  <w:marLeft w:val="0"/>
                                  <w:marRight w:val="0"/>
                                  <w:marTop w:val="0"/>
                                  <w:marBottom w:val="0"/>
                                  <w:divBdr>
                                    <w:top w:val="none" w:sz="0" w:space="0" w:color="auto"/>
                                    <w:left w:val="none" w:sz="0" w:space="0" w:color="auto"/>
                                    <w:bottom w:val="none" w:sz="0" w:space="0" w:color="auto"/>
                                    <w:right w:val="none" w:sz="0" w:space="0" w:color="auto"/>
                                  </w:divBdr>
                                  <w:divsChild>
                                    <w:div w:id="1078405392">
                                      <w:marLeft w:val="0"/>
                                      <w:marRight w:val="0"/>
                                      <w:marTop w:val="0"/>
                                      <w:marBottom w:val="0"/>
                                      <w:divBdr>
                                        <w:top w:val="none" w:sz="0" w:space="0" w:color="auto"/>
                                        <w:left w:val="none" w:sz="0" w:space="0" w:color="auto"/>
                                        <w:bottom w:val="none" w:sz="0" w:space="0" w:color="auto"/>
                                        <w:right w:val="none" w:sz="0" w:space="0" w:color="auto"/>
                                      </w:divBdr>
                                    </w:div>
                                    <w:div w:id="2122646610">
                                      <w:marLeft w:val="0"/>
                                      <w:marRight w:val="0"/>
                                      <w:marTop w:val="0"/>
                                      <w:marBottom w:val="0"/>
                                      <w:divBdr>
                                        <w:top w:val="none" w:sz="0" w:space="0" w:color="auto"/>
                                        <w:left w:val="none" w:sz="0" w:space="0" w:color="auto"/>
                                        <w:bottom w:val="none" w:sz="0" w:space="0" w:color="auto"/>
                                        <w:right w:val="none" w:sz="0" w:space="0" w:color="auto"/>
                                      </w:divBdr>
                                      <w:divsChild>
                                        <w:div w:id="1837501878">
                                          <w:marLeft w:val="0"/>
                                          <w:marRight w:val="0"/>
                                          <w:marTop w:val="0"/>
                                          <w:marBottom w:val="0"/>
                                          <w:divBdr>
                                            <w:top w:val="none" w:sz="0" w:space="0" w:color="auto"/>
                                            <w:left w:val="none" w:sz="0" w:space="0" w:color="auto"/>
                                            <w:bottom w:val="none" w:sz="0" w:space="0" w:color="auto"/>
                                            <w:right w:val="none" w:sz="0" w:space="0" w:color="auto"/>
                                          </w:divBdr>
                                          <w:divsChild>
                                            <w:div w:id="1451048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043932">
                                      <w:marLeft w:val="0"/>
                                      <w:marRight w:val="0"/>
                                      <w:marTop w:val="0"/>
                                      <w:marBottom w:val="0"/>
                                      <w:divBdr>
                                        <w:top w:val="none" w:sz="0" w:space="0" w:color="auto"/>
                                        <w:left w:val="none" w:sz="0" w:space="0" w:color="auto"/>
                                        <w:bottom w:val="none" w:sz="0" w:space="0" w:color="auto"/>
                                        <w:right w:val="none" w:sz="0" w:space="0" w:color="auto"/>
                                      </w:divBdr>
                                    </w:div>
                                  </w:divsChild>
                                </w:div>
                                <w:div w:id="155464324">
                                  <w:marLeft w:val="0"/>
                                  <w:marRight w:val="0"/>
                                  <w:marTop w:val="0"/>
                                  <w:marBottom w:val="0"/>
                                  <w:divBdr>
                                    <w:top w:val="none" w:sz="0" w:space="0" w:color="auto"/>
                                    <w:left w:val="none" w:sz="0" w:space="0" w:color="auto"/>
                                    <w:bottom w:val="none" w:sz="0" w:space="0" w:color="auto"/>
                                    <w:right w:val="none" w:sz="0" w:space="0" w:color="auto"/>
                                  </w:divBdr>
                                  <w:divsChild>
                                    <w:div w:id="243951774">
                                      <w:marLeft w:val="0"/>
                                      <w:marRight w:val="0"/>
                                      <w:marTop w:val="0"/>
                                      <w:marBottom w:val="0"/>
                                      <w:divBdr>
                                        <w:top w:val="none" w:sz="0" w:space="0" w:color="auto"/>
                                        <w:left w:val="none" w:sz="0" w:space="0" w:color="auto"/>
                                        <w:bottom w:val="none" w:sz="0" w:space="0" w:color="auto"/>
                                        <w:right w:val="none" w:sz="0" w:space="0" w:color="auto"/>
                                      </w:divBdr>
                                    </w:div>
                                    <w:div w:id="1570576760">
                                      <w:marLeft w:val="0"/>
                                      <w:marRight w:val="0"/>
                                      <w:marTop w:val="0"/>
                                      <w:marBottom w:val="0"/>
                                      <w:divBdr>
                                        <w:top w:val="none" w:sz="0" w:space="0" w:color="auto"/>
                                        <w:left w:val="none" w:sz="0" w:space="0" w:color="auto"/>
                                        <w:bottom w:val="none" w:sz="0" w:space="0" w:color="auto"/>
                                        <w:right w:val="none" w:sz="0" w:space="0" w:color="auto"/>
                                      </w:divBdr>
                                      <w:divsChild>
                                        <w:div w:id="1962607472">
                                          <w:marLeft w:val="0"/>
                                          <w:marRight w:val="0"/>
                                          <w:marTop w:val="0"/>
                                          <w:marBottom w:val="0"/>
                                          <w:divBdr>
                                            <w:top w:val="none" w:sz="0" w:space="0" w:color="auto"/>
                                            <w:left w:val="none" w:sz="0" w:space="0" w:color="auto"/>
                                            <w:bottom w:val="none" w:sz="0" w:space="0" w:color="auto"/>
                                            <w:right w:val="none" w:sz="0" w:space="0" w:color="auto"/>
                                          </w:divBdr>
                                          <w:divsChild>
                                            <w:div w:id="3368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535272">
                                      <w:marLeft w:val="0"/>
                                      <w:marRight w:val="0"/>
                                      <w:marTop w:val="0"/>
                                      <w:marBottom w:val="0"/>
                                      <w:divBdr>
                                        <w:top w:val="none" w:sz="0" w:space="0" w:color="auto"/>
                                        <w:left w:val="none" w:sz="0" w:space="0" w:color="auto"/>
                                        <w:bottom w:val="none" w:sz="0" w:space="0" w:color="auto"/>
                                        <w:right w:val="none" w:sz="0" w:space="0" w:color="auto"/>
                                      </w:divBdr>
                                    </w:div>
                                  </w:divsChild>
                                </w:div>
                                <w:div w:id="669455236">
                                  <w:marLeft w:val="0"/>
                                  <w:marRight w:val="0"/>
                                  <w:marTop w:val="0"/>
                                  <w:marBottom w:val="0"/>
                                  <w:divBdr>
                                    <w:top w:val="none" w:sz="0" w:space="0" w:color="auto"/>
                                    <w:left w:val="none" w:sz="0" w:space="0" w:color="auto"/>
                                    <w:bottom w:val="none" w:sz="0" w:space="0" w:color="auto"/>
                                    <w:right w:val="none" w:sz="0" w:space="0" w:color="auto"/>
                                  </w:divBdr>
                                  <w:divsChild>
                                    <w:div w:id="16323054">
                                      <w:marLeft w:val="0"/>
                                      <w:marRight w:val="0"/>
                                      <w:marTop w:val="0"/>
                                      <w:marBottom w:val="0"/>
                                      <w:divBdr>
                                        <w:top w:val="none" w:sz="0" w:space="0" w:color="auto"/>
                                        <w:left w:val="none" w:sz="0" w:space="0" w:color="auto"/>
                                        <w:bottom w:val="none" w:sz="0" w:space="0" w:color="auto"/>
                                        <w:right w:val="none" w:sz="0" w:space="0" w:color="auto"/>
                                      </w:divBdr>
                                    </w:div>
                                    <w:div w:id="211772247">
                                      <w:marLeft w:val="0"/>
                                      <w:marRight w:val="0"/>
                                      <w:marTop w:val="0"/>
                                      <w:marBottom w:val="0"/>
                                      <w:divBdr>
                                        <w:top w:val="none" w:sz="0" w:space="0" w:color="auto"/>
                                        <w:left w:val="none" w:sz="0" w:space="0" w:color="auto"/>
                                        <w:bottom w:val="none" w:sz="0" w:space="0" w:color="auto"/>
                                        <w:right w:val="none" w:sz="0" w:space="0" w:color="auto"/>
                                      </w:divBdr>
                                      <w:divsChild>
                                        <w:div w:id="102195033">
                                          <w:marLeft w:val="0"/>
                                          <w:marRight w:val="0"/>
                                          <w:marTop w:val="0"/>
                                          <w:marBottom w:val="0"/>
                                          <w:divBdr>
                                            <w:top w:val="none" w:sz="0" w:space="0" w:color="auto"/>
                                            <w:left w:val="none" w:sz="0" w:space="0" w:color="auto"/>
                                            <w:bottom w:val="none" w:sz="0" w:space="0" w:color="auto"/>
                                            <w:right w:val="none" w:sz="0" w:space="0" w:color="auto"/>
                                          </w:divBdr>
                                          <w:divsChild>
                                            <w:div w:id="17279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5399297">
      <w:bodyDiv w:val="1"/>
      <w:marLeft w:val="0"/>
      <w:marRight w:val="0"/>
      <w:marTop w:val="0"/>
      <w:marBottom w:val="0"/>
      <w:divBdr>
        <w:top w:val="none" w:sz="0" w:space="0" w:color="auto"/>
        <w:left w:val="none" w:sz="0" w:space="0" w:color="auto"/>
        <w:bottom w:val="none" w:sz="0" w:space="0" w:color="auto"/>
        <w:right w:val="none" w:sz="0" w:space="0" w:color="auto"/>
      </w:divBdr>
    </w:div>
    <w:div w:id="1756514039">
      <w:bodyDiv w:val="1"/>
      <w:marLeft w:val="0"/>
      <w:marRight w:val="0"/>
      <w:marTop w:val="0"/>
      <w:marBottom w:val="0"/>
      <w:divBdr>
        <w:top w:val="none" w:sz="0" w:space="0" w:color="auto"/>
        <w:left w:val="none" w:sz="0" w:space="0" w:color="auto"/>
        <w:bottom w:val="none" w:sz="0" w:space="0" w:color="auto"/>
        <w:right w:val="none" w:sz="0" w:space="0" w:color="auto"/>
      </w:divBdr>
    </w:div>
    <w:div w:id="1759405142">
      <w:bodyDiv w:val="1"/>
      <w:marLeft w:val="0"/>
      <w:marRight w:val="0"/>
      <w:marTop w:val="0"/>
      <w:marBottom w:val="0"/>
      <w:divBdr>
        <w:top w:val="none" w:sz="0" w:space="0" w:color="auto"/>
        <w:left w:val="none" w:sz="0" w:space="0" w:color="auto"/>
        <w:bottom w:val="none" w:sz="0" w:space="0" w:color="auto"/>
        <w:right w:val="none" w:sz="0" w:space="0" w:color="auto"/>
      </w:divBdr>
    </w:div>
    <w:div w:id="1761637512">
      <w:bodyDiv w:val="1"/>
      <w:marLeft w:val="0"/>
      <w:marRight w:val="0"/>
      <w:marTop w:val="0"/>
      <w:marBottom w:val="0"/>
      <w:divBdr>
        <w:top w:val="none" w:sz="0" w:space="0" w:color="auto"/>
        <w:left w:val="none" w:sz="0" w:space="0" w:color="auto"/>
        <w:bottom w:val="none" w:sz="0" w:space="0" w:color="auto"/>
        <w:right w:val="none" w:sz="0" w:space="0" w:color="auto"/>
      </w:divBdr>
    </w:div>
    <w:div w:id="1764570181">
      <w:bodyDiv w:val="1"/>
      <w:marLeft w:val="0"/>
      <w:marRight w:val="0"/>
      <w:marTop w:val="0"/>
      <w:marBottom w:val="0"/>
      <w:divBdr>
        <w:top w:val="none" w:sz="0" w:space="0" w:color="auto"/>
        <w:left w:val="none" w:sz="0" w:space="0" w:color="auto"/>
        <w:bottom w:val="none" w:sz="0" w:space="0" w:color="auto"/>
        <w:right w:val="none" w:sz="0" w:space="0" w:color="auto"/>
      </w:divBdr>
    </w:div>
    <w:div w:id="1766925981">
      <w:bodyDiv w:val="1"/>
      <w:marLeft w:val="0"/>
      <w:marRight w:val="0"/>
      <w:marTop w:val="0"/>
      <w:marBottom w:val="0"/>
      <w:divBdr>
        <w:top w:val="none" w:sz="0" w:space="0" w:color="auto"/>
        <w:left w:val="none" w:sz="0" w:space="0" w:color="auto"/>
        <w:bottom w:val="none" w:sz="0" w:space="0" w:color="auto"/>
        <w:right w:val="none" w:sz="0" w:space="0" w:color="auto"/>
      </w:divBdr>
    </w:div>
    <w:div w:id="1768303847">
      <w:bodyDiv w:val="1"/>
      <w:marLeft w:val="0"/>
      <w:marRight w:val="0"/>
      <w:marTop w:val="0"/>
      <w:marBottom w:val="0"/>
      <w:divBdr>
        <w:top w:val="none" w:sz="0" w:space="0" w:color="auto"/>
        <w:left w:val="none" w:sz="0" w:space="0" w:color="auto"/>
        <w:bottom w:val="none" w:sz="0" w:space="0" w:color="auto"/>
        <w:right w:val="none" w:sz="0" w:space="0" w:color="auto"/>
      </w:divBdr>
    </w:div>
    <w:div w:id="1775975354">
      <w:bodyDiv w:val="1"/>
      <w:marLeft w:val="0"/>
      <w:marRight w:val="0"/>
      <w:marTop w:val="0"/>
      <w:marBottom w:val="0"/>
      <w:divBdr>
        <w:top w:val="none" w:sz="0" w:space="0" w:color="auto"/>
        <w:left w:val="none" w:sz="0" w:space="0" w:color="auto"/>
        <w:bottom w:val="none" w:sz="0" w:space="0" w:color="auto"/>
        <w:right w:val="none" w:sz="0" w:space="0" w:color="auto"/>
      </w:divBdr>
    </w:div>
    <w:div w:id="1788429584">
      <w:bodyDiv w:val="1"/>
      <w:marLeft w:val="0"/>
      <w:marRight w:val="0"/>
      <w:marTop w:val="0"/>
      <w:marBottom w:val="0"/>
      <w:divBdr>
        <w:top w:val="none" w:sz="0" w:space="0" w:color="auto"/>
        <w:left w:val="none" w:sz="0" w:space="0" w:color="auto"/>
        <w:bottom w:val="none" w:sz="0" w:space="0" w:color="auto"/>
        <w:right w:val="none" w:sz="0" w:space="0" w:color="auto"/>
      </w:divBdr>
    </w:div>
    <w:div w:id="1789855818">
      <w:bodyDiv w:val="1"/>
      <w:marLeft w:val="0"/>
      <w:marRight w:val="0"/>
      <w:marTop w:val="0"/>
      <w:marBottom w:val="0"/>
      <w:divBdr>
        <w:top w:val="none" w:sz="0" w:space="0" w:color="auto"/>
        <w:left w:val="none" w:sz="0" w:space="0" w:color="auto"/>
        <w:bottom w:val="none" w:sz="0" w:space="0" w:color="auto"/>
        <w:right w:val="none" w:sz="0" w:space="0" w:color="auto"/>
      </w:divBdr>
    </w:div>
    <w:div w:id="1792356858">
      <w:bodyDiv w:val="1"/>
      <w:marLeft w:val="0"/>
      <w:marRight w:val="0"/>
      <w:marTop w:val="0"/>
      <w:marBottom w:val="0"/>
      <w:divBdr>
        <w:top w:val="none" w:sz="0" w:space="0" w:color="auto"/>
        <w:left w:val="none" w:sz="0" w:space="0" w:color="auto"/>
        <w:bottom w:val="none" w:sz="0" w:space="0" w:color="auto"/>
        <w:right w:val="none" w:sz="0" w:space="0" w:color="auto"/>
      </w:divBdr>
    </w:div>
    <w:div w:id="1793475679">
      <w:bodyDiv w:val="1"/>
      <w:marLeft w:val="0"/>
      <w:marRight w:val="0"/>
      <w:marTop w:val="0"/>
      <w:marBottom w:val="0"/>
      <w:divBdr>
        <w:top w:val="none" w:sz="0" w:space="0" w:color="auto"/>
        <w:left w:val="none" w:sz="0" w:space="0" w:color="auto"/>
        <w:bottom w:val="none" w:sz="0" w:space="0" w:color="auto"/>
        <w:right w:val="none" w:sz="0" w:space="0" w:color="auto"/>
      </w:divBdr>
    </w:div>
    <w:div w:id="1793590568">
      <w:bodyDiv w:val="1"/>
      <w:marLeft w:val="0"/>
      <w:marRight w:val="0"/>
      <w:marTop w:val="0"/>
      <w:marBottom w:val="0"/>
      <w:divBdr>
        <w:top w:val="none" w:sz="0" w:space="0" w:color="auto"/>
        <w:left w:val="none" w:sz="0" w:space="0" w:color="auto"/>
        <w:bottom w:val="none" w:sz="0" w:space="0" w:color="auto"/>
        <w:right w:val="none" w:sz="0" w:space="0" w:color="auto"/>
      </w:divBdr>
    </w:div>
    <w:div w:id="1802963756">
      <w:bodyDiv w:val="1"/>
      <w:marLeft w:val="0"/>
      <w:marRight w:val="0"/>
      <w:marTop w:val="0"/>
      <w:marBottom w:val="0"/>
      <w:divBdr>
        <w:top w:val="none" w:sz="0" w:space="0" w:color="auto"/>
        <w:left w:val="none" w:sz="0" w:space="0" w:color="auto"/>
        <w:bottom w:val="none" w:sz="0" w:space="0" w:color="auto"/>
        <w:right w:val="none" w:sz="0" w:space="0" w:color="auto"/>
      </w:divBdr>
    </w:div>
    <w:div w:id="1805611507">
      <w:bodyDiv w:val="1"/>
      <w:marLeft w:val="0"/>
      <w:marRight w:val="0"/>
      <w:marTop w:val="0"/>
      <w:marBottom w:val="0"/>
      <w:divBdr>
        <w:top w:val="none" w:sz="0" w:space="0" w:color="auto"/>
        <w:left w:val="none" w:sz="0" w:space="0" w:color="auto"/>
        <w:bottom w:val="none" w:sz="0" w:space="0" w:color="auto"/>
        <w:right w:val="none" w:sz="0" w:space="0" w:color="auto"/>
      </w:divBdr>
    </w:div>
    <w:div w:id="1807700807">
      <w:bodyDiv w:val="1"/>
      <w:marLeft w:val="0"/>
      <w:marRight w:val="0"/>
      <w:marTop w:val="0"/>
      <w:marBottom w:val="0"/>
      <w:divBdr>
        <w:top w:val="none" w:sz="0" w:space="0" w:color="auto"/>
        <w:left w:val="none" w:sz="0" w:space="0" w:color="auto"/>
        <w:bottom w:val="none" w:sz="0" w:space="0" w:color="auto"/>
        <w:right w:val="none" w:sz="0" w:space="0" w:color="auto"/>
      </w:divBdr>
    </w:div>
    <w:div w:id="1810628849">
      <w:bodyDiv w:val="1"/>
      <w:marLeft w:val="0"/>
      <w:marRight w:val="0"/>
      <w:marTop w:val="0"/>
      <w:marBottom w:val="0"/>
      <w:divBdr>
        <w:top w:val="none" w:sz="0" w:space="0" w:color="auto"/>
        <w:left w:val="none" w:sz="0" w:space="0" w:color="auto"/>
        <w:bottom w:val="none" w:sz="0" w:space="0" w:color="auto"/>
        <w:right w:val="none" w:sz="0" w:space="0" w:color="auto"/>
      </w:divBdr>
    </w:div>
    <w:div w:id="1811286529">
      <w:bodyDiv w:val="1"/>
      <w:marLeft w:val="0"/>
      <w:marRight w:val="0"/>
      <w:marTop w:val="0"/>
      <w:marBottom w:val="0"/>
      <w:divBdr>
        <w:top w:val="none" w:sz="0" w:space="0" w:color="auto"/>
        <w:left w:val="none" w:sz="0" w:space="0" w:color="auto"/>
        <w:bottom w:val="none" w:sz="0" w:space="0" w:color="auto"/>
        <w:right w:val="none" w:sz="0" w:space="0" w:color="auto"/>
      </w:divBdr>
    </w:div>
    <w:div w:id="1811437865">
      <w:bodyDiv w:val="1"/>
      <w:marLeft w:val="0"/>
      <w:marRight w:val="0"/>
      <w:marTop w:val="0"/>
      <w:marBottom w:val="0"/>
      <w:divBdr>
        <w:top w:val="none" w:sz="0" w:space="0" w:color="auto"/>
        <w:left w:val="none" w:sz="0" w:space="0" w:color="auto"/>
        <w:bottom w:val="none" w:sz="0" w:space="0" w:color="auto"/>
        <w:right w:val="none" w:sz="0" w:space="0" w:color="auto"/>
      </w:divBdr>
    </w:div>
    <w:div w:id="1824543832">
      <w:bodyDiv w:val="1"/>
      <w:marLeft w:val="0"/>
      <w:marRight w:val="0"/>
      <w:marTop w:val="0"/>
      <w:marBottom w:val="0"/>
      <w:divBdr>
        <w:top w:val="none" w:sz="0" w:space="0" w:color="auto"/>
        <w:left w:val="none" w:sz="0" w:space="0" w:color="auto"/>
        <w:bottom w:val="none" w:sz="0" w:space="0" w:color="auto"/>
        <w:right w:val="none" w:sz="0" w:space="0" w:color="auto"/>
      </w:divBdr>
    </w:div>
    <w:div w:id="1843350061">
      <w:bodyDiv w:val="1"/>
      <w:marLeft w:val="0"/>
      <w:marRight w:val="0"/>
      <w:marTop w:val="0"/>
      <w:marBottom w:val="0"/>
      <w:divBdr>
        <w:top w:val="none" w:sz="0" w:space="0" w:color="auto"/>
        <w:left w:val="none" w:sz="0" w:space="0" w:color="auto"/>
        <w:bottom w:val="none" w:sz="0" w:space="0" w:color="auto"/>
        <w:right w:val="none" w:sz="0" w:space="0" w:color="auto"/>
      </w:divBdr>
      <w:divsChild>
        <w:div w:id="448857398">
          <w:marLeft w:val="0"/>
          <w:marRight w:val="0"/>
          <w:marTop w:val="0"/>
          <w:marBottom w:val="0"/>
          <w:divBdr>
            <w:top w:val="none" w:sz="0" w:space="0" w:color="auto"/>
            <w:left w:val="none" w:sz="0" w:space="0" w:color="auto"/>
            <w:bottom w:val="none" w:sz="0" w:space="0" w:color="auto"/>
            <w:right w:val="none" w:sz="0" w:space="0" w:color="auto"/>
          </w:divBdr>
          <w:divsChild>
            <w:div w:id="610017653">
              <w:marLeft w:val="0"/>
              <w:marRight w:val="0"/>
              <w:marTop w:val="0"/>
              <w:marBottom w:val="0"/>
              <w:divBdr>
                <w:top w:val="none" w:sz="0" w:space="0" w:color="auto"/>
                <w:left w:val="none" w:sz="0" w:space="0" w:color="auto"/>
                <w:bottom w:val="none" w:sz="0" w:space="0" w:color="auto"/>
                <w:right w:val="none" w:sz="0" w:space="0" w:color="auto"/>
              </w:divBdr>
            </w:div>
            <w:div w:id="120466012">
              <w:marLeft w:val="0"/>
              <w:marRight w:val="0"/>
              <w:marTop w:val="0"/>
              <w:marBottom w:val="0"/>
              <w:divBdr>
                <w:top w:val="none" w:sz="0" w:space="0" w:color="auto"/>
                <w:left w:val="none" w:sz="0" w:space="0" w:color="auto"/>
                <w:bottom w:val="none" w:sz="0" w:space="0" w:color="auto"/>
                <w:right w:val="none" w:sz="0" w:space="0" w:color="auto"/>
              </w:divBdr>
              <w:divsChild>
                <w:div w:id="439225365">
                  <w:marLeft w:val="0"/>
                  <w:marRight w:val="0"/>
                  <w:marTop w:val="0"/>
                  <w:marBottom w:val="0"/>
                  <w:divBdr>
                    <w:top w:val="none" w:sz="0" w:space="0" w:color="auto"/>
                    <w:left w:val="none" w:sz="0" w:space="0" w:color="auto"/>
                    <w:bottom w:val="none" w:sz="0" w:space="0" w:color="auto"/>
                    <w:right w:val="none" w:sz="0" w:space="0" w:color="auto"/>
                  </w:divBdr>
                  <w:divsChild>
                    <w:div w:id="60715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8128739">
      <w:bodyDiv w:val="1"/>
      <w:marLeft w:val="0"/>
      <w:marRight w:val="0"/>
      <w:marTop w:val="0"/>
      <w:marBottom w:val="0"/>
      <w:divBdr>
        <w:top w:val="none" w:sz="0" w:space="0" w:color="auto"/>
        <w:left w:val="none" w:sz="0" w:space="0" w:color="auto"/>
        <w:bottom w:val="none" w:sz="0" w:space="0" w:color="auto"/>
        <w:right w:val="none" w:sz="0" w:space="0" w:color="auto"/>
      </w:divBdr>
    </w:div>
    <w:div w:id="1865288737">
      <w:bodyDiv w:val="1"/>
      <w:marLeft w:val="0"/>
      <w:marRight w:val="0"/>
      <w:marTop w:val="0"/>
      <w:marBottom w:val="0"/>
      <w:divBdr>
        <w:top w:val="none" w:sz="0" w:space="0" w:color="auto"/>
        <w:left w:val="none" w:sz="0" w:space="0" w:color="auto"/>
        <w:bottom w:val="none" w:sz="0" w:space="0" w:color="auto"/>
        <w:right w:val="none" w:sz="0" w:space="0" w:color="auto"/>
      </w:divBdr>
      <w:divsChild>
        <w:div w:id="1738431774">
          <w:marLeft w:val="0"/>
          <w:marRight w:val="0"/>
          <w:marTop w:val="0"/>
          <w:marBottom w:val="0"/>
          <w:divBdr>
            <w:top w:val="none" w:sz="0" w:space="0" w:color="auto"/>
            <w:left w:val="none" w:sz="0" w:space="0" w:color="auto"/>
            <w:bottom w:val="none" w:sz="0" w:space="0" w:color="auto"/>
            <w:right w:val="none" w:sz="0" w:space="0" w:color="auto"/>
          </w:divBdr>
          <w:divsChild>
            <w:div w:id="549920061">
              <w:marLeft w:val="0"/>
              <w:marRight w:val="0"/>
              <w:marTop w:val="0"/>
              <w:marBottom w:val="0"/>
              <w:divBdr>
                <w:top w:val="none" w:sz="0" w:space="0" w:color="auto"/>
                <w:left w:val="none" w:sz="0" w:space="0" w:color="auto"/>
                <w:bottom w:val="none" w:sz="0" w:space="0" w:color="auto"/>
                <w:right w:val="none" w:sz="0" w:space="0" w:color="auto"/>
              </w:divBdr>
            </w:div>
            <w:div w:id="305009828">
              <w:marLeft w:val="0"/>
              <w:marRight w:val="0"/>
              <w:marTop w:val="0"/>
              <w:marBottom w:val="0"/>
              <w:divBdr>
                <w:top w:val="none" w:sz="0" w:space="0" w:color="auto"/>
                <w:left w:val="none" w:sz="0" w:space="0" w:color="auto"/>
                <w:bottom w:val="none" w:sz="0" w:space="0" w:color="auto"/>
                <w:right w:val="none" w:sz="0" w:space="0" w:color="auto"/>
              </w:divBdr>
              <w:divsChild>
                <w:div w:id="341857697">
                  <w:marLeft w:val="0"/>
                  <w:marRight w:val="0"/>
                  <w:marTop w:val="0"/>
                  <w:marBottom w:val="0"/>
                  <w:divBdr>
                    <w:top w:val="none" w:sz="0" w:space="0" w:color="auto"/>
                    <w:left w:val="none" w:sz="0" w:space="0" w:color="auto"/>
                    <w:bottom w:val="none" w:sz="0" w:space="0" w:color="auto"/>
                    <w:right w:val="none" w:sz="0" w:space="0" w:color="auto"/>
                  </w:divBdr>
                  <w:divsChild>
                    <w:div w:id="131448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337434">
      <w:bodyDiv w:val="1"/>
      <w:marLeft w:val="0"/>
      <w:marRight w:val="0"/>
      <w:marTop w:val="0"/>
      <w:marBottom w:val="0"/>
      <w:divBdr>
        <w:top w:val="none" w:sz="0" w:space="0" w:color="auto"/>
        <w:left w:val="none" w:sz="0" w:space="0" w:color="auto"/>
        <w:bottom w:val="none" w:sz="0" w:space="0" w:color="auto"/>
        <w:right w:val="none" w:sz="0" w:space="0" w:color="auto"/>
      </w:divBdr>
    </w:div>
    <w:div w:id="1884363586">
      <w:bodyDiv w:val="1"/>
      <w:marLeft w:val="0"/>
      <w:marRight w:val="0"/>
      <w:marTop w:val="0"/>
      <w:marBottom w:val="0"/>
      <w:divBdr>
        <w:top w:val="none" w:sz="0" w:space="0" w:color="auto"/>
        <w:left w:val="none" w:sz="0" w:space="0" w:color="auto"/>
        <w:bottom w:val="none" w:sz="0" w:space="0" w:color="auto"/>
        <w:right w:val="none" w:sz="0" w:space="0" w:color="auto"/>
      </w:divBdr>
    </w:div>
    <w:div w:id="1888450901">
      <w:bodyDiv w:val="1"/>
      <w:marLeft w:val="0"/>
      <w:marRight w:val="0"/>
      <w:marTop w:val="0"/>
      <w:marBottom w:val="0"/>
      <w:divBdr>
        <w:top w:val="none" w:sz="0" w:space="0" w:color="auto"/>
        <w:left w:val="none" w:sz="0" w:space="0" w:color="auto"/>
        <w:bottom w:val="none" w:sz="0" w:space="0" w:color="auto"/>
        <w:right w:val="none" w:sz="0" w:space="0" w:color="auto"/>
      </w:divBdr>
    </w:div>
    <w:div w:id="1902598257">
      <w:bodyDiv w:val="1"/>
      <w:marLeft w:val="0"/>
      <w:marRight w:val="0"/>
      <w:marTop w:val="0"/>
      <w:marBottom w:val="0"/>
      <w:divBdr>
        <w:top w:val="none" w:sz="0" w:space="0" w:color="auto"/>
        <w:left w:val="none" w:sz="0" w:space="0" w:color="auto"/>
        <w:bottom w:val="none" w:sz="0" w:space="0" w:color="auto"/>
        <w:right w:val="none" w:sz="0" w:space="0" w:color="auto"/>
      </w:divBdr>
    </w:div>
    <w:div w:id="1905723669">
      <w:bodyDiv w:val="1"/>
      <w:marLeft w:val="0"/>
      <w:marRight w:val="0"/>
      <w:marTop w:val="0"/>
      <w:marBottom w:val="0"/>
      <w:divBdr>
        <w:top w:val="none" w:sz="0" w:space="0" w:color="auto"/>
        <w:left w:val="none" w:sz="0" w:space="0" w:color="auto"/>
        <w:bottom w:val="none" w:sz="0" w:space="0" w:color="auto"/>
        <w:right w:val="none" w:sz="0" w:space="0" w:color="auto"/>
      </w:divBdr>
    </w:div>
    <w:div w:id="1910798170">
      <w:bodyDiv w:val="1"/>
      <w:marLeft w:val="0"/>
      <w:marRight w:val="0"/>
      <w:marTop w:val="0"/>
      <w:marBottom w:val="0"/>
      <w:divBdr>
        <w:top w:val="none" w:sz="0" w:space="0" w:color="auto"/>
        <w:left w:val="none" w:sz="0" w:space="0" w:color="auto"/>
        <w:bottom w:val="none" w:sz="0" w:space="0" w:color="auto"/>
        <w:right w:val="none" w:sz="0" w:space="0" w:color="auto"/>
      </w:divBdr>
    </w:div>
    <w:div w:id="1914896433">
      <w:bodyDiv w:val="1"/>
      <w:marLeft w:val="0"/>
      <w:marRight w:val="0"/>
      <w:marTop w:val="0"/>
      <w:marBottom w:val="0"/>
      <w:divBdr>
        <w:top w:val="none" w:sz="0" w:space="0" w:color="auto"/>
        <w:left w:val="none" w:sz="0" w:space="0" w:color="auto"/>
        <w:bottom w:val="none" w:sz="0" w:space="0" w:color="auto"/>
        <w:right w:val="none" w:sz="0" w:space="0" w:color="auto"/>
      </w:divBdr>
    </w:div>
    <w:div w:id="1935741519">
      <w:bodyDiv w:val="1"/>
      <w:marLeft w:val="0"/>
      <w:marRight w:val="0"/>
      <w:marTop w:val="0"/>
      <w:marBottom w:val="0"/>
      <w:divBdr>
        <w:top w:val="none" w:sz="0" w:space="0" w:color="auto"/>
        <w:left w:val="none" w:sz="0" w:space="0" w:color="auto"/>
        <w:bottom w:val="none" w:sz="0" w:space="0" w:color="auto"/>
        <w:right w:val="none" w:sz="0" w:space="0" w:color="auto"/>
      </w:divBdr>
    </w:div>
    <w:div w:id="1955823241">
      <w:bodyDiv w:val="1"/>
      <w:marLeft w:val="0"/>
      <w:marRight w:val="0"/>
      <w:marTop w:val="0"/>
      <w:marBottom w:val="0"/>
      <w:divBdr>
        <w:top w:val="none" w:sz="0" w:space="0" w:color="auto"/>
        <w:left w:val="none" w:sz="0" w:space="0" w:color="auto"/>
        <w:bottom w:val="none" w:sz="0" w:space="0" w:color="auto"/>
        <w:right w:val="none" w:sz="0" w:space="0" w:color="auto"/>
      </w:divBdr>
    </w:div>
    <w:div w:id="1964460740">
      <w:bodyDiv w:val="1"/>
      <w:marLeft w:val="0"/>
      <w:marRight w:val="0"/>
      <w:marTop w:val="0"/>
      <w:marBottom w:val="0"/>
      <w:divBdr>
        <w:top w:val="none" w:sz="0" w:space="0" w:color="auto"/>
        <w:left w:val="none" w:sz="0" w:space="0" w:color="auto"/>
        <w:bottom w:val="none" w:sz="0" w:space="0" w:color="auto"/>
        <w:right w:val="none" w:sz="0" w:space="0" w:color="auto"/>
      </w:divBdr>
    </w:div>
    <w:div w:id="1966962825">
      <w:bodyDiv w:val="1"/>
      <w:marLeft w:val="0"/>
      <w:marRight w:val="0"/>
      <w:marTop w:val="0"/>
      <w:marBottom w:val="0"/>
      <w:divBdr>
        <w:top w:val="none" w:sz="0" w:space="0" w:color="auto"/>
        <w:left w:val="none" w:sz="0" w:space="0" w:color="auto"/>
        <w:bottom w:val="none" w:sz="0" w:space="0" w:color="auto"/>
        <w:right w:val="none" w:sz="0" w:space="0" w:color="auto"/>
      </w:divBdr>
      <w:divsChild>
        <w:div w:id="22292763">
          <w:marLeft w:val="0"/>
          <w:marRight w:val="0"/>
          <w:marTop w:val="0"/>
          <w:marBottom w:val="0"/>
          <w:divBdr>
            <w:top w:val="none" w:sz="0" w:space="0" w:color="auto"/>
            <w:left w:val="none" w:sz="0" w:space="0" w:color="auto"/>
            <w:bottom w:val="none" w:sz="0" w:space="0" w:color="auto"/>
            <w:right w:val="none" w:sz="0" w:space="0" w:color="auto"/>
          </w:divBdr>
          <w:divsChild>
            <w:div w:id="1597590914">
              <w:marLeft w:val="0"/>
              <w:marRight w:val="0"/>
              <w:marTop w:val="0"/>
              <w:marBottom w:val="0"/>
              <w:divBdr>
                <w:top w:val="none" w:sz="0" w:space="0" w:color="auto"/>
                <w:left w:val="none" w:sz="0" w:space="0" w:color="auto"/>
                <w:bottom w:val="none" w:sz="0" w:space="0" w:color="auto"/>
                <w:right w:val="none" w:sz="0" w:space="0" w:color="auto"/>
              </w:divBdr>
            </w:div>
            <w:div w:id="2123988310">
              <w:marLeft w:val="0"/>
              <w:marRight w:val="0"/>
              <w:marTop w:val="0"/>
              <w:marBottom w:val="0"/>
              <w:divBdr>
                <w:top w:val="none" w:sz="0" w:space="0" w:color="auto"/>
                <w:left w:val="none" w:sz="0" w:space="0" w:color="auto"/>
                <w:bottom w:val="none" w:sz="0" w:space="0" w:color="auto"/>
                <w:right w:val="none" w:sz="0" w:space="0" w:color="auto"/>
              </w:divBdr>
              <w:divsChild>
                <w:div w:id="529144490">
                  <w:marLeft w:val="0"/>
                  <w:marRight w:val="0"/>
                  <w:marTop w:val="0"/>
                  <w:marBottom w:val="0"/>
                  <w:divBdr>
                    <w:top w:val="none" w:sz="0" w:space="0" w:color="auto"/>
                    <w:left w:val="none" w:sz="0" w:space="0" w:color="auto"/>
                    <w:bottom w:val="none" w:sz="0" w:space="0" w:color="auto"/>
                    <w:right w:val="none" w:sz="0" w:space="0" w:color="auto"/>
                  </w:divBdr>
                  <w:divsChild>
                    <w:div w:id="17388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207413">
      <w:bodyDiv w:val="1"/>
      <w:marLeft w:val="0"/>
      <w:marRight w:val="0"/>
      <w:marTop w:val="0"/>
      <w:marBottom w:val="0"/>
      <w:divBdr>
        <w:top w:val="none" w:sz="0" w:space="0" w:color="auto"/>
        <w:left w:val="none" w:sz="0" w:space="0" w:color="auto"/>
        <w:bottom w:val="none" w:sz="0" w:space="0" w:color="auto"/>
        <w:right w:val="none" w:sz="0" w:space="0" w:color="auto"/>
      </w:divBdr>
    </w:div>
    <w:div w:id="1973946490">
      <w:bodyDiv w:val="1"/>
      <w:marLeft w:val="0"/>
      <w:marRight w:val="0"/>
      <w:marTop w:val="0"/>
      <w:marBottom w:val="0"/>
      <w:divBdr>
        <w:top w:val="none" w:sz="0" w:space="0" w:color="auto"/>
        <w:left w:val="none" w:sz="0" w:space="0" w:color="auto"/>
        <w:bottom w:val="none" w:sz="0" w:space="0" w:color="auto"/>
        <w:right w:val="none" w:sz="0" w:space="0" w:color="auto"/>
      </w:divBdr>
    </w:div>
    <w:div w:id="1974361922">
      <w:bodyDiv w:val="1"/>
      <w:marLeft w:val="0"/>
      <w:marRight w:val="0"/>
      <w:marTop w:val="0"/>
      <w:marBottom w:val="0"/>
      <w:divBdr>
        <w:top w:val="none" w:sz="0" w:space="0" w:color="auto"/>
        <w:left w:val="none" w:sz="0" w:space="0" w:color="auto"/>
        <w:bottom w:val="none" w:sz="0" w:space="0" w:color="auto"/>
        <w:right w:val="none" w:sz="0" w:space="0" w:color="auto"/>
      </w:divBdr>
    </w:div>
    <w:div w:id="1979609136">
      <w:bodyDiv w:val="1"/>
      <w:marLeft w:val="0"/>
      <w:marRight w:val="0"/>
      <w:marTop w:val="0"/>
      <w:marBottom w:val="0"/>
      <w:divBdr>
        <w:top w:val="none" w:sz="0" w:space="0" w:color="auto"/>
        <w:left w:val="none" w:sz="0" w:space="0" w:color="auto"/>
        <w:bottom w:val="none" w:sz="0" w:space="0" w:color="auto"/>
        <w:right w:val="none" w:sz="0" w:space="0" w:color="auto"/>
      </w:divBdr>
    </w:div>
    <w:div w:id="1983657640">
      <w:bodyDiv w:val="1"/>
      <w:marLeft w:val="0"/>
      <w:marRight w:val="0"/>
      <w:marTop w:val="0"/>
      <w:marBottom w:val="0"/>
      <w:divBdr>
        <w:top w:val="none" w:sz="0" w:space="0" w:color="auto"/>
        <w:left w:val="none" w:sz="0" w:space="0" w:color="auto"/>
        <w:bottom w:val="none" w:sz="0" w:space="0" w:color="auto"/>
        <w:right w:val="none" w:sz="0" w:space="0" w:color="auto"/>
      </w:divBdr>
      <w:divsChild>
        <w:div w:id="407505904">
          <w:marLeft w:val="0"/>
          <w:marRight w:val="0"/>
          <w:marTop w:val="0"/>
          <w:marBottom w:val="0"/>
          <w:divBdr>
            <w:top w:val="none" w:sz="0" w:space="0" w:color="auto"/>
            <w:left w:val="none" w:sz="0" w:space="0" w:color="auto"/>
            <w:bottom w:val="none" w:sz="0" w:space="0" w:color="auto"/>
            <w:right w:val="none" w:sz="0" w:space="0" w:color="auto"/>
          </w:divBdr>
          <w:divsChild>
            <w:div w:id="948699780">
              <w:marLeft w:val="0"/>
              <w:marRight w:val="0"/>
              <w:marTop w:val="0"/>
              <w:marBottom w:val="0"/>
              <w:divBdr>
                <w:top w:val="none" w:sz="0" w:space="0" w:color="auto"/>
                <w:left w:val="none" w:sz="0" w:space="0" w:color="auto"/>
                <w:bottom w:val="none" w:sz="0" w:space="0" w:color="auto"/>
                <w:right w:val="none" w:sz="0" w:space="0" w:color="auto"/>
              </w:divBdr>
            </w:div>
            <w:div w:id="275210818">
              <w:marLeft w:val="0"/>
              <w:marRight w:val="0"/>
              <w:marTop w:val="0"/>
              <w:marBottom w:val="0"/>
              <w:divBdr>
                <w:top w:val="none" w:sz="0" w:space="0" w:color="auto"/>
                <w:left w:val="none" w:sz="0" w:space="0" w:color="auto"/>
                <w:bottom w:val="none" w:sz="0" w:space="0" w:color="auto"/>
                <w:right w:val="none" w:sz="0" w:space="0" w:color="auto"/>
              </w:divBdr>
              <w:divsChild>
                <w:div w:id="1681347173">
                  <w:marLeft w:val="0"/>
                  <w:marRight w:val="0"/>
                  <w:marTop w:val="0"/>
                  <w:marBottom w:val="0"/>
                  <w:divBdr>
                    <w:top w:val="none" w:sz="0" w:space="0" w:color="auto"/>
                    <w:left w:val="none" w:sz="0" w:space="0" w:color="auto"/>
                    <w:bottom w:val="none" w:sz="0" w:space="0" w:color="auto"/>
                    <w:right w:val="none" w:sz="0" w:space="0" w:color="auto"/>
                  </w:divBdr>
                  <w:divsChild>
                    <w:div w:id="202717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681209">
      <w:bodyDiv w:val="1"/>
      <w:marLeft w:val="0"/>
      <w:marRight w:val="0"/>
      <w:marTop w:val="0"/>
      <w:marBottom w:val="0"/>
      <w:divBdr>
        <w:top w:val="none" w:sz="0" w:space="0" w:color="auto"/>
        <w:left w:val="none" w:sz="0" w:space="0" w:color="auto"/>
        <w:bottom w:val="none" w:sz="0" w:space="0" w:color="auto"/>
        <w:right w:val="none" w:sz="0" w:space="0" w:color="auto"/>
      </w:divBdr>
    </w:div>
    <w:div w:id="2000689169">
      <w:bodyDiv w:val="1"/>
      <w:marLeft w:val="0"/>
      <w:marRight w:val="0"/>
      <w:marTop w:val="0"/>
      <w:marBottom w:val="0"/>
      <w:divBdr>
        <w:top w:val="none" w:sz="0" w:space="0" w:color="auto"/>
        <w:left w:val="none" w:sz="0" w:space="0" w:color="auto"/>
        <w:bottom w:val="none" w:sz="0" w:space="0" w:color="auto"/>
        <w:right w:val="none" w:sz="0" w:space="0" w:color="auto"/>
      </w:divBdr>
    </w:div>
    <w:div w:id="2003896545">
      <w:bodyDiv w:val="1"/>
      <w:marLeft w:val="0"/>
      <w:marRight w:val="0"/>
      <w:marTop w:val="0"/>
      <w:marBottom w:val="0"/>
      <w:divBdr>
        <w:top w:val="none" w:sz="0" w:space="0" w:color="auto"/>
        <w:left w:val="none" w:sz="0" w:space="0" w:color="auto"/>
        <w:bottom w:val="none" w:sz="0" w:space="0" w:color="auto"/>
        <w:right w:val="none" w:sz="0" w:space="0" w:color="auto"/>
      </w:divBdr>
    </w:div>
    <w:div w:id="2007854879">
      <w:bodyDiv w:val="1"/>
      <w:marLeft w:val="0"/>
      <w:marRight w:val="0"/>
      <w:marTop w:val="0"/>
      <w:marBottom w:val="0"/>
      <w:divBdr>
        <w:top w:val="none" w:sz="0" w:space="0" w:color="auto"/>
        <w:left w:val="none" w:sz="0" w:space="0" w:color="auto"/>
        <w:bottom w:val="none" w:sz="0" w:space="0" w:color="auto"/>
        <w:right w:val="none" w:sz="0" w:space="0" w:color="auto"/>
      </w:divBdr>
    </w:div>
    <w:div w:id="2030251972">
      <w:bodyDiv w:val="1"/>
      <w:marLeft w:val="0"/>
      <w:marRight w:val="0"/>
      <w:marTop w:val="0"/>
      <w:marBottom w:val="0"/>
      <w:divBdr>
        <w:top w:val="none" w:sz="0" w:space="0" w:color="auto"/>
        <w:left w:val="none" w:sz="0" w:space="0" w:color="auto"/>
        <w:bottom w:val="none" w:sz="0" w:space="0" w:color="auto"/>
        <w:right w:val="none" w:sz="0" w:space="0" w:color="auto"/>
      </w:divBdr>
    </w:div>
    <w:div w:id="2056854028">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8698801">
      <w:bodyDiv w:val="1"/>
      <w:marLeft w:val="0"/>
      <w:marRight w:val="0"/>
      <w:marTop w:val="0"/>
      <w:marBottom w:val="0"/>
      <w:divBdr>
        <w:top w:val="none" w:sz="0" w:space="0" w:color="auto"/>
        <w:left w:val="none" w:sz="0" w:space="0" w:color="auto"/>
        <w:bottom w:val="none" w:sz="0" w:space="0" w:color="auto"/>
        <w:right w:val="none" w:sz="0" w:space="0" w:color="auto"/>
      </w:divBdr>
    </w:div>
    <w:div w:id="2072999287">
      <w:bodyDiv w:val="1"/>
      <w:marLeft w:val="0"/>
      <w:marRight w:val="0"/>
      <w:marTop w:val="0"/>
      <w:marBottom w:val="0"/>
      <w:divBdr>
        <w:top w:val="none" w:sz="0" w:space="0" w:color="auto"/>
        <w:left w:val="none" w:sz="0" w:space="0" w:color="auto"/>
        <w:bottom w:val="none" w:sz="0" w:space="0" w:color="auto"/>
        <w:right w:val="none" w:sz="0" w:space="0" w:color="auto"/>
      </w:divBdr>
    </w:div>
    <w:div w:id="2075539352">
      <w:bodyDiv w:val="1"/>
      <w:marLeft w:val="0"/>
      <w:marRight w:val="0"/>
      <w:marTop w:val="0"/>
      <w:marBottom w:val="0"/>
      <w:divBdr>
        <w:top w:val="none" w:sz="0" w:space="0" w:color="auto"/>
        <w:left w:val="none" w:sz="0" w:space="0" w:color="auto"/>
        <w:bottom w:val="none" w:sz="0" w:space="0" w:color="auto"/>
        <w:right w:val="none" w:sz="0" w:space="0" w:color="auto"/>
      </w:divBdr>
    </w:div>
    <w:div w:id="2080245916">
      <w:bodyDiv w:val="1"/>
      <w:marLeft w:val="0"/>
      <w:marRight w:val="0"/>
      <w:marTop w:val="0"/>
      <w:marBottom w:val="0"/>
      <w:divBdr>
        <w:top w:val="none" w:sz="0" w:space="0" w:color="auto"/>
        <w:left w:val="none" w:sz="0" w:space="0" w:color="auto"/>
        <w:bottom w:val="none" w:sz="0" w:space="0" w:color="auto"/>
        <w:right w:val="none" w:sz="0" w:space="0" w:color="auto"/>
      </w:divBdr>
    </w:div>
    <w:div w:id="2096785031">
      <w:bodyDiv w:val="1"/>
      <w:marLeft w:val="0"/>
      <w:marRight w:val="0"/>
      <w:marTop w:val="0"/>
      <w:marBottom w:val="0"/>
      <w:divBdr>
        <w:top w:val="none" w:sz="0" w:space="0" w:color="auto"/>
        <w:left w:val="none" w:sz="0" w:space="0" w:color="auto"/>
        <w:bottom w:val="none" w:sz="0" w:space="0" w:color="auto"/>
        <w:right w:val="none" w:sz="0" w:space="0" w:color="auto"/>
      </w:divBdr>
    </w:div>
    <w:div w:id="2114131974">
      <w:bodyDiv w:val="1"/>
      <w:marLeft w:val="0"/>
      <w:marRight w:val="0"/>
      <w:marTop w:val="0"/>
      <w:marBottom w:val="0"/>
      <w:divBdr>
        <w:top w:val="none" w:sz="0" w:space="0" w:color="auto"/>
        <w:left w:val="none" w:sz="0" w:space="0" w:color="auto"/>
        <w:bottom w:val="none" w:sz="0" w:space="0" w:color="auto"/>
        <w:right w:val="none" w:sz="0" w:space="0" w:color="auto"/>
      </w:divBdr>
    </w:div>
    <w:div w:id="2116316336">
      <w:bodyDiv w:val="1"/>
      <w:marLeft w:val="0"/>
      <w:marRight w:val="0"/>
      <w:marTop w:val="0"/>
      <w:marBottom w:val="0"/>
      <w:divBdr>
        <w:top w:val="none" w:sz="0" w:space="0" w:color="auto"/>
        <w:left w:val="none" w:sz="0" w:space="0" w:color="auto"/>
        <w:bottom w:val="none" w:sz="0" w:space="0" w:color="auto"/>
        <w:right w:val="none" w:sz="0" w:space="0" w:color="auto"/>
      </w:divBdr>
    </w:div>
    <w:div w:id="2121292155">
      <w:bodyDiv w:val="1"/>
      <w:marLeft w:val="0"/>
      <w:marRight w:val="0"/>
      <w:marTop w:val="0"/>
      <w:marBottom w:val="0"/>
      <w:divBdr>
        <w:top w:val="none" w:sz="0" w:space="0" w:color="auto"/>
        <w:left w:val="none" w:sz="0" w:space="0" w:color="auto"/>
        <w:bottom w:val="none" w:sz="0" w:space="0" w:color="auto"/>
        <w:right w:val="none" w:sz="0" w:space="0" w:color="auto"/>
      </w:divBdr>
      <w:divsChild>
        <w:div w:id="1024744898">
          <w:marLeft w:val="0"/>
          <w:marRight w:val="0"/>
          <w:marTop w:val="0"/>
          <w:marBottom w:val="0"/>
          <w:divBdr>
            <w:top w:val="none" w:sz="0" w:space="0" w:color="auto"/>
            <w:left w:val="none" w:sz="0" w:space="0" w:color="auto"/>
            <w:bottom w:val="none" w:sz="0" w:space="0" w:color="auto"/>
            <w:right w:val="none" w:sz="0" w:space="0" w:color="auto"/>
          </w:divBdr>
          <w:divsChild>
            <w:div w:id="1535654901">
              <w:marLeft w:val="0"/>
              <w:marRight w:val="0"/>
              <w:marTop w:val="0"/>
              <w:marBottom w:val="0"/>
              <w:divBdr>
                <w:top w:val="none" w:sz="0" w:space="0" w:color="auto"/>
                <w:left w:val="none" w:sz="0" w:space="0" w:color="auto"/>
                <w:bottom w:val="none" w:sz="0" w:space="0" w:color="auto"/>
                <w:right w:val="none" w:sz="0" w:space="0" w:color="auto"/>
              </w:divBdr>
            </w:div>
            <w:div w:id="424545012">
              <w:marLeft w:val="0"/>
              <w:marRight w:val="0"/>
              <w:marTop w:val="0"/>
              <w:marBottom w:val="0"/>
              <w:divBdr>
                <w:top w:val="none" w:sz="0" w:space="0" w:color="auto"/>
                <w:left w:val="none" w:sz="0" w:space="0" w:color="auto"/>
                <w:bottom w:val="none" w:sz="0" w:space="0" w:color="auto"/>
                <w:right w:val="none" w:sz="0" w:space="0" w:color="auto"/>
              </w:divBdr>
              <w:divsChild>
                <w:div w:id="840705741">
                  <w:marLeft w:val="0"/>
                  <w:marRight w:val="0"/>
                  <w:marTop w:val="0"/>
                  <w:marBottom w:val="0"/>
                  <w:divBdr>
                    <w:top w:val="none" w:sz="0" w:space="0" w:color="auto"/>
                    <w:left w:val="none" w:sz="0" w:space="0" w:color="auto"/>
                    <w:bottom w:val="none" w:sz="0" w:space="0" w:color="auto"/>
                    <w:right w:val="none" w:sz="0" w:space="0" w:color="auto"/>
                  </w:divBdr>
                  <w:divsChild>
                    <w:div w:id="122749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942207">
      <w:bodyDiv w:val="1"/>
      <w:marLeft w:val="0"/>
      <w:marRight w:val="0"/>
      <w:marTop w:val="0"/>
      <w:marBottom w:val="0"/>
      <w:divBdr>
        <w:top w:val="none" w:sz="0" w:space="0" w:color="auto"/>
        <w:left w:val="none" w:sz="0" w:space="0" w:color="auto"/>
        <w:bottom w:val="none" w:sz="0" w:space="0" w:color="auto"/>
        <w:right w:val="none" w:sz="0" w:space="0" w:color="auto"/>
      </w:divBdr>
    </w:div>
    <w:div w:id="2140030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91" Type="http://schemas.openxmlformats.org/officeDocument/2006/relationships/image" Target="media/image181.png"/><Relationship Id="rId205" Type="http://schemas.openxmlformats.org/officeDocument/2006/relationships/image" Target="media/image195.png"/><Relationship Id="rId107" Type="http://schemas.openxmlformats.org/officeDocument/2006/relationships/image" Target="media/image97.png"/><Relationship Id="rId11" Type="http://schemas.openxmlformats.org/officeDocument/2006/relationships/image" Target="media/image1.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numbering" Target="numbering.xml"/><Relationship Id="rId95" Type="http://schemas.openxmlformats.org/officeDocument/2006/relationships/image" Target="media/image85.png"/><Relationship Id="rId160" Type="http://schemas.openxmlformats.org/officeDocument/2006/relationships/image" Target="media/image150.png"/><Relationship Id="rId181" Type="http://schemas.openxmlformats.org/officeDocument/2006/relationships/image" Target="media/image171.png"/><Relationship Id="rId216" Type="http://schemas.openxmlformats.org/officeDocument/2006/relationships/image" Target="media/image206.pn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92" Type="http://schemas.openxmlformats.org/officeDocument/2006/relationships/image" Target="media/image182.png"/><Relationship Id="rId206" Type="http://schemas.openxmlformats.org/officeDocument/2006/relationships/image" Target="media/image196.png"/><Relationship Id="rId12" Type="http://schemas.openxmlformats.org/officeDocument/2006/relationships/image" Target="media/image2.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82" Type="http://schemas.openxmlformats.org/officeDocument/2006/relationships/image" Target="media/image172.png"/><Relationship Id="rId217" Type="http://schemas.openxmlformats.org/officeDocument/2006/relationships/image" Target="media/image207.png"/><Relationship Id="rId6" Type="http://schemas.openxmlformats.org/officeDocument/2006/relationships/styles" Target="styles.xml"/><Relationship Id="rId23" Type="http://schemas.openxmlformats.org/officeDocument/2006/relationships/image" Target="media/image13.png"/><Relationship Id="rId119" Type="http://schemas.openxmlformats.org/officeDocument/2006/relationships/image" Target="media/image109.png"/><Relationship Id="rId44" Type="http://schemas.openxmlformats.org/officeDocument/2006/relationships/image" Target="media/image34.png"/><Relationship Id="rId65" Type="http://schemas.openxmlformats.org/officeDocument/2006/relationships/image" Target="media/image55.png"/><Relationship Id="rId86" Type="http://schemas.openxmlformats.org/officeDocument/2006/relationships/image" Target="media/image76.png"/><Relationship Id="rId130" Type="http://schemas.openxmlformats.org/officeDocument/2006/relationships/image" Target="media/image120.png"/><Relationship Id="rId151" Type="http://schemas.openxmlformats.org/officeDocument/2006/relationships/image" Target="media/image141.png"/><Relationship Id="rId172" Type="http://schemas.openxmlformats.org/officeDocument/2006/relationships/image" Target="media/image162.png"/><Relationship Id="rId193" Type="http://schemas.openxmlformats.org/officeDocument/2006/relationships/image" Target="media/image183.png"/><Relationship Id="rId207" Type="http://schemas.openxmlformats.org/officeDocument/2006/relationships/image" Target="media/image197.png"/><Relationship Id="rId13" Type="http://schemas.openxmlformats.org/officeDocument/2006/relationships/image" Target="media/image3.png"/><Relationship Id="rId109" Type="http://schemas.openxmlformats.org/officeDocument/2006/relationships/image" Target="media/image99.png"/><Relationship Id="rId34" Type="http://schemas.openxmlformats.org/officeDocument/2006/relationships/image" Target="media/image24.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20" Type="http://schemas.openxmlformats.org/officeDocument/2006/relationships/image" Target="media/image110.png"/><Relationship Id="rId141" Type="http://schemas.openxmlformats.org/officeDocument/2006/relationships/image" Target="media/image131.png"/><Relationship Id="rId7" Type="http://schemas.openxmlformats.org/officeDocument/2006/relationships/settings" Target="settings.xml"/><Relationship Id="rId162" Type="http://schemas.openxmlformats.org/officeDocument/2006/relationships/image" Target="media/image152.png"/><Relationship Id="rId183" Type="http://schemas.openxmlformats.org/officeDocument/2006/relationships/image" Target="media/image173.png"/><Relationship Id="rId218" Type="http://schemas.openxmlformats.org/officeDocument/2006/relationships/footer" Target="footer1.xml"/><Relationship Id="rId24" Type="http://schemas.openxmlformats.org/officeDocument/2006/relationships/image" Target="media/image14.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31" Type="http://schemas.openxmlformats.org/officeDocument/2006/relationships/image" Target="media/image121.png"/><Relationship Id="rId152" Type="http://schemas.openxmlformats.org/officeDocument/2006/relationships/image" Target="media/image142.png"/><Relationship Id="rId173" Type="http://schemas.openxmlformats.org/officeDocument/2006/relationships/image" Target="media/image163.png"/><Relationship Id="rId194" Type="http://schemas.openxmlformats.org/officeDocument/2006/relationships/image" Target="media/image184.png"/><Relationship Id="rId208" Type="http://schemas.openxmlformats.org/officeDocument/2006/relationships/image" Target="media/image198.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184" Type="http://schemas.openxmlformats.org/officeDocument/2006/relationships/image" Target="media/image174.png"/><Relationship Id="rId189" Type="http://schemas.openxmlformats.org/officeDocument/2006/relationships/image" Target="media/image179.png"/><Relationship Id="rId219" Type="http://schemas.openxmlformats.org/officeDocument/2006/relationships/fontTable" Target="fontTable.xml"/><Relationship Id="rId3" Type="http://schemas.openxmlformats.org/officeDocument/2006/relationships/customXml" Target="../customXml/item3.xml"/><Relationship Id="rId214" Type="http://schemas.openxmlformats.org/officeDocument/2006/relationships/image" Target="media/image204.png"/><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image" Target="media/image164.png"/><Relationship Id="rId179" Type="http://schemas.openxmlformats.org/officeDocument/2006/relationships/image" Target="media/image169.png"/><Relationship Id="rId195" Type="http://schemas.openxmlformats.org/officeDocument/2006/relationships/image" Target="media/image185.png"/><Relationship Id="rId209" Type="http://schemas.openxmlformats.org/officeDocument/2006/relationships/image" Target="media/image199.png"/><Relationship Id="rId190" Type="http://schemas.openxmlformats.org/officeDocument/2006/relationships/image" Target="media/image180.png"/><Relationship Id="rId204" Type="http://schemas.openxmlformats.org/officeDocument/2006/relationships/image" Target="media/image194.png"/><Relationship Id="rId220" Type="http://schemas.openxmlformats.org/officeDocument/2006/relationships/theme" Target="theme/theme1.xml"/><Relationship Id="rId15" Type="http://schemas.openxmlformats.org/officeDocument/2006/relationships/image" Target="media/image5.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endnotes" Target="endnotes.xml"/><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185" Type="http://schemas.openxmlformats.org/officeDocument/2006/relationships/image" Target="media/image175.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70.png"/><Relationship Id="rId210" Type="http://schemas.openxmlformats.org/officeDocument/2006/relationships/image" Target="media/image200.png"/><Relationship Id="rId215" Type="http://schemas.openxmlformats.org/officeDocument/2006/relationships/image" Target="media/image205.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image" Target="media/image165.png"/><Relationship Id="rId196" Type="http://schemas.openxmlformats.org/officeDocument/2006/relationships/image" Target="media/image186.png"/><Relationship Id="rId200" Type="http://schemas.openxmlformats.org/officeDocument/2006/relationships/image" Target="media/image190.png"/><Relationship Id="rId16" Type="http://schemas.openxmlformats.org/officeDocument/2006/relationships/image" Target="media/image6.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186" Type="http://schemas.openxmlformats.org/officeDocument/2006/relationships/image" Target="media/image176.png"/><Relationship Id="rId211" Type="http://schemas.openxmlformats.org/officeDocument/2006/relationships/image" Target="media/image201.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image" Target="media/image166.png"/><Relationship Id="rId197" Type="http://schemas.openxmlformats.org/officeDocument/2006/relationships/image" Target="media/image187.png"/><Relationship Id="rId201" Type="http://schemas.openxmlformats.org/officeDocument/2006/relationships/image" Target="media/image191.png"/><Relationship Id="rId17" Type="http://schemas.openxmlformats.org/officeDocument/2006/relationships/image" Target="media/image7.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 Id="rId187" Type="http://schemas.openxmlformats.org/officeDocument/2006/relationships/image" Target="media/image177.png"/><Relationship Id="rId1" Type="http://schemas.openxmlformats.org/officeDocument/2006/relationships/customXml" Target="../customXml/item1.xml"/><Relationship Id="rId212" Type="http://schemas.openxmlformats.org/officeDocument/2006/relationships/image" Target="media/image202.png"/><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60" Type="http://schemas.openxmlformats.org/officeDocument/2006/relationships/image" Target="media/image50.png"/><Relationship Id="rId81" Type="http://schemas.openxmlformats.org/officeDocument/2006/relationships/image" Target="media/image71.png"/><Relationship Id="rId135" Type="http://schemas.openxmlformats.org/officeDocument/2006/relationships/image" Target="media/image125.png"/><Relationship Id="rId156" Type="http://schemas.openxmlformats.org/officeDocument/2006/relationships/image" Target="media/image146.png"/><Relationship Id="rId177" Type="http://schemas.openxmlformats.org/officeDocument/2006/relationships/image" Target="media/image167.png"/><Relationship Id="rId198" Type="http://schemas.openxmlformats.org/officeDocument/2006/relationships/image" Target="media/image188.png"/><Relationship Id="rId202" Type="http://schemas.openxmlformats.org/officeDocument/2006/relationships/image" Target="media/image192.png"/><Relationship Id="rId18" Type="http://schemas.openxmlformats.org/officeDocument/2006/relationships/image" Target="media/image8.png"/><Relationship Id="rId39" Type="http://schemas.openxmlformats.org/officeDocument/2006/relationships/image" Target="media/image29.png"/><Relationship Id="rId50" Type="http://schemas.openxmlformats.org/officeDocument/2006/relationships/image" Target="media/image40.png"/><Relationship Id="rId104" Type="http://schemas.openxmlformats.org/officeDocument/2006/relationships/image" Target="media/image94.png"/><Relationship Id="rId125" Type="http://schemas.openxmlformats.org/officeDocument/2006/relationships/image" Target="media/image115.png"/><Relationship Id="rId146" Type="http://schemas.openxmlformats.org/officeDocument/2006/relationships/image" Target="media/image136.png"/><Relationship Id="rId167" Type="http://schemas.openxmlformats.org/officeDocument/2006/relationships/image" Target="media/image157.png"/><Relationship Id="rId188" Type="http://schemas.openxmlformats.org/officeDocument/2006/relationships/image" Target="media/image178.png"/><Relationship Id="rId71" Type="http://schemas.openxmlformats.org/officeDocument/2006/relationships/image" Target="media/image61.png"/><Relationship Id="rId92" Type="http://schemas.openxmlformats.org/officeDocument/2006/relationships/image" Target="media/image82.png"/><Relationship Id="rId213" Type="http://schemas.openxmlformats.org/officeDocument/2006/relationships/image" Target="media/image203.png"/><Relationship Id="rId2" Type="http://schemas.openxmlformats.org/officeDocument/2006/relationships/customXml" Target="../customXml/item2.xml"/><Relationship Id="rId29" Type="http://schemas.openxmlformats.org/officeDocument/2006/relationships/image" Target="media/image19.png"/><Relationship Id="rId40" Type="http://schemas.openxmlformats.org/officeDocument/2006/relationships/image" Target="media/image30.png"/><Relationship Id="rId115" Type="http://schemas.openxmlformats.org/officeDocument/2006/relationships/image" Target="media/image105.png"/><Relationship Id="rId136" Type="http://schemas.openxmlformats.org/officeDocument/2006/relationships/image" Target="media/image126.png"/><Relationship Id="rId157" Type="http://schemas.openxmlformats.org/officeDocument/2006/relationships/image" Target="media/image147.png"/><Relationship Id="rId178" Type="http://schemas.openxmlformats.org/officeDocument/2006/relationships/image" Target="media/image168.png"/><Relationship Id="rId61" Type="http://schemas.openxmlformats.org/officeDocument/2006/relationships/image" Target="media/image51.png"/><Relationship Id="rId82" Type="http://schemas.openxmlformats.org/officeDocument/2006/relationships/image" Target="media/image72.png"/><Relationship Id="rId199" Type="http://schemas.openxmlformats.org/officeDocument/2006/relationships/image" Target="media/image189.png"/><Relationship Id="rId203" Type="http://schemas.openxmlformats.org/officeDocument/2006/relationships/image" Target="media/image193.png"/><Relationship Id="rId19" Type="http://schemas.openxmlformats.org/officeDocument/2006/relationships/image" Target="media/image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van\AppData\Local\Microsoft\Office\16.0\DTS\en-IN%7b7F83BB81-7F5B-4BA0-8FD9-03FD9C6439DE%7d\%7bE41464C3-66C1-4DD4-B342-E469D41FD7EB%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4.xml><?xml version="1.0" encoding="utf-8"?>
<ds:datastoreItem xmlns:ds="http://schemas.openxmlformats.org/officeDocument/2006/customXml" ds:itemID="{37F7E084-D3D2-4EBC-8BE9-88F894806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{E41464C3-66C1-4DD4-B342-E469D41FD7EB}tf02786999_win32</Template>
  <TotalTime>5537</TotalTime>
  <Pages>1</Pages>
  <Words>5453</Words>
  <Characters>31088</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Devanshu Jatav</dc:creator>
  <cp:keywords/>
  <dc:description/>
  <cp:lastModifiedBy>Devanshu Jatav</cp:lastModifiedBy>
  <cp:revision>55</cp:revision>
  <dcterms:created xsi:type="dcterms:W3CDTF">2024-10-22T13:32:00Z</dcterms:created>
  <dcterms:modified xsi:type="dcterms:W3CDTF">2025-01-22T05:37:00Z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